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7EDD" w14:textId="77777777" w:rsidR="00BF658A" w:rsidRPr="005F55D9" w:rsidRDefault="00BF658A" w:rsidP="00BF658A">
      <w:pPr>
        <w:rPr>
          <w:rFonts w:ascii="Candara Light" w:eastAsia="仿宋" w:hAnsi="Candara Light"/>
          <w:sz w:val="44"/>
          <w:szCs w:val="44"/>
        </w:rPr>
      </w:pPr>
      <w:bookmarkStart w:id="0" w:name="_Hlk213444835"/>
      <w:bookmarkEnd w:id="0"/>
    </w:p>
    <w:p w14:paraId="3081B8BB" w14:textId="77777777" w:rsidR="00BF658A" w:rsidRPr="005F55D9" w:rsidRDefault="00BF658A" w:rsidP="00BF658A">
      <w:pPr>
        <w:jc w:val="center"/>
        <w:rPr>
          <w:rFonts w:ascii="Candara Light" w:eastAsia="仿宋" w:hAnsi="Candara Light"/>
          <w:sz w:val="44"/>
          <w:szCs w:val="44"/>
        </w:rPr>
      </w:pPr>
    </w:p>
    <w:p w14:paraId="7B98AC9B" w14:textId="77777777" w:rsidR="00BF658A" w:rsidRPr="005F55D9" w:rsidRDefault="00BF658A" w:rsidP="00BF658A">
      <w:pPr>
        <w:jc w:val="center"/>
        <w:rPr>
          <w:rFonts w:ascii="Candara Light" w:eastAsia="仿宋" w:hAnsi="Candara Light"/>
          <w:sz w:val="44"/>
          <w:szCs w:val="44"/>
        </w:rPr>
      </w:pPr>
    </w:p>
    <w:p w14:paraId="2B22ABDF" w14:textId="77777777" w:rsidR="00BF658A" w:rsidRPr="005F55D9" w:rsidRDefault="00BF658A" w:rsidP="00BF658A">
      <w:pPr>
        <w:jc w:val="center"/>
        <w:rPr>
          <w:rFonts w:ascii="Candara Light" w:eastAsia="仿宋" w:hAnsi="Candara Light"/>
          <w:b/>
          <w:bCs/>
          <w:sz w:val="52"/>
          <w:szCs w:val="52"/>
        </w:rPr>
      </w:pPr>
      <w:r w:rsidRPr="005F55D9">
        <w:rPr>
          <w:rFonts w:ascii="Candara Light" w:eastAsia="仿宋" w:hAnsi="Candara Light"/>
          <w:b/>
          <w:bCs/>
          <w:sz w:val="52"/>
          <w:szCs w:val="52"/>
        </w:rPr>
        <w:t>《</w:t>
      </w:r>
      <w:r>
        <w:rPr>
          <w:rFonts w:ascii="Candara Light" w:eastAsia="仿宋" w:hAnsi="Candara Light" w:hint="eastAsia"/>
          <w:b/>
          <w:bCs/>
          <w:sz w:val="52"/>
          <w:szCs w:val="52"/>
        </w:rPr>
        <w:t>操作系统</w:t>
      </w:r>
      <w:r w:rsidRPr="005F55D9">
        <w:rPr>
          <w:rFonts w:ascii="Candara Light" w:eastAsia="仿宋" w:hAnsi="Candara Light"/>
          <w:b/>
          <w:bCs/>
          <w:sz w:val="52"/>
          <w:szCs w:val="52"/>
        </w:rPr>
        <w:t>》</w:t>
      </w:r>
      <w:r>
        <w:rPr>
          <w:rFonts w:ascii="Candara Light" w:eastAsia="仿宋" w:hAnsi="Candara Light" w:hint="eastAsia"/>
          <w:b/>
          <w:bCs/>
          <w:sz w:val="52"/>
          <w:szCs w:val="52"/>
        </w:rPr>
        <w:t>实验报告</w:t>
      </w:r>
    </w:p>
    <w:p w14:paraId="6C2863B3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6485B420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785C1141" w14:textId="014CFFFA" w:rsidR="00BF658A" w:rsidRPr="005F55D9" w:rsidRDefault="00BF658A" w:rsidP="00BF658A">
      <w:pPr>
        <w:ind w:leftChars="540" w:left="1134"/>
        <w:rPr>
          <w:rFonts w:ascii="Candara Light" w:eastAsia="仿宋" w:hAnsi="Candara Light"/>
          <w:sz w:val="32"/>
          <w:szCs w:val="32"/>
        </w:rPr>
      </w:pPr>
      <w:r>
        <w:rPr>
          <w:rFonts w:ascii="Candara Light" w:eastAsia="仿宋" w:hAnsi="Candara Light" w:hint="eastAsia"/>
          <w:sz w:val="32"/>
          <w:szCs w:val="32"/>
        </w:rPr>
        <w:t>实验</w:t>
      </w:r>
      <w:r w:rsidR="00E85C3E">
        <w:rPr>
          <w:rFonts w:ascii="Candara Light" w:eastAsia="仿宋" w:hAnsi="Candara Light" w:hint="eastAsia"/>
          <w:sz w:val="32"/>
          <w:szCs w:val="32"/>
        </w:rPr>
        <w:t>三</w:t>
      </w:r>
      <w:r w:rsidRPr="005F55D9">
        <w:rPr>
          <w:rFonts w:ascii="Candara Light" w:eastAsia="仿宋" w:hAnsi="Candara Light"/>
          <w:sz w:val="32"/>
          <w:szCs w:val="32"/>
        </w:rPr>
        <w:t>：</w:t>
      </w:r>
      <w:r w:rsidR="00E85C3E">
        <w:rPr>
          <w:rFonts w:ascii="Candara Light" w:eastAsia="仿宋" w:hAnsi="Candara Light" w:hint="eastAsia"/>
          <w:sz w:val="32"/>
          <w:szCs w:val="32"/>
        </w:rPr>
        <w:t>进程管理（一）</w:t>
      </w:r>
    </w:p>
    <w:p w14:paraId="7F0EDE73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7878DB15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4F79B7D4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0B8E1BF5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65D3349B" w14:textId="77777777" w:rsidR="00BF658A" w:rsidRPr="005F55D9" w:rsidRDefault="00BF658A" w:rsidP="00BF658A">
      <w:pPr>
        <w:ind w:leftChars="540" w:left="1134"/>
        <w:rPr>
          <w:rFonts w:ascii="Candara Light" w:eastAsia="仿宋" w:hAnsi="Candara Light"/>
          <w:sz w:val="28"/>
          <w:szCs w:val="28"/>
        </w:rPr>
      </w:pPr>
      <w:r w:rsidRPr="005F55D9">
        <w:rPr>
          <w:rFonts w:ascii="Candara Light" w:eastAsia="仿宋" w:hAnsi="Candara Light"/>
          <w:sz w:val="28"/>
          <w:szCs w:val="28"/>
        </w:rPr>
        <w:t>专业班级：</w:t>
      </w:r>
      <w:r w:rsidRPr="005F55D9">
        <w:rPr>
          <w:rFonts w:ascii="Candara Light" w:eastAsia="仿宋" w:hAnsi="Candara Light"/>
          <w:sz w:val="28"/>
          <w:szCs w:val="28"/>
        </w:rPr>
        <w:t>2023</w:t>
      </w:r>
      <w:r w:rsidRPr="005F55D9">
        <w:rPr>
          <w:rFonts w:ascii="Candara Light" w:eastAsia="仿宋" w:hAnsi="Candara Light"/>
          <w:sz w:val="28"/>
          <w:szCs w:val="28"/>
        </w:rPr>
        <w:t>级计算机科学与技术</w:t>
      </w:r>
      <w:r w:rsidRPr="005F55D9">
        <w:rPr>
          <w:rFonts w:ascii="Candara Light" w:eastAsia="仿宋" w:hAnsi="Candara Light"/>
          <w:sz w:val="28"/>
          <w:szCs w:val="28"/>
        </w:rPr>
        <w:t>1</w:t>
      </w:r>
      <w:r w:rsidRPr="005F55D9">
        <w:rPr>
          <w:rFonts w:ascii="Candara Light" w:eastAsia="仿宋" w:hAnsi="Candara Light"/>
          <w:sz w:val="28"/>
          <w:szCs w:val="28"/>
        </w:rPr>
        <w:t>班</w:t>
      </w:r>
    </w:p>
    <w:p w14:paraId="72961DC2" w14:textId="77777777" w:rsidR="00BF658A" w:rsidRPr="005F55D9" w:rsidRDefault="00BF658A" w:rsidP="00BF658A">
      <w:pPr>
        <w:ind w:leftChars="540" w:left="1134"/>
        <w:rPr>
          <w:rFonts w:ascii="Candara Light" w:eastAsia="仿宋" w:hAnsi="Candara Light"/>
          <w:sz w:val="28"/>
          <w:szCs w:val="28"/>
        </w:rPr>
      </w:pPr>
      <w:r w:rsidRPr="005F55D9">
        <w:rPr>
          <w:rFonts w:ascii="Candara Light" w:eastAsia="仿宋" w:hAnsi="Candara Light"/>
          <w:sz w:val="28"/>
          <w:szCs w:val="28"/>
        </w:rPr>
        <w:t>学生姓名：官瑞琪</w:t>
      </w:r>
    </w:p>
    <w:p w14:paraId="04009A8F" w14:textId="77777777" w:rsidR="00BF658A" w:rsidRPr="005F55D9" w:rsidRDefault="00BF658A" w:rsidP="00BF658A">
      <w:pPr>
        <w:ind w:leftChars="540" w:left="1134"/>
        <w:rPr>
          <w:rFonts w:ascii="Candara Light" w:eastAsia="仿宋" w:hAnsi="Candara Light"/>
          <w:sz w:val="28"/>
          <w:szCs w:val="28"/>
        </w:rPr>
      </w:pPr>
      <w:r w:rsidRPr="005F55D9">
        <w:rPr>
          <w:rFonts w:ascii="Candara Light" w:eastAsia="仿宋" w:hAnsi="Candara Light"/>
          <w:sz w:val="28"/>
          <w:szCs w:val="28"/>
        </w:rPr>
        <w:t>学号：</w:t>
      </w:r>
      <w:r w:rsidRPr="005F55D9">
        <w:rPr>
          <w:rFonts w:ascii="Candara Light" w:eastAsia="仿宋" w:hAnsi="Candara Light"/>
          <w:sz w:val="28"/>
          <w:szCs w:val="28"/>
        </w:rPr>
        <w:t>320220912420</w:t>
      </w:r>
    </w:p>
    <w:p w14:paraId="263615D3" w14:textId="543B7E63" w:rsidR="00BF658A" w:rsidRPr="005F55D9" w:rsidRDefault="00BF658A" w:rsidP="00BF658A">
      <w:pPr>
        <w:ind w:leftChars="540" w:left="1134"/>
        <w:rPr>
          <w:rFonts w:ascii="Candara Light" w:eastAsia="仿宋" w:hAnsi="Candara Light"/>
          <w:sz w:val="28"/>
          <w:szCs w:val="28"/>
        </w:rPr>
      </w:pPr>
      <w:r w:rsidRPr="005F55D9">
        <w:rPr>
          <w:rFonts w:ascii="Candara Light" w:eastAsia="仿宋" w:hAnsi="Candara Light"/>
          <w:sz w:val="28"/>
          <w:szCs w:val="28"/>
        </w:rPr>
        <w:t>实验日期：</w:t>
      </w:r>
      <w:r w:rsidRPr="005F55D9">
        <w:rPr>
          <w:rFonts w:ascii="Candara Light" w:eastAsia="仿宋" w:hAnsi="Candara Light"/>
          <w:sz w:val="28"/>
          <w:szCs w:val="28"/>
        </w:rPr>
        <w:t>2025</w:t>
      </w:r>
      <w:r w:rsidRPr="005F55D9">
        <w:rPr>
          <w:rFonts w:ascii="Candara Light" w:eastAsia="仿宋" w:hAnsi="Candara Light"/>
          <w:sz w:val="28"/>
          <w:szCs w:val="28"/>
        </w:rPr>
        <w:t>年</w:t>
      </w:r>
      <w:r w:rsidRPr="00C035A1">
        <w:rPr>
          <w:rFonts w:ascii="Candara Light" w:eastAsia="仿宋" w:hAnsi="Candara Light"/>
          <w:sz w:val="28"/>
          <w:szCs w:val="28"/>
        </w:rPr>
        <w:t>10</w:t>
      </w:r>
      <w:r w:rsidRPr="005F55D9">
        <w:rPr>
          <w:rFonts w:ascii="Candara Light" w:eastAsia="仿宋" w:hAnsi="Candara Light"/>
          <w:sz w:val="28"/>
          <w:szCs w:val="28"/>
        </w:rPr>
        <w:t>月</w:t>
      </w:r>
      <w:r w:rsidR="009C41BE">
        <w:rPr>
          <w:rFonts w:ascii="Candara Light" w:eastAsia="仿宋" w:hAnsi="Candara Light" w:hint="eastAsia"/>
          <w:sz w:val="28"/>
          <w:szCs w:val="28"/>
        </w:rPr>
        <w:t>25</w:t>
      </w:r>
      <w:r w:rsidRPr="005F55D9">
        <w:rPr>
          <w:rFonts w:ascii="Candara Light" w:eastAsia="仿宋" w:hAnsi="Candara Light"/>
          <w:sz w:val="28"/>
          <w:szCs w:val="28"/>
        </w:rPr>
        <w:t>日</w:t>
      </w:r>
    </w:p>
    <w:p w14:paraId="03F00A23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2AC182F5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5CC9CB37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4485F17E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618E59EB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2D1C82D6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39D405E3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15F2AD82" w14:textId="77777777" w:rsidR="00BF658A" w:rsidRPr="005F55D9" w:rsidRDefault="00BF658A" w:rsidP="00BF658A">
      <w:pPr>
        <w:jc w:val="center"/>
        <w:rPr>
          <w:rFonts w:ascii="Candara Light" w:eastAsia="仿宋" w:hAnsi="Candara Light"/>
          <w:sz w:val="32"/>
          <w:szCs w:val="32"/>
        </w:rPr>
      </w:pPr>
      <w:r w:rsidRPr="005F55D9">
        <w:rPr>
          <w:rFonts w:ascii="Candara Light" w:eastAsia="仿宋" w:hAnsi="Candara Light"/>
          <w:sz w:val="32"/>
          <w:szCs w:val="32"/>
        </w:rPr>
        <w:t>兰州大学信息科学与工程学院</w:t>
      </w:r>
    </w:p>
    <w:p w14:paraId="19F7181D" w14:textId="77777777" w:rsidR="00BF658A" w:rsidRPr="005F55D9" w:rsidRDefault="00BF658A" w:rsidP="00BF658A">
      <w:pPr>
        <w:widowControl/>
        <w:jc w:val="left"/>
        <w:rPr>
          <w:rFonts w:ascii="Candara Light" w:eastAsia="仿宋" w:hAnsi="Candara Light"/>
          <w:kern w:val="0"/>
          <w:sz w:val="32"/>
          <w:szCs w:val="32"/>
        </w:rPr>
        <w:sectPr w:rsidR="00BF658A" w:rsidRPr="005F55D9" w:rsidSect="00BF658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764D9BE" w14:textId="77777777" w:rsidR="00BF658A" w:rsidRPr="005F55D9" w:rsidRDefault="00BF658A" w:rsidP="00BF658A">
      <w:pPr>
        <w:keepNext/>
        <w:keepLines/>
        <w:spacing w:before="480" w:after="80" w:line="400" w:lineRule="exact"/>
        <w:outlineLvl w:val="0"/>
        <w:rPr>
          <w:rFonts w:ascii="Candara Light" w:eastAsia="仿宋" w:hAnsi="Candara Light"/>
          <w:sz w:val="44"/>
          <w:szCs w:val="48"/>
        </w:rPr>
      </w:pPr>
      <w:r w:rsidRPr="005F55D9">
        <w:rPr>
          <w:rFonts w:ascii="Candara Light" w:eastAsia="仿宋" w:hAnsi="Candara Light"/>
          <w:sz w:val="44"/>
          <w:szCs w:val="48"/>
        </w:rPr>
        <w:lastRenderedPageBreak/>
        <w:t>1</w:t>
      </w:r>
      <w:r w:rsidRPr="005F55D9">
        <w:rPr>
          <w:rFonts w:ascii="Candara Light" w:eastAsia="仿宋" w:hAnsi="Candara Light"/>
          <w:sz w:val="44"/>
          <w:szCs w:val="48"/>
        </w:rPr>
        <w:t>实验</w:t>
      </w:r>
      <w:r>
        <w:rPr>
          <w:rFonts w:ascii="Candara Light" w:eastAsia="仿宋" w:hAnsi="Candara Light" w:hint="eastAsia"/>
          <w:sz w:val="44"/>
          <w:szCs w:val="48"/>
        </w:rPr>
        <w:t>目的</w:t>
      </w:r>
    </w:p>
    <w:p w14:paraId="71A99E85" w14:textId="69A8943E" w:rsidR="00BF658A" w:rsidRDefault="00E85C3E" w:rsidP="00E85C3E">
      <w:pPr>
        <w:pStyle w:val="a8"/>
        <w:numPr>
          <w:ilvl w:val="0"/>
          <w:numId w:val="5"/>
        </w:numPr>
        <w:spacing w:line="400" w:lineRule="exact"/>
        <w:ind w:left="641" w:hanging="357"/>
        <w:rPr>
          <w:rFonts w:ascii="Candara Light" w:eastAsia="仿宋" w:hAnsi="Candara Light" w:cs="Times New Roman"/>
          <w:kern w:val="1"/>
          <w:sz w:val="24"/>
          <w:szCs w:val="21"/>
          <w14:ligatures w14:val="none"/>
        </w:rPr>
      </w:pPr>
      <w:r w:rsidRPr="00E85C3E">
        <w:rPr>
          <w:rFonts w:ascii="Candara Light" w:eastAsia="仿宋" w:hAnsi="Candara Light" w:cs="Times New Roman" w:hint="eastAsia"/>
          <w:kern w:val="1"/>
          <w:sz w:val="24"/>
          <w:szCs w:val="21"/>
          <w14:ligatures w14:val="none"/>
        </w:rPr>
        <w:t>学习进程的基本概念，理解进程的基本属性</w:t>
      </w:r>
      <w:r>
        <w:rPr>
          <w:rFonts w:ascii="Candara Light" w:eastAsia="仿宋" w:hAnsi="Candara Light" w:cs="Times New Roman" w:hint="eastAsia"/>
          <w:kern w:val="1"/>
          <w:sz w:val="24"/>
          <w:szCs w:val="21"/>
          <w14:ligatures w14:val="none"/>
        </w:rPr>
        <w:t>；</w:t>
      </w:r>
    </w:p>
    <w:p w14:paraId="181D0466" w14:textId="3829B185" w:rsidR="00E85C3E" w:rsidRDefault="00E85C3E" w:rsidP="00E85C3E">
      <w:pPr>
        <w:pStyle w:val="a8"/>
        <w:numPr>
          <w:ilvl w:val="0"/>
          <w:numId w:val="5"/>
        </w:numPr>
        <w:spacing w:line="400" w:lineRule="exact"/>
        <w:ind w:left="641" w:hanging="357"/>
        <w:rPr>
          <w:rFonts w:ascii="Candara Light" w:eastAsia="仿宋" w:hAnsi="Candara Light" w:cs="Times New Roman"/>
          <w:kern w:val="1"/>
          <w:sz w:val="24"/>
          <w:szCs w:val="21"/>
          <w14:ligatures w14:val="none"/>
        </w:rPr>
      </w:pPr>
      <w:r w:rsidRPr="00E85C3E">
        <w:rPr>
          <w:rFonts w:ascii="Candara Light" w:eastAsia="仿宋" w:hAnsi="Candara Light" w:cs="Times New Roman" w:hint="eastAsia"/>
          <w:kern w:val="1"/>
          <w:sz w:val="24"/>
          <w:szCs w:val="21"/>
          <w14:ligatures w14:val="none"/>
        </w:rPr>
        <w:t>掌握进程操作的主要命令</w:t>
      </w:r>
      <w:r>
        <w:rPr>
          <w:rFonts w:ascii="Candara Light" w:eastAsia="仿宋" w:hAnsi="Candara Light" w:cs="Times New Roman" w:hint="eastAsia"/>
          <w:kern w:val="1"/>
          <w:sz w:val="24"/>
          <w:szCs w:val="21"/>
          <w14:ligatures w14:val="none"/>
        </w:rPr>
        <w:t>；</w:t>
      </w:r>
    </w:p>
    <w:p w14:paraId="42737872" w14:textId="062998D3" w:rsidR="00E85C3E" w:rsidRDefault="00E85C3E" w:rsidP="00E85C3E">
      <w:pPr>
        <w:pStyle w:val="a8"/>
        <w:numPr>
          <w:ilvl w:val="0"/>
          <w:numId w:val="5"/>
        </w:numPr>
        <w:spacing w:line="400" w:lineRule="exact"/>
        <w:rPr>
          <w:rFonts w:ascii="Candara Light" w:eastAsia="仿宋" w:hAnsi="Candara Light" w:cs="Times New Roman"/>
          <w:kern w:val="1"/>
          <w:sz w:val="24"/>
          <w:szCs w:val="21"/>
          <w14:ligatures w14:val="none"/>
        </w:rPr>
      </w:pPr>
      <w:r w:rsidRPr="00E85C3E">
        <w:rPr>
          <w:rFonts w:ascii="Candara Light" w:eastAsia="仿宋" w:hAnsi="Candara Light" w:cs="Times New Roman" w:hint="eastAsia"/>
          <w:kern w:val="1"/>
          <w:sz w:val="24"/>
          <w:szCs w:val="21"/>
          <w14:ligatures w14:val="none"/>
        </w:rPr>
        <w:t>掌握通过</w:t>
      </w:r>
      <w:r w:rsidRPr="00E85C3E">
        <w:rPr>
          <w:rFonts w:ascii="Candara Light" w:eastAsia="仿宋" w:hAnsi="Candara Light" w:cs="Times New Roman" w:hint="eastAsia"/>
          <w:kern w:val="1"/>
          <w:sz w:val="24"/>
          <w:szCs w:val="21"/>
          <w14:ligatures w14:val="none"/>
        </w:rPr>
        <w:t>/proc</w:t>
      </w:r>
      <w:r w:rsidRPr="00E85C3E">
        <w:rPr>
          <w:rFonts w:ascii="Candara Light" w:eastAsia="仿宋" w:hAnsi="Candara Light" w:cs="Times New Roman" w:hint="eastAsia"/>
          <w:kern w:val="1"/>
          <w:sz w:val="24"/>
          <w:szCs w:val="21"/>
          <w14:ligatures w14:val="none"/>
        </w:rPr>
        <w:t>文件系统获取进程信息</w:t>
      </w:r>
      <w:r>
        <w:rPr>
          <w:rFonts w:ascii="Candara Light" w:eastAsia="仿宋" w:hAnsi="Candara Light" w:cs="Times New Roman" w:hint="eastAsia"/>
          <w:kern w:val="1"/>
          <w:sz w:val="24"/>
          <w:szCs w:val="21"/>
          <w14:ligatures w14:val="none"/>
        </w:rPr>
        <w:t>；</w:t>
      </w:r>
    </w:p>
    <w:p w14:paraId="037CB70D" w14:textId="51D50108" w:rsidR="00E85C3E" w:rsidRPr="00E85C3E" w:rsidRDefault="00E85C3E" w:rsidP="00E85C3E">
      <w:pPr>
        <w:pStyle w:val="a8"/>
        <w:numPr>
          <w:ilvl w:val="0"/>
          <w:numId w:val="5"/>
        </w:numPr>
        <w:spacing w:line="400" w:lineRule="exact"/>
        <w:rPr>
          <w:rFonts w:ascii="Candara Light" w:eastAsia="仿宋" w:hAnsi="Candara Light" w:cs="Times New Roman"/>
          <w:kern w:val="1"/>
          <w:sz w:val="24"/>
          <w:szCs w:val="21"/>
          <w14:ligatures w14:val="none"/>
        </w:rPr>
      </w:pPr>
      <w:r w:rsidRPr="00E85C3E">
        <w:rPr>
          <w:rFonts w:ascii="Candara Light" w:eastAsia="仿宋" w:hAnsi="Candara Light" w:cs="Times New Roman" w:hint="eastAsia"/>
          <w:kern w:val="1"/>
          <w:sz w:val="24"/>
          <w:szCs w:val="21"/>
          <w14:ligatures w14:val="none"/>
        </w:rPr>
        <w:t>理解</w:t>
      </w:r>
      <w:r w:rsidRPr="00E85C3E">
        <w:rPr>
          <w:rFonts w:ascii="Candara Light" w:eastAsia="仿宋" w:hAnsi="Candara Light" w:cs="Times New Roman" w:hint="eastAsia"/>
          <w:kern w:val="1"/>
          <w:sz w:val="24"/>
          <w:szCs w:val="21"/>
          <w14:ligatures w14:val="none"/>
        </w:rPr>
        <w:t>Linux</w:t>
      </w:r>
      <w:r w:rsidRPr="00E85C3E">
        <w:rPr>
          <w:rFonts w:ascii="Candara Light" w:eastAsia="仿宋" w:hAnsi="Candara Light" w:cs="Times New Roman" w:hint="eastAsia"/>
          <w:kern w:val="1"/>
          <w:sz w:val="24"/>
          <w:szCs w:val="21"/>
          <w14:ligatures w14:val="none"/>
        </w:rPr>
        <w:t>系统的进程树</w:t>
      </w:r>
      <w:r>
        <w:rPr>
          <w:rFonts w:ascii="Candara Light" w:eastAsia="仿宋" w:hAnsi="Candara Light" w:cs="Times New Roman" w:hint="eastAsia"/>
          <w:kern w:val="1"/>
          <w:sz w:val="24"/>
          <w:szCs w:val="21"/>
          <w14:ligatures w14:val="none"/>
        </w:rPr>
        <w:t>。</w:t>
      </w:r>
    </w:p>
    <w:p w14:paraId="13334277" w14:textId="77777777" w:rsidR="00BF658A" w:rsidRDefault="00BF658A" w:rsidP="00BF658A">
      <w:pPr>
        <w:keepNext/>
        <w:keepLines/>
        <w:spacing w:before="480" w:after="80" w:line="400" w:lineRule="exact"/>
        <w:outlineLvl w:val="0"/>
        <w:rPr>
          <w:rFonts w:ascii="Candara Light" w:eastAsia="仿宋" w:hAnsi="Candara Light"/>
          <w:sz w:val="44"/>
          <w:szCs w:val="48"/>
        </w:rPr>
      </w:pPr>
      <w:r w:rsidRPr="005F55D9">
        <w:rPr>
          <w:rFonts w:ascii="Candara Light" w:eastAsia="仿宋" w:hAnsi="Candara Light"/>
          <w:sz w:val="44"/>
          <w:szCs w:val="48"/>
        </w:rPr>
        <w:t>2</w:t>
      </w:r>
      <w:r>
        <w:rPr>
          <w:rFonts w:ascii="Candara Light" w:eastAsia="仿宋" w:hAnsi="Candara Light" w:hint="eastAsia"/>
          <w:sz w:val="44"/>
          <w:szCs w:val="48"/>
        </w:rPr>
        <w:t>实验时间</w:t>
      </w:r>
    </w:p>
    <w:p w14:paraId="3089834F" w14:textId="065E4301" w:rsidR="00BF658A" w:rsidRDefault="00BF658A" w:rsidP="00BF658A">
      <w:pPr>
        <w:spacing w:line="400" w:lineRule="exact"/>
        <w:ind w:left="283"/>
        <w:rPr>
          <w:rFonts w:ascii="Candara Light" w:eastAsia="仿宋" w:hAnsi="Candara Light"/>
          <w:sz w:val="24"/>
          <w:szCs w:val="21"/>
        </w:rPr>
      </w:pPr>
      <w:r>
        <w:rPr>
          <w:rFonts w:ascii="Candara Light" w:eastAsia="仿宋" w:hAnsi="Candara Light" w:hint="eastAsia"/>
          <w:sz w:val="24"/>
          <w:szCs w:val="21"/>
        </w:rPr>
        <w:t>4</w:t>
      </w:r>
      <w:r w:rsidRPr="00590EAD">
        <w:rPr>
          <w:rFonts w:ascii="Candara Light" w:eastAsia="仿宋" w:hAnsi="Candara Light" w:hint="eastAsia"/>
          <w:sz w:val="24"/>
          <w:szCs w:val="21"/>
        </w:rPr>
        <w:t>学时</w:t>
      </w:r>
    </w:p>
    <w:p w14:paraId="1797A6B5" w14:textId="51FA020B" w:rsidR="00E85C3E" w:rsidRDefault="00E85C3E" w:rsidP="00E85C3E">
      <w:pPr>
        <w:keepNext/>
        <w:keepLines/>
        <w:spacing w:before="480" w:after="80" w:line="400" w:lineRule="exact"/>
        <w:outlineLvl w:val="0"/>
        <w:rPr>
          <w:rFonts w:ascii="Candara Light" w:eastAsia="仿宋" w:hAnsi="Candara Light"/>
          <w:sz w:val="44"/>
          <w:szCs w:val="48"/>
        </w:rPr>
      </w:pPr>
      <w:r>
        <w:rPr>
          <w:rFonts w:ascii="Candara Light" w:eastAsia="仿宋" w:hAnsi="Candara Light" w:hint="eastAsia"/>
          <w:sz w:val="44"/>
          <w:szCs w:val="48"/>
        </w:rPr>
        <w:t>3</w:t>
      </w:r>
      <w:r>
        <w:rPr>
          <w:rFonts w:ascii="Candara Light" w:eastAsia="仿宋" w:hAnsi="Candara Light" w:hint="eastAsia"/>
          <w:sz w:val="44"/>
          <w:szCs w:val="48"/>
        </w:rPr>
        <w:t>预备知识</w:t>
      </w:r>
    </w:p>
    <w:p w14:paraId="041F2348" w14:textId="0189EE1D" w:rsidR="00E85C3E" w:rsidRDefault="00E85C3E" w:rsidP="00E85C3E">
      <w:pPr>
        <w:keepNext/>
        <w:keepLines/>
        <w:spacing w:before="160" w:after="80"/>
        <w:ind w:left="113"/>
        <w:outlineLvl w:val="1"/>
        <w:rPr>
          <w:rFonts w:ascii="Candara Light" w:eastAsia="楷体" w:hAnsi="Candara Light"/>
          <w:color w:val="000000" w:themeColor="text1"/>
          <w:sz w:val="36"/>
          <w:szCs w:val="40"/>
        </w:rPr>
      </w:pPr>
      <w:r w:rsidRPr="005F55D9">
        <w:rPr>
          <w:rFonts w:ascii="Candara Light" w:eastAsia="楷体" w:hAnsi="Candara Light"/>
          <w:color w:val="000000" w:themeColor="text1"/>
          <w:sz w:val="36"/>
          <w:szCs w:val="40"/>
        </w:rPr>
        <w:t>3.1</w:t>
      </w:r>
      <w:r w:rsidRPr="00E85C3E">
        <w:rPr>
          <w:rFonts w:ascii="Candara Light" w:eastAsia="楷体" w:hAnsi="Candara Light" w:hint="eastAsia"/>
          <w:color w:val="000000" w:themeColor="text1"/>
          <w:sz w:val="36"/>
          <w:szCs w:val="40"/>
        </w:rPr>
        <w:t>有关进程的主要命令</w:t>
      </w:r>
    </w:p>
    <w:p w14:paraId="26031405" w14:textId="77777777" w:rsidR="00E85C3E" w:rsidRPr="00F836AE" w:rsidRDefault="00E85C3E" w:rsidP="00E85C3E">
      <w:pPr>
        <w:pStyle w:val="a8"/>
        <w:numPr>
          <w:ilvl w:val="0"/>
          <w:numId w:val="58"/>
        </w:numPr>
        <w:tabs>
          <w:tab w:val="left" w:pos="567"/>
        </w:tabs>
        <w:spacing w:line="400" w:lineRule="exact"/>
        <w:rPr>
          <w:rFonts w:ascii="楷体" w:eastAsia="楷体" w:hAnsi="楷体" w:hint="eastAsia"/>
          <w:sz w:val="24"/>
          <w:szCs w:val="28"/>
        </w:rPr>
      </w:pPr>
      <w:r w:rsidRPr="00F836AE">
        <w:rPr>
          <w:rFonts w:ascii="Consolas" w:eastAsia="楷体" w:hAnsi="Consolas"/>
          <w:sz w:val="24"/>
          <w:szCs w:val="28"/>
        </w:rPr>
        <w:t>ps</w:t>
      </w:r>
      <w:r w:rsidRPr="00F836AE">
        <w:rPr>
          <w:rFonts w:ascii="楷体" w:eastAsia="楷体" w:hAnsi="楷体" w:hint="eastAsia"/>
          <w:sz w:val="24"/>
          <w:szCs w:val="28"/>
        </w:rPr>
        <w:t>：查看系统运行进程</w:t>
      </w:r>
    </w:p>
    <w:p w14:paraId="5F23D0FE" w14:textId="1CE06AC6" w:rsidR="00E85C3E" w:rsidRPr="00F836AE" w:rsidRDefault="00E85C3E" w:rsidP="00F836AE">
      <w:pPr>
        <w:pStyle w:val="a8"/>
        <w:numPr>
          <w:ilvl w:val="0"/>
          <w:numId w:val="61"/>
        </w:numPr>
        <w:spacing w:line="400" w:lineRule="exact"/>
        <w:rPr>
          <w:rFonts w:ascii="Consolas" w:hAnsi="Consolas"/>
        </w:rPr>
      </w:pPr>
      <w:r w:rsidRPr="00E85C3E">
        <w:rPr>
          <w:rFonts w:ascii="Consolas" w:hAnsi="Consolas"/>
        </w:rPr>
        <w:t>ps</w:t>
      </w:r>
      <w:r w:rsidRPr="00F836AE">
        <w:rPr>
          <w:rFonts w:ascii="Consolas" w:hAnsi="Consolas"/>
        </w:rPr>
        <w:t>常用选项（最常用</w:t>
      </w:r>
      <w:r w:rsidRPr="00F836AE">
        <w:rPr>
          <w:rFonts w:ascii="Consolas" w:hAnsi="Consolas"/>
        </w:rPr>
        <w:t>ps -aux</w:t>
      </w:r>
      <w:r w:rsidRPr="00F836AE">
        <w:rPr>
          <w:rFonts w:ascii="Consolas" w:hAnsi="Consolas"/>
        </w:rPr>
        <w:t>）：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6854"/>
      </w:tblGrid>
      <w:tr w:rsidR="00E85C3E" w:rsidRPr="00E85C3E" w14:paraId="1B22DD9E" w14:textId="77777777" w:rsidTr="00E85C3E">
        <w:tc>
          <w:tcPr>
            <w:tcW w:w="1668" w:type="dxa"/>
            <w:tcBorders>
              <w:bottom w:val="single" w:sz="6" w:space="0" w:color="008000"/>
            </w:tcBorders>
          </w:tcPr>
          <w:p w14:paraId="7C157D8E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选项</w:t>
            </w:r>
          </w:p>
        </w:tc>
        <w:tc>
          <w:tcPr>
            <w:tcW w:w="6854" w:type="dxa"/>
            <w:tcBorders>
              <w:bottom w:val="single" w:sz="6" w:space="0" w:color="008000"/>
            </w:tcBorders>
          </w:tcPr>
          <w:p w14:paraId="5F7EB642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说明</w:t>
            </w:r>
          </w:p>
        </w:tc>
      </w:tr>
      <w:tr w:rsidR="00E85C3E" w:rsidRPr="00E85C3E" w14:paraId="6201538C" w14:textId="77777777" w:rsidTr="00E85C3E">
        <w:tc>
          <w:tcPr>
            <w:tcW w:w="1668" w:type="dxa"/>
          </w:tcPr>
          <w:p w14:paraId="239CAF7F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x</w:t>
            </w:r>
          </w:p>
        </w:tc>
        <w:tc>
          <w:tcPr>
            <w:tcW w:w="6854" w:type="dxa"/>
          </w:tcPr>
          <w:p w14:paraId="4D055E59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显示机器上的所有进程，不以终端来区分</w:t>
            </w:r>
          </w:p>
        </w:tc>
      </w:tr>
      <w:tr w:rsidR="00E85C3E" w:rsidRPr="00E85C3E" w14:paraId="6E5B535C" w14:textId="77777777" w:rsidTr="00E85C3E">
        <w:tc>
          <w:tcPr>
            <w:tcW w:w="1668" w:type="dxa"/>
          </w:tcPr>
          <w:p w14:paraId="67EF0C2E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a</w:t>
            </w:r>
          </w:p>
        </w:tc>
        <w:tc>
          <w:tcPr>
            <w:tcW w:w="6854" w:type="dxa"/>
          </w:tcPr>
          <w:p w14:paraId="58B3373F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显示终端上的所有进程，不以用户来区分</w:t>
            </w:r>
          </w:p>
        </w:tc>
      </w:tr>
      <w:tr w:rsidR="00E85C3E" w:rsidRPr="00E85C3E" w14:paraId="54FDED23" w14:textId="77777777" w:rsidTr="00E85C3E">
        <w:tc>
          <w:tcPr>
            <w:tcW w:w="1668" w:type="dxa"/>
          </w:tcPr>
          <w:p w14:paraId="4099EAB5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w</w:t>
            </w:r>
          </w:p>
        </w:tc>
        <w:tc>
          <w:tcPr>
            <w:tcW w:w="6854" w:type="dxa"/>
          </w:tcPr>
          <w:p w14:paraId="6BCDE603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提供详细的宽范围输出</w:t>
            </w:r>
          </w:p>
        </w:tc>
      </w:tr>
      <w:tr w:rsidR="00E85C3E" w:rsidRPr="00E85C3E" w14:paraId="6A53674D" w14:textId="77777777" w:rsidTr="00E85C3E">
        <w:tc>
          <w:tcPr>
            <w:tcW w:w="1668" w:type="dxa"/>
          </w:tcPr>
          <w:p w14:paraId="2C7F2EDC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u</w:t>
            </w:r>
          </w:p>
        </w:tc>
        <w:tc>
          <w:tcPr>
            <w:tcW w:w="6854" w:type="dxa"/>
          </w:tcPr>
          <w:p w14:paraId="26356AEA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显示面向用户的格式</w:t>
            </w:r>
          </w:p>
        </w:tc>
      </w:tr>
      <w:tr w:rsidR="00E85C3E" w:rsidRPr="00E85C3E" w14:paraId="05A3B4D6" w14:textId="77777777" w:rsidTr="00E85C3E">
        <w:tc>
          <w:tcPr>
            <w:tcW w:w="1668" w:type="dxa"/>
          </w:tcPr>
          <w:p w14:paraId="1CAEDC14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f</w:t>
            </w:r>
          </w:p>
        </w:tc>
        <w:tc>
          <w:tcPr>
            <w:tcW w:w="6854" w:type="dxa"/>
          </w:tcPr>
          <w:p w14:paraId="7B3D9C57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以进程树格式列出进程</w:t>
            </w:r>
          </w:p>
        </w:tc>
      </w:tr>
    </w:tbl>
    <w:p w14:paraId="745D39B3" w14:textId="77A683E8" w:rsidR="00E85C3E" w:rsidRPr="00F836AE" w:rsidRDefault="00E85C3E" w:rsidP="00F836AE">
      <w:pPr>
        <w:pStyle w:val="a8"/>
        <w:numPr>
          <w:ilvl w:val="0"/>
          <w:numId w:val="61"/>
        </w:numPr>
        <w:spacing w:line="400" w:lineRule="exact"/>
        <w:rPr>
          <w:rFonts w:ascii="Consolas" w:hAnsi="Consolas"/>
        </w:rPr>
      </w:pPr>
      <w:r w:rsidRPr="00E85C3E">
        <w:rPr>
          <w:rFonts w:ascii="Consolas" w:hAnsi="Consolas"/>
        </w:rPr>
        <w:t>ps</w:t>
      </w:r>
      <w:r w:rsidRPr="00F836AE">
        <w:rPr>
          <w:rFonts w:ascii="Consolas" w:hAnsi="Consolas"/>
        </w:rPr>
        <w:t>运行结果的各字段含义：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6713"/>
      </w:tblGrid>
      <w:tr w:rsidR="00E85C3E" w:rsidRPr="00E85C3E" w14:paraId="52F5760B" w14:textId="77777777" w:rsidTr="00E85C3E">
        <w:tc>
          <w:tcPr>
            <w:tcW w:w="1809" w:type="dxa"/>
            <w:tcBorders>
              <w:bottom w:val="single" w:sz="6" w:space="0" w:color="008000"/>
            </w:tcBorders>
          </w:tcPr>
          <w:p w14:paraId="377B7E91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字段</w:t>
            </w:r>
          </w:p>
        </w:tc>
        <w:tc>
          <w:tcPr>
            <w:tcW w:w="6713" w:type="dxa"/>
            <w:tcBorders>
              <w:bottom w:val="single" w:sz="6" w:space="0" w:color="008000"/>
            </w:tcBorders>
          </w:tcPr>
          <w:p w14:paraId="17B341F1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说明</w:t>
            </w:r>
          </w:p>
        </w:tc>
      </w:tr>
      <w:tr w:rsidR="00E85C3E" w:rsidRPr="00E85C3E" w14:paraId="17985F70" w14:textId="77777777" w:rsidTr="00E85C3E">
        <w:tc>
          <w:tcPr>
            <w:tcW w:w="1809" w:type="dxa"/>
          </w:tcPr>
          <w:p w14:paraId="2DBE6661" w14:textId="77777777" w:rsidR="00E85C3E" w:rsidRPr="00E85C3E" w:rsidRDefault="00E85C3E" w:rsidP="00E85C3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UID</w:t>
            </w:r>
          </w:p>
        </w:tc>
        <w:tc>
          <w:tcPr>
            <w:tcW w:w="6713" w:type="dxa"/>
          </w:tcPr>
          <w:p w14:paraId="7C6A5DAB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用户</w:t>
            </w:r>
            <w:r w:rsidRPr="00E85C3E">
              <w:rPr>
                <w:rFonts w:ascii="Candara Light" w:hAnsi="Candara Light"/>
                <w:sz w:val="18"/>
              </w:rPr>
              <w:t>ID</w:t>
            </w:r>
          </w:p>
        </w:tc>
      </w:tr>
      <w:tr w:rsidR="00E85C3E" w:rsidRPr="00E85C3E" w14:paraId="4CC63159" w14:textId="77777777" w:rsidTr="00E85C3E">
        <w:tc>
          <w:tcPr>
            <w:tcW w:w="1809" w:type="dxa"/>
          </w:tcPr>
          <w:p w14:paraId="4B91F7F8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PID</w:t>
            </w:r>
          </w:p>
        </w:tc>
        <w:tc>
          <w:tcPr>
            <w:tcW w:w="6713" w:type="dxa"/>
          </w:tcPr>
          <w:p w14:paraId="39E2CC58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进程</w:t>
            </w:r>
            <w:r w:rsidRPr="00E85C3E">
              <w:rPr>
                <w:rFonts w:ascii="Candara Light" w:hAnsi="Candara Light"/>
                <w:sz w:val="18"/>
              </w:rPr>
              <w:t>ID</w:t>
            </w:r>
          </w:p>
        </w:tc>
      </w:tr>
      <w:tr w:rsidR="00E85C3E" w:rsidRPr="00E85C3E" w14:paraId="7D1AEFDE" w14:textId="77777777" w:rsidTr="00E85C3E">
        <w:tc>
          <w:tcPr>
            <w:tcW w:w="1809" w:type="dxa"/>
          </w:tcPr>
          <w:p w14:paraId="6A5FF3F4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PPID</w:t>
            </w:r>
          </w:p>
        </w:tc>
        <w:tc>
          <w:tcPr>
            <w:tcW w:w="6713" w:type="dxa"/>
          </w:tcPr>
          <w:p w14:paraId="7E1EC28F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父进程</w:t>
            </w:r>
            <w:r w:rsidRPr="00E85C3E">
              <w:rPr>
                <w:rFonts w:ascii="Candara Light" w:hAnsi="Candara Light"/>
                <w:sz w:val="18"/>
              </w:rPr>
              <w:t>ID</w:t>
            </w:r>
          </w:p>
        </w:tc>
      </w:tr>
      <w:tr w:rsidR="00E85C3E" w:rsidRPr="00E85C3E" w14:paraId="297B34E7" w14:textId="77777777" w:rsidTr="00E85C3E">
        <w:tc>
          <w:tcPr>
            <w:tcW w:w="1809" w:type="dxa"/>
          </w:tcPr>
          <w:p w14:paraId="0D7104AC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TTY</w:t>
            </w:r>
          </w:p>
        </w:tc>
        <w:tc>
          <w:tcPr>
            <w:tcW w:w="6713" w:type="dxa"/>
          </w:tcPr>
          <w:p w14:paraId="43CCF90D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控制终端</w:t>
            </w:r>
            <w:r w:rsidRPr="00E85C3E">
              <w:rPr>
                <w:rFonts w:ascii="Candara Light" w:hAnsi="Candara Light"/>
                <w:sz w:val="18"/>
              </w:rPr>
              <w:t>ID</w:t>
            </w:r>
          </w:p>
        </w:tc>
      </w:tr>
      <w:tr w:rsidR="00E85C3E" w:rsidRPr="00E85C3E" w14:paraId="0D1D1126" w14:textId="77777777" w:rsidTr="00E85C3E">
        <w:tc>
          <w:tcPr>
            <w:tcW w:w="1809" w:type="dxa"/>
          </w:tcPr>
          <w:p w14:paraId="76A938D6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PRI</w:t>
            </w:r>
          </w:p>
        </w:tc>
        <w:tc>
          <w:tcPr>
            <w:tcW w:w="6713" w:type="dxa"/>
          </w:tcPr>
          <w:p w14:paraId="54F66F6A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优先级编号（编号越低，分配给此进程的计算机时间越多）</w:t>
            </w:r>
          </w:p>
        </w:tc>
      </w:tr>
      <w:tr w:rsidR="00E85C3E" w:rsidRPr="00E85C3E" w14:paraId="6D3E9534" w14:textId="77777777" w:rsidTr="00E85C3E">
        <w:tc>
          <w:tcPr>
            <w:tcW w:w="1809" w:type="dxa"/>
          </w:tcPr>
          <w:p w14:paraId="2F2797E7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NI(nice)</w:t>
            </w:r>
          </w:p>
        </w:tc>
        <w:tc>
          <w:tcPr>
            <w:tcW w:w="6713" w:type="dxa"/>
          </w:tcPr>
          <w:p w14:paraId="1CFB3C22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影响动态优先级调整</w:t>
            </w:r>
          </w:p>
        </w:tc>
      </w:tr>
      <w:tr w:rsidR="00E85C3E" w:rsidRPr="00E85C3E" w14:paraId="7F53BB83" w14:textId="77777777" w:rsidTr="00E85C3E">
        <w:tc>
          <w:tcPr>
            <w:tcW w:w="1809" w:type="dxa"/>
          </w:tcPr>
          <w:p w14:paraId="14EED638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STAT</w:t>
            </w:r>
          </w:p>
        </w:tc>
        <w:tc>
          <w:tcPr>
            <w:tcW w:w="6713" w:type="dxa"/>
          </w:tcPr>
          <w:p w14:paraId="299CCC3B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当前的进程状态</w:t>
            </w:r>
          </w:p>
        </w:tc>
      </w:tr>
      <w:tr w:rsidR="00E85C3E" w:rsidRPr="00E85C3E" w14:paraId="363D8DC9" w14:textId="77777777" w:rsidTr="00E85C3E">
        <w:tc>
          <w:tcPr>
            <w:tcW w:w="1809" w:type="dxa"/>
          </w:tcPr>
          <w:p w14:paraId="4A4D86C0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TIME</w:t>
            </w:r>
          </w:p>
        </w:tc>
        <w:tc>
          <w:tcPr>
            <w:tcW w:w="6713" w:type="dxa"/>
          </w:tcPr>
          <w:p w14:paraId="1B375ED3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使用的</w:t>
            </w:r>
            <w:r w:rsidRPr="00E85C3E">
              <w:rPr>
                <w:rFonts w:ascii="Candara Light" w:hAnsi="Candara Light"/>
                <w:sz w:val="18"/>
              </w:rPr>
              <w:t>CPU</w:t>
            </w:r>
            <w:r w:rsidRPr="00E85C3E">
              <w:rPr>
                <w:rFonts w:ascii="Candara Light" w:hAnsi="Candara Light"/>
                <w:sz w:val="18"/>
              </w:rPr>
              <w:t>时间</w:t>
            </w:r>
          </w:p>
        </w:tc>
      </w:tr>
      <w:tr w:rsidR="00E85C3E" w:rsidRPr="00E85C3E" w14:paraId="3393E6FF" w14:textId="77777777" w:rsidTr="00E85C3E">
        <w:trPr>
          <w:trHeight w:val="56"/>
        </w:trPr>
        <w:tc>
          <w:tcPr>
            <w:tcW w:w="1809" w:type="dxa"/>
          </w:tcPr>
          <w:p w14:paraId="72751648" w14:textId="77777777" w:rsidR="00E85C3E" w:rsidRPr="00E85C3E" w:rsidRDefault="00E85C3E" w:rsidP="00E85C3E">
            <w:pPr>
              <w:jc w:val="center"/>
              <w:rPr>
                <w:rFonts w:ascii="Consolas" w:hAnsi="Consolas"/>
                <w:sz w:val="18"/>
              </w:rPr>
            </w:pPr>
            <w:r w:rsidRPr="00E85C3E">
              <w:rPr>
                <w:rFonts w:ascii="Consolas" w:hAnsi="Consolas"/>
                <w:sz w:val="18"/>
              </w:rPr>
              <w:t>COMMAND</w:t>
            </w:r>
          </w:p>
        </w:tc>
        <w:tc>
          <w:tcPr>
            <w:tcW w:w="6713" w:type="dxa"/>
          </w:tcPr>
          <w:p w14:paraId="10E4C630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命令的名称</w:t>
            </w:r>
          </w:p>
        </w:tc>
      </w:tr>
    </w:tbl>
    <w:p w14:paraId="4C118A05" w14:textId="5CDC82A3" w:rsidR="00E85C3E" w:rsidRPr="00F836AE" w:rsidRDefault="00E85C3E" w:rsidP="00F836AE">
      <w:pPr>
        <w:pStyle w:val="a8"/>
        <w:numPr>
          <w:ilvl w:val="0"/>
          <w:numId w:val="61"/>
        </w:numPr>
        <w:spacing w:line="400" w:lineRule="exact"/>
        <w:rPr>
          <w:rFonts w:ascii="Consolas" w:hAnsi="Consolas"/>
        </w:rPr>
      </w:pPr>
      <w:r w:rsidRPr="00F836AE">
        <w:rPr>
          <w:rFonts w:ascii="Consolas" w:hAnsi="Consolas"/>
        </w:rPr>
        <w:t>进程状态</w:t>
      </w:r>
      <w:r w:rsidRPr="00F836AE">
        <w:rPr>
          <w:rFonts w:ascii="Consolas" w:hAnsi="Consolas"/>
        </w:rPr>
        <w:t>(STAT)</w:t>
      </w:r>
      <w:r w:rsidRPr="00F836AE">
        <w:rPr>
          <w:rFonts w:ascii="Consolas" w:hAnsi="Consolas"/>
        </w:rPr>
        <w:t>可为以下状态之一：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5940"/>
      </w:tblGrid>
      <w:tr w:rsidR="00E85C3E" w:rsidRPr="00E85C3E" w14:paraId="68811CA0" w14:textId="77777777" w:rsidTr="00040EB1">
        <w:tc>
          <w:tcPr>
            <w:tcW w:w="2628" w:type="dxa"/>
            <w:tcBorders>
              <w:bottom w:val="single" w:sz="6" w:space="0" w:color="008000"/>
            </w:tcBorders>
          </w:tcPr>
          <w:p w14:paraId="57E8C34C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状态代码</w:t>
            </w:r>
          </w:p>
        </w:tc>
        <w:tc>
          <w:tcPr>
            <w:tcW w:w="5940" w:type="dxa"/>
            <w:tcBorders>
              <w:bottom w:val="single" w:sz="6" w:space="0" w:color="008000"/>
            </w:tcBorders>
          </w:tcPr>
          <w:p w14:paraId="17992084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说明</w:t>
            </w:r>
          </w:p>
        </w:tc>
      </w:tr>
      <w:tr w:rsidR="00E85C3E" w:rsidRPr="00E85C3E" w14:paraId="368FB7FE" w14:textId="77777777" w:rsidTr="00040EB1">
        <w:tc>
          <w:tcPr>
            <w:tcW w:w="2628" w:type="dxa"/>
          </w:tcPr>
          <w:p w14:paraId="3C341A90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R</w:t>
            </w:r>
            <w:r w:rsidRPr="00F836AE">
              <w:rPr>
                <w:rFonts w:ascii="Consolas" w:hAnsi="Consolas"/>
                <w:sz w:val="18"/>
              </w:rPr>
              <w:t>（可运行）</w:t>
            </w:r>
          </w:p>
        </w:tc>
        <w:tc>
          <w:tcPr>
            <w:tcW w:w="5940" w:type="dxa"/>
          </w:tcPr>
          <w:p w14:paraId="35EBEA7E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可运行的进程</w:t>
            </w:r>
          </w:p>
        </w:tc>
      </w:tr>
      <w:tr w:rsidR="00E85C3E" w:rsidRPr="00E85C3E" w14:paraId="602A1875" w14:textId="77777777" w:rsidTr="00040EB1">
        <w:tc>
          <w:tcPr>
            <w:tcW w:w="2628" w:type="dxa"/>
          </w:tcPr>
          <w:p w14:paraId="42926B68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S</w:t>
            </w:r>
            <w:r w:rsidRPr="00F836AE">
              <w:rPr>
                <w:rFonts w:ascii="Consolas" w:hAnsi="Consolas"/>
                <w:sz w:val="18"/>
              </w:rPr>
              <w:t>（休眠）</w:t>
            </w:r>
          </w:p>
        </w:tc>
        <w:tc>
          <w:tcPr>
            <w:tcW w:w="5940" w:type="dxa"/>
          </w:tcPr>
          <w:p w14:paraId="062F5059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正在等待外部事件的进程（如数据到达）。</w:t>
            </w:r>
          </w:p>
        </w:tc>
      </w:tr>
      <w:tr w:rsidR="00E85C3E" w:rsidRPr="00E85C3E" w14:paraId="5968D0FE" w14:textId="77777777" w:rsidTr="00040EB1">
        <w:tc>
          <w:tcPr>
            <w:tcW w:w="2628" w:type="dxa"/>
          </w:tcPr>
          <w:p w14:paraId="49F92E33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D</w:t>
            </w:r>
            <w:r w:rsidRPr="00F836AE">
              <w:rPr>
                <w:rFonts w:ascii="Consolas" w:hAnsi="Consolas"/>
                <w:sz w:val="18"/>
              </w:rPr>
              <w:t>（不可中断的休眠）</w:t>
            </w:r>
          </w:p>
        </w:tc>
        <w:tc>
          <w:tcPr>
            <w:tcW w:w="5940" w:type="dxa"/>
          </w:tcPr>
          <w:p w14:paraId="776E315E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类似</w:t>
            </w:r>
            <w:r w:rsidRPr="00E85C3E">
              <w:rPr>
                <w:rFonts w:ascii="Candara Light" w:hAnsi="Candara Light"/>
                <w:sz w:val="18"/>
              </w:rPr>
              <w:t>“S”</w:t>
            </w:r>
            <w:r w:rsidRPr="00E85C3E">
              <w:rPr>
                <w:rFonts w:ascii="Candara Light" w:hAnsi="Candara Light"/>
                <w:sz w:val="18"/>
              </w:rPr>
              <w:t>（此时不能终止此进程）</w:t>
            </w:r>
          </w:p>
        </w:tc>
      </w:tr>
      <w:tr w:rsidR="00E85C3E" w:rsidRPr="00E85C3E" w14:paraId="568A0E76" w14:textId="77777777" w:rsidTr="00040EB1">
        <w:tc>
          <w:tcPr>
            <w:tcW w:w="2628" w:type="dxa"/>
          </w:tcPr>
          <w:p w14:paraId="25268534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lastRenderedPageBreak/>
              <w:t>T</w:t>
            </w:r>
            <w:r w:rsidRPr="00F836AE">
              <w:rPr>
                <w:rFonts w:ascii="Consolas" w:hAnsi="Consolas"/>
                <w:sz w:val="18"/>
              </w:rPr>
              <w:t>（已跟踪或已停止）</w:t>
            </w:r>
          </w:p>
        </w:tc>
        <w:tc>
          <w:tcPr>
            <w:tcW w:w="5940" w:type="dxa"/>
          </w:tcPr>
          <w:p w14:paraId="51D0E911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进程已被暂停</w:t>
            </w:r>
          </w:p>
        </w:tc>
      </w:tr>
      <w:tr w:rsidR="00E85C3E" w:rsidRPr="00E85C3E" w14:paraId="3B7CFC02" w14:textId="77777777" w:rsidTr="00040EB1">
        <w:tc>
          <w:tcPr>
            <w:tcW w:w="2628" w:type="dxa"/>
          </w:tcPr>
          <w:p w14:paraId="0959A42E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 xml:space="preserve">X </w:t>
            </w:r>
            <w:r w:rsidRPr="00F836AE">
              <w:rPr>
                <w:rFonts w:ascii="Consolas" w:hAnsi="Consolas"/>
                <w:sz w:val="18"/>
              </w:rPr>
              <w:t>（不用）</w:t>
            </w:r>
          </w:p>
        </w:tc>
        <w:tc>
          <w:tcPr>
            <w:tcW w:w="5940" w:type="dxa"/>
          </w:tcPr>
          <w:p w14:paraId="4EFC2DFC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进程已死</w:t>
            </w:r>
          </w:p>
        </w:tc>
      </w:tr>
      <w:tr w:rsidR="00E85C3E" w:rsidRPr="00E85C3E" w14:paraId="4F0FE2BE" w14:textId="77777777" w:rsidTr="00040EB1">
        <w:tc>
          <w:tcPr>
            <w:tcW w:w="2628" w:type="dxa"/>
          </w:tcPr>
          <w:p w14:paraId="44DC9BF0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Z</w:t>
            </w:r>
            <w:r w:rsidRPr="00F836AE">
              <w:rPr>
                <w:rFonts w:ascii="Consolas" w:hAnsi="Consolas"/>
                <w:sz w:val="18"/>
              </w:rPr>
              <w:t>（僵进程）</w:t>
            </w:r>
          </w:p>
        </w:tc>
        <w:tc>
          <w:tcPr>
            <w:tcW w:w="5940" w:type="dxa"/>
          </w:tcPr>
          <w:p w14:paraId="5E571D67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进程已自行终止，但尚未释放</w:t>
            </w:r>
          </w:p>
        </w:tc>
      </w:tr>
    </w:tbl>
    <w:p w14:paraId="6D6134AA" w14:textId="77777777" w:rsidR="00F836AE" w:rsidRPr="00F836AE" w:rsidRDefault="00F836AE" w:rsidP="00F836AE">
      <w:pPr>
        <w:tabs>
          <w:tab w:val="left" w:pos="567"/>
        </w:tabs>
        <w:spacing w:line="400" w:lineRule="exact"/>
        <w:rPr>
          <w:rFonts w:ascii="Consolas" w:eastAsia="楷体" w:hAnsi="Consolas"/>
          <w:sz w:val="24"/>
          <w:szCs w:val="28"/>
        </w:rPr>
      </w:pPr>
    </w:p>
    <w:p w14:paraId="2F7A6333" w14:textId="602E5AE0" w:rsidR="00E85C3E" w:rsidRPr="00F836AE" w:rsidRDefault="00E85C3E" w:rsidP="00F836AE">
      <w:pPr>
        <w:pStyle w:val="a8"/>
        <w:numPr>
          <w:ilvl w:val="0"/>
          <w:numId w:val="58"/>
        </w:numPr>
        <w:tabs>
          <w:tab w:val="left" w:pos="567"/>
        </w:tabs>
        <w:spacing w:line="400" w:lineRule="exact"/>
        <w:rPr>
          <w:rFonts w:ascii="Consolas" w:eastAsia="楷体" w:hAnsi="Consolas"/>
          <w:sz w:val="24"/>
          <w:szCs w:val="28"/>
        </w:rPr>
      </w:pPr>
      <w:r w:rsidRPr="00F836AE">
        <w:rPr>
          <w:rFonts w:ascii="Consolas" w:eastAsia="楷体" w:hAnsi="Consolas"/>
          <w:sz w:val="24"/>
          <w:szCs w:val="28"/>
        </w:rPr>
        <w:t>pstree</w:t>
      </w:r>
      <w:r w:rsidRPr="00F836AE">
        <w:rPr>
          <w:rFonts w:ascii="Consolas" w:eastAsia="楷体" w:hAnsi="Consolas"/>
          <w:sz w:val="24"/>
          <w:szCs w:val="28"/>
        </w:rPr>
        <w:t>：以树结构显示进程列表</w:t>
      </w:r>
    </w:p>
    <w:p w14:paraId="053C5CA5" w14:textId="77777777" w:rsidR="00E85C3E" w:rsidRPr="00F836AE" w:rsidRDefault="00E85C3E" w:rsidP="00F836AE">
      <w:pPr>
        <w:pStyle w:val="a8"/>
        <w:numPr>
          <w:ilvl w:val="0"/>
          <w:numId w:val="61"/>
        </w:numPr>
        <w:spacing w:line="400" w:lineRule="exact"/>
        <w:rPr>
          <w:rFonts w:ascii="Consolas" w:hAnsi="Consolas"/>
        </w:rPr>
      </w:pPr>
      <w:r w:rsidRPr="00F836AE">
        <w:rPr>
          <w:rFonts w:ascii="Consolas" w:hAnsi="Consolas"/>
        </w:rPr>
        <w:tab/>
        <w:t>pstree</w:t>
      </w:r>
      <w:r w:rsidRPr="00F836AE">
        <w:rPr>
          <w:rFonts w:ascii="Consolas" w:hAnsi="Consolas"/>
        </w:rPr>
        <w:t>常用选项：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5894"/>
      </w:tblGrid>
      <w:tr w:rsidR="00E85C3E" w:rsidRPr="00E85C3E" w14:paraId="1027939A" w14:textId="77777777" w:rsidTr="00040EB1">
        <w:tc>
          <w:tcPr>
            <w:tcW w:w="2628" w:type="dxa"/>
            <w:tcBorders>
              <w:bottom w:val="single" w:sz="6" w:space="0" w:color="008000"/>
            </w:tcBorders>
          </w:tcPr>
          <w:p w14:paraId="77BAD37F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选项</w:t>
            </w:r>
          </w:p>
        </w:tc>
        <w:tc>
          <w:tcPr>
            <w:tcW w:w="5894" w:type="dxa"/>
            <w:tcBorders>
              <w:bottom w:val="single" w:sz="6" w:space="0" w:color="008000"/>
            </w:tcBorders>
          </w:tcPr>
          <w:p w14:paraId="555099C2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说明</w:t>
            </w:r>
          </w:p>
        </w:tc>
      </w:tr>
      <w:tr w:rsidR="00E85C3E" w:rsidRPr="00E85C3E" w14:paraId="0A797BA9" w14:textId="77777777" w:rsidTr="00040EB1">
        <w:tc>
          <w:tcPr>
            <w:tcW w:w="2628" w:type="dxa"/>
          </w:tcPr>
          <w:p w14:paraId="5956328A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-p</w:t>
            </w:r>
          </w:p>
        </w:tc>
        <w:tc>
          <w:tcPr>
            <w:tcW w:w="5894" w:type="dxa"/>
          </w:tcPr>
          <w:p w14:paraId="5ADDCFCB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显示进程</w:t>
            </w:r>
            <w:r w:rsidRPr="00E85C3E">
              <w:rPr>
                <w:rFonts w:ascii="Candara Light" w:hAnsi="Candara Light"/>
                <w:sz w:val="18"/>
              </w:rPr>
              <w:t>PID</w:t>
            </w:r>
          </w:p>
        </w:tc>
      </w:tr>
      <w:tr w:rsidR="00E85C3E" w:rsidRPr="00E85C3E" w14:paraId="639C9EFE" w14:textId="77777777" w:rsidTr="00040EB1">
        <w:tc>
          <w:tcPr>
            <w:tcW w:w="2628" w:type="dxa"/>
          </w:tcPr>
          <w:p w14:paraId="7189BEDC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-u</w:t>
            </w:r>
          </w:p>
        </w:tc>
        <w:tc>
          <w:tcPr>
            <w:tcW w:w="5894" w:type="dxa"/>
          </w:tcPr>
          <w:p w14:paraId="4C6BEE2A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显示用户</w:t>
            </w:r>
            <w:r w:rsidRPr="00E85C3E">
              <w:rPr>
                <w:rFonts w:ascii="Candara Light" w:hAnsi="Candara Light"/>
                <w:sz w:val="18"/>
              </w:rPr>
              <w:t>ID</w:t>
            </w:r>
          </w:p>
        </w:tc>
      </w:tr>
    </w:tbl>
    <w:p w14:paraId="72C6D833" w14:textId="77777777" w:rsidR="00F836AE" w:rsidRPr="00F836AE" w:rsidRDefault="00F836AE" w:rsidP="00F836AE">
      <w:pPr>
        <w:tabs>
          <w:tab w:val="left" w:pos="567"/>
        </w:tabs>
        <w:spacing w:line="400" w:lineRule="exact"/>
        <w:rPr>
          <w:rFonts w:ascii="Consolas" w:eastAsia="楷体" w:hAnsi="Consolas"/>
          <w:sz w:val="24"/>
          <w:szCs w:val="28"/>
        </w:rPr>
      </w:pPr>
    </w:p>
    <w:p w14:paraId="0A8C5908" w14:textId="7D3B9B6E" w:rsidR="00E85C3E" w:rsidRPr="00F836AE" w:rsidRDefault="00E85C3E" w:rsidP="00F836AE">
      <w:pPr>
        <w:pStyle w:val="a8"/>
        <w:numPr>
          <w:ilvl w:val="0"/>
          <w:numId w:val="58"/>
        </w:numPr>
        <w:tabs>
          <w:tab w:val="left" w:pos="567"/>
        </w:tabs>
        <w:spacing w:line="400" w:lineRule="exact"/>
        <w:rPr>
          <w:rFonts w:ascii="Consolas" w:eastAsia="楷体" w:hAnsi="Consolas"/>
          <w:sz w:val="24"/>
          <w:szCs w:val="28"/>
        </w:rPr>
      </w:pPr>
      <w:r w:rsidRPr="00F836AE">
        <w:rPr>
          <w:rFonts w:ascii="Consolas" w:eastAsia="楷体" w:hAnsi="Consolas"/>
          <w:sz w:val="24"/>
          <w:szCs w:val="28"/>
        </w:rPr>
        <w:t xml:space="preserve">top: </w:t>
      </w:r>
      <w:r w:rsidRPr="00F836AE">
        <w:rPr>
          <w:rFonts w:ascii="Consolas" w:eastAsia="楷体" w:hAnsi="Consolas"/>
          <w:sz w:val="24"/>
          <w:szCs w:val="28"/>
        </w:rPr>
        <w:t>实时显示正在运行的进程</w:t>
      </w:r>
    </w:p>
    <w:p w14:paraId="45404AD1" w14:textId="77777777" w:rsidR="00E85C3E" w:rsidRPr="00F836AE" w:rsidRDefault="00E85C3E" w:rsidP="00F836AE">
      <w:pPr>
        <w:pStyle w:val="a8"/>
        <w:numPr>
          <w:ilvl w:val="0"/>
          <w:numId w:val="62"/>
        </w:numPr>
        <w:spacing w:line="400" w:lineRule="exact"/>
        <w:rPr>
          <w:rFonts w:ascii="Consolas" w:hAnsi="Consolas"/>
        </w:rPr>
      </w:pPr>
      <w:r w:rsidRPr="00F836AE">
        <w:rPr>
          <w:rFonts w:ascii="Consolas" w:hAnsi="Consolas"/>
        </w:rPr>
        <w:tab/>
        <w:t>top</w:t>
      </w:r>
      <w:r w:rsidRPr="00F836AE">
        <w:rPr>
          <w:rFonts w:ascii="Consolas" w:hAnsi="Consolas"/>
        </w:rPr>
        <w:t>运行结果的各字段含义：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1654"/>
        <w:gridCol w:w="6784"/>
      </w:tblGrid>
      <w:tr w:rsidR="00E85C3E" w:rsidRPr="00E85C3E" w14:paraId="10017E4A" w14:textId="77777777" w:rsidTr="00040EB1">
        <w:tc>
          <w:tcPr>
            <w:tcW w:w="1654" w:type="dxa"/>
            <w:tcBorders>
              <w:bottom w:val="single" w:sz="6" w:space="0" w:color="008000"/>
            </w:tcBorders>
          </w:tcPr>
          <w:p w14:paraId="4E8315A2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字段</w:t>
            </w:r>
          </w:p>
        </w:tc>
        <w:tc>
          <w:tcPr>
            <w:tcW w:w="6784" w:type="dxa"/>
            <w:tcBorders>
              <w:bottom w:val="single" w:sz="6" w:space="0" w:color="008000"/>
            </w:tcBorders>
          </w:tcPr>
          <w:p w14:paraId="15E1BC4C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说明</w:t>
            </w:r>
          </w:p>
        </w:tc>
      </w:tr>
      <w:tr w:rsidR="00E85C3E" w:rsidRPr="00E85C3E" w14:paraId="1BF514A3" w14:textId="77777777" w:rsidTr="00040EB1">
        <w:tc>
          <w:tcPr>
            <w:tcW w:w="1654" w:type="dxa"/>
          </w:tcPr>
          <w:p w14:paraId="245685B9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PID</w:t>
            </w:r>
          </w:p>
        </w:tc>
        <w:tc>
          <w:tcPr>
            <w:tcW w:w="6784" w:type="dxa"/>
          </w:tcPr>
          <w:p w14:paraId="2654BD76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进程</w:t>
            </w:r>
            <w:r w:rsidRPr="00E85C3E">
              <w:rPr>
                <w:rFonts w:ascii="Candara Light" w:hAnsi="Candara Light"/>
                <w:sz w:val="18"/>
              </w:rPr>
              <w:t>ID</w:t>
            </w:r>
          </w:p>
        </w:tc>
      </w:tr>
      <w:tr w:rsidR="00E85C3E" w:rsidRPr="00E85C3E" w14:paraId="65520D76" w14:textId="77777777" w:rsidTr="00040EB1">
        <w:tc>
          <w:tcPr>
            <w:tcW w:w="1654" w:type="dxa"/>
          </w:tcPr>
          <w:p w14:paraId="2425709B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USER</w:t>
            </w:r>
          </w:p>
        </w:tc>
        <w:tc>
          <w:tcPr>
            <w:tcW w:w="6784" w:type="dxa"/>
          </w:tcPr>
          <w:p w14:paraId="4B5DB769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用户名</w:t>
            </w:r>
          </w:p>
        </w:tc>
      </w:tr>
      <w:tr w:rsidR="00E85C3E" w:rsidRPr="00E85C3E" w14:paraId="22BDB6FE" w14:textId="77777777" w:rsidTr="00040EB1">
        <w:tc>
          <w:tcPr>
            <w:tcW w:w="1654" w:type="dxa"/>
          </w:tcPr>
          <w:p w14:paraId="17DB4B4D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PR</w:t>
            </w:r>
          </w:p>
        </w:tc>
        <w:tc>
          <w:tcPr>
            <w:tcW w:w="6784" w:type="dxa"/>
          </w:tcPr>
          <w:p w14:paraId="52E47DDF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优先级</w:t>
            </w:r>
          </w:p>
        </w:tc>
      </w:tr>
      <w:tr w:rsidR="00E85C3E" w:rsidRPr="00E85C3E" w14:paraId="48C02998" w14:textId="77777777" w:rsidTr="00040EB1">
        <w:tc>
          <w:tcPr>
            <w:tcW w:w="1654" w:type="dxa"/>
          </w:tcPr>
          <w:p w14:paraId="63220616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NI</w:t>
            </w:r>
          </w:p>
        </w:tc>
        <w:tc>
          <w:tcPr>
            <w:tcW w:w="6784" w:type="dxa"/>
          </w:tcPr>
          <w:p w14:paraId="2B5075B3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Nice</w:t>
            </w:r>
            <w:r w:rsidRPr="00E85C3E">
              <w:rPr>
                <w:rFonts w:ascii="Candara Light" w:hAnsi="Candara Light"/>
                <w:sz w:val="18"/>
              </w:rPr>
              <w:t>值</w:t>
            </w:r>
          </w:p>
        </w:tc>
      </w:tr>
      <w:tr w:rsidR="00E85C3E" w:rsidRPr="00E85C3E" w14:paraId="5FBFB560" w14:textId="77777777" w:rsidTr="00040EB1">
        <w:tc>
          <w:tcPr>
            <w:tcW w:w="1654" w:type="dxa"/>
          </w:tcPr>
          <w:p w14:paraId="0F0896B2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VIRT</w:t>
            </w:r>
          </w:p>
        </w:tc>
        <w:tc>
          <w:tcPr>
            <w:tcW w:w="6784" w:type="dxa"/>
          </w:tcPr>
          <w:p w14:paraId="5789E269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进程使用的虚拟内存总量（单位为</w:t>
            </w:r>
            <w:r w:rsidRPr="00E85C3E">
              <w:rPr>
                <w:rFonts w:ascii="Candara Light" w:hAnsi="Candara Light"/>
                <w:sz w:val="18"/>
              </w:rPr>
              <w:t>KB</w:t>
            </w:r>
            <w:r w:rsidRPr="00E85C3E">
              <w:rPr>
                <w:rFonts w:ascii="Candara Light" w:hAnsi="Candara Light"/>
                <w:sz w:val="18"/>
              </w:rPr>
              <w:t>）</w:t>
            </w:r>
          </w:p>
        </w:tc>
      </w:tr>
      <w:tr w:rsidR="00E85C3E" w:rsidRPr="00E85C3E" w14:paraId="40931A1F" w14:textId="77777777" w:rsidTr="00040EB1">
        <w:tc>
          <w:tcPr>
            <w:tcW w:w="1654" w:type="dxa"/>
          </w:tcPr>
          <w:p w14:paraId="589E1EE8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RES</w:t>
            </w:r>
          </w:p>
        </w:tc>
        <w:tc>
          <w:tcPr>
            <w:tcW w:w="6784" w:type="dxa"/>
          </w:tcPr>
          <w:p w14:paraId="45148DDC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进程持有的物理内存总量（单位为</w:t>
            </w:r>
            <w:r w:rsidRPr="00E85C3E">
              <w:rPr>
                <w:rFonts w:ascii="Candara Light" w:hAnsi="Candara Light"/>
                <w:sz w:val="18"/>
              </w:rPr>
              <w:t>KB</w:t>
            </w:r>
            <w:r w:rsidRPr="00E85C3E">
              <w:rPr>
                <w:rFonts w:ascii="Candara Light" w:hAnsi="Candara Light"/>
                <w:sz w:val="18"/>
              </w:rPr>
              <w:t>）</w:t>
            </w:r>
          </w:p>
        </w:tc>
      </w:tr>
      <w:tr w:rsidR="00E85C3E" w:rsidRPr="00E85C3E" w14:paraId="204A02FA" w14:textId="77777777" w:rsidTr="00040EB1">
        <w:tc>
          <w:tcPr>
            <w:tcW w:w="1654" w:type="dxa"/>
          </w:tcPr>
          <w:p w14:paraId="665DF1FF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SHR</w:t>
            </w:r>
          </w:p>
        </w:tc>
        <w:tc>
          <w:tcPr>
            <w:tcW w:w="6784" w:type="dxa"/>
          </w:tcPr>
          <w:p w14:paraId="3D19C291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共享内存大小（单位为</w:t>
            </w:r>
            <w:r w:rsidRPr="00E85C3E">
              <w:rPr>
                <w:rFonts w:ascii="Candara Light" w:hAnsi="Candara Light"/>
                <w:sz w:val="18"/>
              </w:rPr>
              <w:t>KB</w:t>
            </w:r>
            <w:r w:rsidRPr="00E85C3E">
              <w:rPr>
                <w:rFonts w:ascii="Candara Light" w:hAnsi="Candara Light"/>
                <w:sz w:val="18"/>
              </w:rPr>
              <w:t>）</w:t>
            </w:r>
          </w:p>
        </w:tc>
      </w:tr>
      <w:tr w:rsidR="00E85C3E" w:rsidRPr="00E85C3E" w14:paraId="7DDA64F3" w14:textId="77777777" w:rsidTr="00040EB1">
        <w:tc>
          <w:tcPr>
            <w:tcW w:w="1654" w:type="dxa"/>
          </w:tcPr>
          <w:p w14:paraId="5261038A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S</w:t>
            </w:r>
          </w:p>
        </w:tc>
        <w:tc>
          <w:tcPr>
            <w:tcW w:w="6784" w:type="dxa"/>
          </w:tcPr>
          <w:p w14:paraId="6ED1B35A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进程状态</w:t>
            </w:r>
          </w:p>
        </w:tc>
      </w:tr>
      <w:tr w:rsidR="00E85C3E" w:rsidRPr="00E85C3E" w14:paraId="0B81CF01" w14:textId="77777777" w:rsidTr="00040EB1">
        <w:tc>
          <w:tcPr>
            <w:tcW w:w="1654" w:type="dxa"/>
          </w:tcPr>
          <w:p w14:paraId="3E5FB5CA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%CPU</w:t>
            </w:r>
          </w:p>
        </w:tc>
        <w:tc>
          <w:tcPr>
            <w:tcW w:w="6784" w:type="dxa"/>
          </w:tcPr>
          <w:p w14:paraId="78CDD56E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CPU</w:t>
            </w:r>
            <w:r w:rsidRPr="00E85C3E">
              <w:rPr>
                <w:rFonts w:ascii="Candara Light" w:hAnsi="Candara Light"/>
                <w:sz w:val="18"/>
              </w:rPr>
              <w:t>使用率</w:t>
            </w:r>
          </w:p>
        </w:tc>
      </w:tr>
      <w:tr w:rsidR="00E85C3E" w:rsidRPr="00E85C3E" w14:paraId="3352FAE1" w14:textId="77777777" w:rsidTr="00040EB1">
        <w:tc>
          <w:tcPr>
            <w:tcW w:w="1654" w:type="dxa"/>
          </w:tcPr>
          <w:p w14:paraId="0DEF1E87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%MEM</w:t>
            </w:r>
          </w:p>
        </w:tc>
        <w:tc>
          <w:tcPr>
            <w:tcW w:w="6784" w:type="dxa"/>
          </w:tcPr>
          <w:p w14:paraId="2972C742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内存使用率</w:t>
            </w:r>
            <w:r w:rsidRPr="00E85C3E">
              <w:rPr>
                <w:rFonts w:ascii="Candara Light" w:hAnsi="Candara Light"/>
                <w:sz w:val="18"/>
              </w:rPr>
              <w:t>(RES)</w:t>
            </w:r>
          </w:p>
        </w:tc>
      </w:tr>
      <w:tr w:rsidR="00E85C3E" w:rsidRPr="00E85C3E" w14:paraId="608069F7" w14:textId="77777777" w:rsidTr="00040EB1">
        <w:tc>
          <w:tcPr>
            <w:tcW w:w="1654" w:type="dxa"/>
          </w:tcPr>
          <w:p w14:paraId="116F63A8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TIME</w:t>
            </w:r>
          </w:p>
        </w:tc>
        <w:tc>
          <w:tcPr>
            <w:tcW w:w="6784" w:type="dxa"/>
          </w:tcPr>
          <w:p w14:paraId="794ED64E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CPU</w:t>
            </w:r>
            <w:r w:rsidRPr="00E85C3E">
              <w:rPr>
                <w:rFonts w:ascii="Candara Light" w:hAnsi="Candara Light"/>
                <w:sz w:val="18"/>
              </w:rPr>
              <w:t>时间</w:t>
            </w:r>
          </w:p>
        </w:tc>
      </w:tr>
      <w:tr w:rsidR="00E85C3E" w:rsidRPr="00E85C3E" w14:paraId="3626EBB5" w14:textId="77777777" w:rsidTr="00040EB1">
        <w:tc>
          <w:tcPr>
            <w:tcW w:w="1654" w:type="dxa"/>
          </w:tcPr>
          <w:p w14:paraId="396E1DD8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COMMMAND</w:t>
            </w:r>
          </w:p>
        </w:tc>
        <w:tc>
          <w:tcPr>
            <w:tcW w:w="6784" w:type="dxa"/>
          </w:tcPr>
          <w:p w14:paraId="507BBDA3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命令名称</w:t>
            </w:r>
            <w:r w:rsidRPr="00E85C3E">
              <w:rPr>
                <w:rFonts w:ascii="Candara Light" w:hAnsi="Candara Light"/>
                <w:sz w:val="18"/>
              </w:rPr>
              <w:t>/</w:t>
            </w:r>
            <w:r w:rsidRPr="00E85C3E">
              <w:rPr>
                <w:rFonts w:ascii="Candara Light" w:hAnsi="Candara Light"/>
                <w:sz w:val="18"/>
              </w:rPr>
              <w:t>行</w:t>
            </w:r>
          </w:p>
        </w:tc>
      </w:tr>
    </w:tbl>
    <w:p w14:paraId="0E2D6243" w14:textId="77777777" w:rsidR="00E85C3E" w:rsidRPr="00F836AE" w:rsidRDefault="00E85C3E" w:rsidP="00F836AE">
      <w:pPr>
        <w:pStyle w:val="a8"/>
        <w:numPr>
          <w:ilvl w:val="0"/>
          <w:numId w:val="62"/>
        </w:numPr>
        <w:spacing w:line="400" w:lineRule="exact"/>
        <w:rPr>
          <w:rFonts w:ascii="Consolas" w:hAnsi="Consolas"/>
        </w:rPr>
      </w:pPr>
      <w:r w:rsidRPr="00F836AE">
        <w:rPr>
          <w:rFonts w:ascii="Consolas" w:hAnsi="Consolas"/>
        </w:rPr>
        <w:tab/>
        <w:t>top</w:t>
      </w:r>
      <w:r w:rsidRPr="00F836AE">
        <w:rPr>
          <w:rFonts w:ascii="Consolas" w:hAnsi="Consolas"/>
        </w:rPr>
        <w:t>常用命令：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1654"/>
        <w:gridCol w:w="6784"/>
      </w:tblGrid>
      <w:tr w:rsidR="00E85C3E" w:rsidRPr="00E85C3E" w14:paraId="590320E0" w14:textId="77777777" w:rsidTr="00040EB1">
        <w:tc>
          <w:tcPr>
            <w:tcW w:w="1654" w:type="dxa"/>
            <w:tcBorders>
              <w:bottom w:val="single" w:sz="6" w:space="0" w:color="008000"/>
            </w:tcBorders>
          </w:tcPr>
          <w:p w14:paraId="7E1F6034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字段</w:t>
            </w:r>
          </w:p>
        </w:tc>
        <w:tc>
          <w:tcPr>
            <w:tcW w:w="6784" w:type="dxa"/>
            <w:tcBorders>
              <w:bottom w:val="single" w:sz="6" w:space="0" w:color="008000"/>
            </w:tcBorders>
          </w:tcPr>
          <w:p w14:paraId="14BAB01E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说明</w:t>
            </w:r>
          </w:p>
        </w:tc>
      </w:tr>
      <w:tr w:rsidR="00E85C3E" w:rsidRPr="00E85C3E" w14:paraId="1941A36C" w14:textId="77777777" w:rsidTr="00040EB1">
        <w:tc>
          <w:tcPr>
            <w:tcW w:w="1654" w:type="dxa"/>
          </w:tcPr>
          <w:p w14:paraId="68111122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？</w:t>
            </w:r>
          </w:p>
        </w:tc>
        <w:tc>
          <w:tcPr>
            <w:tcW w:w="6784" w:type="dxa"/>
          </w:tcPr>
          <w:p w14:paraId="71CB246F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帮助</w:t>
            </w:r>
          </w:p>
        </w:tc>
      </w:tr>
      <w:tr w:rsidR="00E85C3E" w:rsidRPr="00E85C3E" w14:paraId="27506089" w14:textId="77777777" w:rsidTr="00040EB1">
        <w:tc>
          <w:tcPr>
            <w:tcW w:w="1654" w:type="dxa"/>
          </w:tcPr>
          <w:p w14:paraId="06272BB2" w14:textId="77777777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h</w:t>
            </w:r>
          </w:p>
        </w:tc>
        <w:tc>
          <w:tcPr>
            <w:tcW w:w="6784" w:type="dxa"/>
          </w:tcPr>
          <w:p w14:paraId="27C40DC1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帮助</w:t>
            </w:r>
          </w:p>
        </w:tc>
      </w:tr>
      <w:tr w:rsidR="00E85C3E" w:rsidRPr="00E85C3E" w14:paraId="5603240B" w14:textId="77777777" w:rsidTr="00040EB1">
        <w:tc>
          <w:tcPr>
            <w:tcW w:w="1654" w:type="dxa"/>
          </w:tcPr>
          <w:p w14:paraId="51941CD1" w14:textId="408CC795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r</w:t>
            </w:r>
          </w:p>
        </w:tc>
        <w:tc>
          <w:tcPr>
            <w:tcW w:w="6784" w:type="dxa"/>
          </w:tcPr>
          <w:p w14:paraId="3A226ED8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将一个新的</w:t>
            </w:r>
            <w:r w:rsidRPr="00E85C3E">
              <w:rPr>
                <w:rFonts w:ascii="Candara Light" w:hAnsi="Candara Light"/>
                <w:sz w:val="18"/>
              </w:rPr>
              <w:t xml:space="preserve"> nice </w:t>
            </w:r>
            <w:r w:rsidRPr="00E85C3E">
              <w:rPr>
                <w:rFonts w:ascii="Candara Light" w:hAnsi="Candara Light"/>
                <w:sz w:val="18"/>
              </w:rPr>
              <w:t>值分配给运行中的进程</w:t>
            </w:r>
          </w:p>
        </w:tc>
      </w:tr>
      <w:tr w:rsidR="00E85C3E" w:rsidRPr="00E85C3E" w14:paraId="1BB0EF5E" w14:textId="77777777" w:rsidTr="00040EB1">
        <w:tc>
          <w:tcPr>
            <w:tcW w:w="1654" w:type="dxa"/>
          </w:tcPr>
          <w:p w14:paraId="518A9017" w14:textId="73D1682E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k</w:t>
            </w:r>
          </w:p>
        </w:tc>
        <w:tc>
          <w:tcPr>
            <w:tcW w:w="6784" w:type="dxa"/>
          </w:tcPr>
          <w:p w14:paraId="4BC690E1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向某个运行中的进程发送终止信号（与</w:t>
            </w:r>
            <w:r w:rsidRPr="00E85C3E">
              <w:rPr>
                <w:rFonts w:ascii="Candara Light" w:hAnsi="Candara Light"/>
                <w:sz w:val="18"/>
              </w:rPr>
              <w:t xml:space="preserve"> kill </w:t>
            </w:r>
            <w:r w:rsidRPr="00E85C3E">
              <w:rPr>
                <w:rFonts w:ascii="Candara Light" w:hAnsi="Candara Light"/>
                <w:sz w:val="18"/>
              </w:rPr>
              <w:t>或</w:t>
            </w:r>
            <w:r w:rsidRPr="00E85C3E">
              <w:rPr>
                <w:rFonts w:ascii="Candara Light" w:hAnsi="Candara Light"/>
                <w:sz w:val="18"/>
              </w:rPr>
              <w:t xml:space="preserve"> killall</w:t>
            </w:r>
            <w:r w:rsidRPr="00E85C3E">
              <w:rPr>
                <w:rFonts w:ascii="Candara Light" w:hAnsi="Candara Light"/>
                <w:sz w:val="18"/>
              </w:rPr>
              <w:t>相同）</w:t>
            </w:r>
          </w:p>
        </w:tc>
      </w:tr>
      <w:tr w:rsidR="00E85C3E" w:rsidRPr="00E85C3E" w14:paraId="4CB2E8E0" w14:textId="77777777" w:rsidTr="00040EB1">
        <w:tc>
          <w:tcPr>
            <w:tcW w:w="1654" w:type="dxa"/>
          </w:tcPr>
          <w:p w14:paraId="6DDBA4A4" w14:textId="4396B0BC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N</w:t>
            </w:r>
          </w:p>
        </w:tc>
        <w:tc>
          <w:tcPr>
            <w:tcW w:w="6784" w:type="dxa"/>
          </w:tcPr>
          <w:p w14:paraId="1E4809F6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按进程</w:t>
            </w:r>
            <w:r w:rsidRPr="00E85C3E">
              <w:rPr>
                <w:rFonts w:ascii="Candara Light" w:hAnsi="Candara Light"/>
                <w:sz w:val="18"/>
              </w:rPr>
              <w:t xml:space="preserve"> ID </w:t>
            </w:r>
            <w:r w:rsidRPr="00E85C3E">
              <w:rPr>
                <w:rFonts w:ascii="Candara Light" w:hAnsi="Candara Light"/>
                <w:sz w:val="18"/>
              </w:rPr>
              <w:t>排序</w:t>
            </w:r>
          </w:p>
        </w:tc>
      </w:tr>
      <w:tr w:rsidR="00E85C3E" w:rsidRPr="00E85C3E" w14:paraId="337BBC53" w14:textId="77777777" w:rsidTr="00040EB1">
        <w:tc>
          <w:tcPr>
            <w:tcW w:w="1654" w:type="dxa"/>
          </w:tcPr>
          <w:p w14:paraId="069CB04C" w14:textId="0706F83D" w:rsidR="00E85C3E" w:rsidRPr="00F836AE" w:rsidRDefault="00E85C3E" w:rsidP="00F836AE">
            <w:pPr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P</w:t>
            </w:r>
          </w:p>
        </w:tc>
        <w:tc>
          <w:tcPr>
            <w:tcW w:w="6784" w:type="dxa"/>
          </w:tcPr>
          <w:p w14:paraId="4423FBB2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按</w:t>
            </w:r>
            <w:r w:rsidRPr="00E85C3E">
              <w:rPr>
                <w:rFonts w:ascii="Candara Light" w:hAnsi="Candara Light"/>
                <w:sz w:val="18"/>
              </w:rPr>
              <w:t xml:space="preserve"> CPU </w:t>
            </w:r>
            <w:r w:rsidRPr="00E85C3E">
              <w:rPr>
                <w:rFonts w:ascii="Candara Light" w:hAnsi="Candara Light"/>
                <w:sz w:val="18"/>
              </w:rPr>
              <w:t>负载排序</w:t>
            </w:r>
          </w:p>
        </w:tc>
      </w:tr>
    </w:tbl>
    <w:p w14:paraId="68B87CBF" w14:textId="77777777" w:rsidR="00F836AE" w:rsidRPr="00F836AE" w:rsidRDefault="00F836AE" w:rsidP="00F836AE">
      <w:pPr>
        <w:tabs>
          <w:tab w:val="left" w:pos="567"/>
        </w:tabs>
        <w:spacing w:line="400" w:lineRule="exact"/>
        <w:rPr>
          <w:rFonts w:ascii="Consolas" w:eastAsia="楷体" w:hAnsi="Consolas"/>
          <w:sz w:val="24"/>
          <w:szCs w:val="28"/>
        </w:rPr>
      </w:pPr>
    </w:p>
    <w:p w14:paraId="2CF47BC5" w14:textId="2E1EA54E" w:rsidR="00E85C3E" w:rsidRPr="00F836AE" w:rsidRDefault="00E85C3E" w:rsidP="00F836AE">
      <w:pPr>
        <w:pStyle w:val="a8"/>
        <w:numPr>
          <w:ilvl w:val="0"/>
          <w:numId w:val="58"/>
        </w:numPr>
        <w:tabs>
          <w:tab w:val="left" w:pos="567"/>
        </w:tabs>
        <w:spacing w:line="400" w:lineRule="exact"/>
        <w:rPr>
          <w:rFonts w:ascii="Consolas" w:eastAsia="楷体" w:hAnsi="Consolas"/>
          <w:sz w:val="24"/>
          <w:szCs w:val="28"/>
        </w:rPr>
      </w:pPr>
      <w:r w:rsidRPr="00F836AE">
        <w:rPr>
          <w:rFonts w:ascii="Consolas" w:eastAsia="楷体" w:hAnsi="Consolas"/>
          <w:sz w:val="24"/>
          <w:szCs w:val="28"/>
        </w:rPr>
        <w:t>nice</w:t>
      </w:r>
      <w:r w:rsidRPr="00F836AE">
        <w:rPr>
          <w:rFonts w:ascii="Consolas" w:eastAsia="楷体" w:hAnsi="Consolas"/>
          <w:sz w:val="24"/>
          <w:szCs w:val="28"/>
        </w:rPr>
        <w:t>和</w:t>
      </w:r>
      <w:r w:rsidRPr="00F836AE">
        <w:rPr>
          <w:rFonts w:ascii="Consolas" w:eastAsia="楷体" w:hAnsi="Consolas"/>
          <w:sz w:val="24"/>
          <w:szCs w:val="28"/>
        </w:rPr>
        <w:t>renice</w:t>
      </w:r>
    </w:p>
    <w:p w14:paraId="3A3CF036" w14:textId="77777777" w:rsidR="00E85C3E" w:rsidRPr="00F836AE" w:rsidRDefault="00E85C3E" w:rsidP="00F836AE">
      <w:pPr>
        <w:pStyle w:val="a8"/>
        <w:numPr>
          <w:ilvl w:val="0"/>
          <w:numId w:val="63"/>
        </w:numPr>
        <w:spacing w:line="400" w:lineRule="exact"/>
        <w:rPr>
          <w:rFonts w:ascii="Consolas" w:hAnsi="Consolas"/>
        </w:rPr>
      </w:pPr>
      <w:r w:rsidRPr="00F836AE">
        <w:rPr>
          <w:rFonts w:ascii="Consolas" w:hAnsi="Consolas"/>
        </w:rPr>
        <w:t>nice:</w:t>
      </w:r>
      <w:r w:rsidRPr="00F836AE">
        <w:rPr>
          <w:rFonts w:ascii="Consolas" w:hAnsi="Consolas"/>
        </w:rPr>
        <w:t>为进程指派静态优先级</w:t>
      </w:r>
    </w:p>
    <w:p w14:paraId="4ED81192" w14:textId="1FC06BF6" w:rsidR="00E85C3E" w:rsidRPr="00E85C3E" w:rsidRDefault="00E85C3E" w:rsidP="00F836AE">
      <w:pPr>
        <w:spacing w:line="400" w:lineRule="exact"/>
        <w:rPr>
          <w:rFonts w:ascii="Candara Light" w:hAnsi="Candara Light"/>
        </w:rPr>
      </w:pPr>
      <w:r w:rsidRPr="00E85C3E">
        <w:rPr>
          <w:rFonts w:ascii="Candara Light" w:hAnsi="Candara Light"/>
        </w:rPr>
        <w:tab/>
      </w:r>
      <w:r w:rsidRPr="00E85C3E">
        <w:rPr>
          <w:rFonts w:ascii="Candara Light" w:hAnsi="Candara Light"/>
        </w:rPr>
        <w:tab/>
      </w:r>
      <w:r w:rsidR="00F836AE">
        <w:rPr>
          <w:rFonts w:ascii="Candara Light" w:hAnsi="Candara Light" w:hint="eastAsia"/>
        </w:rPr>
        <w:t>e</w:t>
      </w:r>
      <w:r w:rsidRPr="00E85C3E">
        <w:rPr>
          <w:rFonts w:ascii="Candara Light" w:hAnsi="Candara Light"/>
        </w:rPr>
        <w:t xml:space="preserve">.g. </w:t>
      </w:r>
      <w:r w:rsidRPr="00F836AE">
        <w:rPr>
          <w:rFonts w:ascii="Consolas" w:hAnsi="Consolas"/>
          <w:bdr w:val="single" w:sz="4" w:space="0" w:color="auto"/>
        </w:rPr>
        <w:t>$nice –n +5 sleep 99</w:t>
      </w:r>
    </w:p>
    <w:p w14:paraId="5226F298" w14:textId="127145B7" w:rsidR="00E85C3E" w:rsidRPr="00F836AE" w:rsidRDefault="00E85C3E" w:rsidP="00F836AE">
      <w:pPr>
        <w:pStyle w:val="a8"/>
        <w:numPr>
          <w:ilvl w:val="0"/>
          <w:numId w:val="63"/>
        </w:numPr>
        <w:spacing w:line="400" w:lineRule="exact"/>
        <w:rPr>
          <w:rFonts w:ascii="Consolas" w:hAnsi="Consolas"/>
        </w:rPr>
      </w:pPr>
      <w:r w:rsidRPr="00F836AE">
        <w:rPr>
          <w:rFonts w:ascii="Consolas" w:hAnsi="Consolas"/>
        </w:rPr>
        <w:t>renice:</w:t>
      </w:r>
      <w:r w:rsidRPr="00F836AE">
        <w:rPr>
          <w:rFonts w:ascii="Consolas" w:hAnsi="Consolas"/>
        </w:rPr>
        <w:t>更改运行进程的</w:t>
      </w:r>
      <w:r w:rsidRPr="00F836AE">
        <w:rPr>
          <w:rFonts w:ascii="Consolas" w:hAnsi="Consolas"/>
        </w:rPr>
        <w:t>nice</w:t>
      </w:r>
      <w:r w:rsidRPr="00F836AE">
        <w:rPr>
          <w:rFonts w:ascii="Consolas" w:hAnsi="Consolas"/>
        </w:rPr>
        <w:t>值</w:t>
      </w:r>
    </w:p>
    <w:p w14:paraId="3B3581EB" w14:textId="2CDD5DE5" w:rsidR="00E85C3E" w:rsidRPr="00E85C3E" w:rsidRDefault="00E85C3E" w:rsidP="00F836AE">
      <w:pPr>
        <w:spacing w:line="400" w:lineRule="exact"/>
        <w:rPr>
          <w:rFonts w:ascii="Candara Light" w:hAnsi="Candara Light"/>
        </w:rPr>
      </w:pPr>
      <w:r w:rsidRPr="00E85C3E">
        <w:rPr>
          <w:rFonts w:ascii="Candara Light" w:hAnsi="Candara Light"/>
        </w:rPr>
        <w:tab/>
      </w:r>
      <w:r w:rsidRPr="00E85C3E">
        <w:rPr>
          <w:rFonts w:ascii="Candara Light" w:hAnsi="Candara Light"/>
        </w:rPr>
        <w:tab/>
      </w:r>
      <w:r w:rsidR="00F836AE">
        <w:rPr>
          <w:rFonts w:ascii="Candara Light" w:hAnsi="Candara Light" w:hint="eastAsia"/>
        </w:rPr>
        <w:t>e</w:t>
      </w:r>
      <w:r w:rsidRPr="00E85C3E">
        <w:rPr>
          <w:rFonts w:ascii="Candara Light" w:hAnsi="Candara Light"/>
        </w:rPr>
        <w:t xml:space="preserve">.g. </w:t>
      </w:r>
      <w:r w:rsidRPr="00F836AE">
        <w:rPr>
          <w:rFonts w:ascii="Consolas" w:hAnsi="Consolas"/>
          <w:bdr w:val="single" w:sz="4" w:space="0" w:color="auto"/>
        </w:rPr>
        <w:t>$renice 5 1012</w:t>
      </w:r>
    </w:p>
    <w:p w14:paraId="0F8EDDD4" w14:textId="77777777" w:rsidR="00F836AE" w:rsidRDefault="00E85C3E" w:rsidP="00F836AE">
      <w:pPr>
        <w:spacing w:line="400" w:lineRule="exact"/>
        <w:rPr>
          <w:rFonts w:ascii="Candara Light" w:hAnsi="Candara Light"/>
        </w:rPr>
      </w:pPr>
      <w:r w:rsidRPr="00E85C3E">
        <w:rPr>
          <w:rFonts w:ascii="Candara Light" w:hAnsi="Candara Light"/>
        </w:rPr>
        <w:tab/>
      </w:r>
    </w:p>
    <w:p w14:paraId="5DFA0ADC" w14:textId="65B29870" w:rsidR="00F836AE" w:rsidRDefault="00E85C3E" w:rsidP="00F836AE">
      <w:pPr>
        <w:spacing w:line="400" w:lineRule="exact"/>
        <w:rPr>
          <w:rFonts w:ascii="Candara Light" w:hAnsi="Candara Light"/>
        </w:rPr>
      </w:pPr>
      <w:r w:rsidRPr="00F836AE">
        <w:rPr>
          <w:rFonts w:ascii="Consolas" w:eastAsiaTheme="minorEastAsia" w:hAnsi="Consolas" w:cstheme="minorBidi"/>
          <w:kern w:val="2"/>
          <w:szCs w:val="22"/>
          <w14:ligatures w14:val="standardContextual"/>
        </w:rPr>
        <w:lastRenderedPageBreak/>
        <w:t>注意</w:t>
      </w:r>
      <w:r w:rsidRPr="00E85C3E">
        <w:rPr>
          <w:rFonts w:ascii="Candara Light" w:hAnsi="Candara Light"/>
        </w:rPr>
        <w:t>：</w:t>
      </w:r>
    </w:p>
    <w:p w14:paraId="1F266BF6" w14:textId="77777777" w:rsidR="00F836AE" w:rsidRDefault="00E85C3E" w:rsidP="00F836AE">
      <w:pPr>
        <w:pStyle w:val="a8"/>
        <w:numPr>
          <w:ilvl w:val="0"/>
          <w:numId w:val="64"/>
        </w:numPr>
        <w:spacing w:line="400" w:lineRule="exact"/>
        <w:rPr>
          <w:rFonts w:ascii="Candara Light" w:hAnsi="Candara Light"/>
        </w:rPr>
      </w:pPr>
      <w:r w:rsidRPr="00F836AE">
        <w:rPr>
          <w:rFonts w:ascii="Candara Light" w:hAnsi="Candara Light"/>
        </w:rPr>
        <w:t>调度程序使用</w:t>
      </w:r>
      <w:r w:rsidRPr="00F836AE">
        <w:rPr>
          <w:rFonts w:ascii="Consolas" w:hAnsi="Consolas"/>
        </w:rPr>
        <w:t>nice</w:t>
      </w:r>
      <w:r w:rsidRPr="00F836AE">
        <w:rPr>
          <w:rFonts w:ascii="Candara Light" w:hAnsi="Candara Light"/>
        </w:rPr>
        <w:t>级别来确定为运行的进程提供服务的频率。</w:t>
      </w:r>
    </w:p>
    <w:p w14:paraId="595FBB30" w14:textId="77777777" w:rsidR="00F836AE" w:rsidRDefault="00E85C3E" w:rsidP="00F836AE">
      <w:pPr>
        <w:pStyle w:val="a8"/>
        <w:numPr>
          <w:ilvl w:val="0"/>
          <w:numId w:val="64"/>
        </w:numPr>
        <w:spacing w:line="400" w:lineRule="exact"/>
        <w:rPr>
          <w:rFonts w:ascii="Candara Light" w:hAnsi="Candara Light"/>
        </w:rPr>
      </w:pPr>
      <w:r w:rsidRPr="00F836AE">
        <w:rPr>
          <w:rFonts w:ascii="Consolas" w:hAnsi="Consolas"/>
        </w:rPr>
        <w:t>nice</w:t>
      </w:r>
      <w:r w:rsidRPr="00F836AE">
        <w:rPr>
          <w:rFonts w:ascii="Candara Light" w:hAnsi="Candara Light"/>
        </w:rPr>
        <w:t>的范围：</w:t>
      </w:r>
      <w:r w:rsidRPr="00F836AE">
        <w:rPr>
          <w:rFonts w:ascii="Consolas" w:hAnsi="Consolas"/>
        </w:rPr>
        <w:t>-20~20</w:t>
      </w:r>
      <w:r w:rsidRPr="00F836AE">
        <w:rPr>
          <w:rFonts w:ascii="Candara Light" w:hAnsi="Candara Light"/>
        </w:rPr>
        <w:t>；</w:t>
      </w:r>
      <w:r w:rsidRPr="00F836AE">
        <w:rPr>
          <w:rFonts w:ascii="Consolas" w:hAnsi="Consolas"/>
        </w:rPr>
        <w:t>nice</w:t>
      </w:r>
      <w:r w:rsidRPr="00F836AE">
        <w:rPr>
          <w:rFonts w:ascii="Candara Light" w:hAnsi="Candara Light"/>
        </w:rPr>
        <w:t>值越低，进城优先级越高。</w:t>
      </w:r>
    </w:p>
    <w:p w14:paraId="29B37C41" w14:textId="77777777" w:rsidR="00F836AE" w:rsidRDefault="00E85C3E" w:rsidP="00F836AE">
      <w:pPr>
        <w:pStyle w:val="a8"/>
        <w:numPr>
          <w:ilvl w:val="0"/>
          <w:numId w:val="64"/>
        </w:numPr>
        <w:spacing w:line="400" w:lineRule="exact"/>
        <w:rPr>
          <w:rFonts w:ascii="Candara Light" w:hAnsi="Candara Light"/>
        </w:rPr>
      </w:pPr>
      <w:r w:rsidRPr="00F836AE">
        <w:rPr>
          <w:rFonts w:ascii="Consolas" w:hAnsi="Consolas"/>
        </w:rPr>
        <w:t>nice</w:t>
      </w:r>
      <w:r w:rsidRPr="00F836AE">
        <w:rPr>
          <w:rFonts w:ascii="Candara Light" w:hAnsi="Candara Light"/>
        </w:rPr>
        <w:t>默认为</w:t>
      </w:r>
      <w:r w:rsidRPr="00F836AE">
        <w:rPr>
          <w:rFonts w:ascii="Candara Light" w:hAnsi="Candara Light"/>
        </w:rPr>
        <w:t>10</w:t>
      </w:r>
      <w:r w:rsidRPr="00F836AE">
        <w:rPr>
          <w:rFonts w:ascii="Candara Light" w:hAnsi="Candara Light"/>
        </w:rPr>
        <w:t>。</w:t>
      </w:r>
    </w:p>
    <w:p w14:paraId="2AB73BEE" w14:textId="449F2DF9" w:rsidR="00E85C3E" w:rsidRDefault="00E85C3E" w:rsidP="00F836AE">
      <w:pPr>
        <w:pStyle w:val="a8"/>
        <w:numPr>
          <w:ilvl w:val="0"/>
          <w:numId w:val="64"/>
        </w:numPr>
        <w:spacing w:line="400" w:lineRule="exact"/>
        <w:rPr>
          <w:rFonts w:ascii="Candara Light" w:hAnsi="Candara Light"/>
        </w:rPr>
      </w:pPr>
      <w:r w:rsidRPr="00F836AE">
        <w:rPr>
          <w:rFonts w:ascii="Candara Light" w:hAnsi="Candara Light"/>
        </w:rPr>
        <w:t>只有</w:t>
      </w:r>
      <w:r w:rsidRPr="00F836AE">
        <w:rPr>
          <w:rFonts w:ascii="Consolas" w:hAnsi="Consolas"/>
        </w:rPr>
        <w:t>root</w:t>
      </w:r>
      <w:r w:rsidRPr="00F836AE">
        <w:rPr>
          <w:rFonts w:ascii="Candara Light" w:hAnsi="Candara Light"/>
        </w:rPr>
        <w:t>用户可以负的</w:t>
      </w:r>
      <w:r w:rsidRPr="00F836AE">
        <w:rPr>
          <w:rFonts w:ascii="Consolas" w:hAnsi="Consolas"/>
        </w:rPr>
        <w:t>nice</w:t>
      </w:r>
      <w:r w:rsidRPr="00F836AE">
        <w:rPr>
          <w:rFonts w:ascii="Candara Light" w:hAnsi="Candara Light"/>
        </w:rPr>
        <w:t>值启动进程；只有</w:t>
      </w:r>
      <w:r w:rsidRPr="00F836AE">
        <w:rPr>
          <w:rFonts w:ascii="Consolas" w:hAnsi="Consolas"/>
        </w:rPr>
        <w:t>root</w:t>
      </w:r>
      <w:r w:rsidRPr="00F836AE">
        <w:rPr>
          <w:rFonts w:ascii="Candara Light" w:hAnsi="Candara Light"/>
        </w:rPr>
        <w:t>用户可以降低运行进程的</w:t>
      </w:r>
      <w:r w:rsidRPr="00F836AE">
        <w:rPr>
          <w:rFonts w:ascii="Consolas" w:hAnsi="Consolas"/>
        </w:rPr>
        <w:t>nice</w:t>
      </w:r>
      <w:r w:rsidRPr="00F836AE">
        <w:rPr>
          <w:rFonts w:ascii="Candara Light" w:hAnsi="Candara Light"/>
        </w:rPr>
        <w:t>值。</w:t>
      </w:r>
    </w:p>
    <w:p w14:paraId="52031A5F" w14:textId="77777777" w:rsidR="00F836AE" w:rsidRPr="00F836AE" w:rsidRDefault="00F836AE" w:rsidP="00F836AE">
      <w:pPr>
        <w:spacing w:line="400" w:lineRule="exact"/>
        <w:rPr>
          <w:rFonts w:ascii="Candara Light" w:hAnsi="Candara Light"/>
        </w:rPr>
      </w:pPr>
    </w:p>
    <w:p w14:paraId="5282D34E" w14:textId="260CC7A9" w:rsidR="00E85C3E" w:rsidRPr="00F836AE" w:rsidRDefault="00E85C3E" w:rsidP="00F836AE">
      <w:pPr>
        <w:pStyle w:val="a8"/>
        <w:numPr>
          <w:ilvl w:val="0"/>
          <w:numId w:val="58"/>
        </w:numPr>
        <w:tabs>
          <w:tab w:val="left" w:pos="567"/>
        </w:tabs>
        <w:spacing w:line="400" w:lineRule="exact"/>
        <w:rPr>
          <w:rFonts w:ascii="Consolas" w:eastAsia="楷体" w:hAnsi="Consolas"/>
          <w:sz w:val="24"/>
          <w:szCs w:val="28"/>
        </w:rPr>
      </w:pPr>
      <w:r w:rsidRPr="00F836AE">
        <w:rPr>
          <w:rFonts w:ascii="Consolas" w:eastAsia="楷体" w:hAnsi="Consolas"/>
          <w:sz w:val="24"/>
          <w:szCs w:val="28"/>
        </w:rPr>
        <w:t>前台与后台进程</w:t>
      </w:r>
    </w:p>
    <w:p w14:paraId="7FF139DD" w14:textId="0BD57E26" w:rsidR="00E85C3E" w:rsidRPr="00E85C3E" w:rsidRDefault="00E85C3E" w:rsidP="00F836AE">
      <w:pPr>
        <w:spacing w:line="400" w:lineRule="exact"/>
        <w:rPr>
          <w:rFonts w:ascii="Candara Light" w:hAnsi="Candara Light"/>
        </w:rPr>
      </w:pPr>
      <w:r w:rsidRPr="00E85C3E">
        <w:rPr>
          <w:rFonts w:ascii="Candara Light" w:hAnsi="Candara Light"/>
        </w:rPr>
        <w:tab/>
      </w:r>
      <w:r w:rsidRPr="00F836AE">
        <w:rPr>
          <w:rFonts w:ascii="Consolas" w:hAnsi="Consolas"/>
          <w:bdr w:val="single" w:sz="4" w:space="0" w:color="auto"/>
        </w:rPr>
        <w:t>$command &amp;</w:t>
      </w:r>
      <w:r w:rsidRPr="00E85C3E">
        <w:rPr>
          <w:rFonts w:ascii="Candara Light" w:hAnsi="Candara Light"/>
        </w:rPr>
        <w:t>以后台方式启动进程</w:t>
      </w:r>
    </w:p>
    <w:p w14:paraId="6445CE04" w14:textId="77777777" w:rsidR="00E85C3E" w:rsidRPr="00E85C3E" w:rsidRDefault="00E85C3E" w:rsidP="00F836AE">
      <w:pPr>
        <w:spacing w:line="400" w:lineRule="exact"/>
        <w:rPr>
          <w:rFonts w:ascii="Candara Light" w:hAnsi="Candara Light"/>
        </w:rPr>
      </w:pPr>
      <w:r w:rsidRPr="00E85C3E">
        <w:rPr>
          <w:rFonts w:ascii="Candara Light" w:hAnsi="Candara Light"/>
        </w:rPr>
        <w:tab/>
      </w:r>
      <w:r w:rsidRPr="00F836AE">
        <w:rPr>
          <w:rFonts w:ascii="Consolas" w:hAnsi="Consolas"/>
          <w:bdr w:val="single" w:sz="4" w:space="0" w:color="auto"/>
        </w:rPr>
        <w:t>fg</w:t>
      </w:r>
      <w:r w:rsidRPr="00E85C3E">
        <w:rPr>
          <w:rFonts w:ascii="Candara Light" w:hAnsi="Candara Light"/>
        </w:rPr>
        <w:t xml:space="preserve"> </w:t>
      </w:r>
      <w:r w:rsidRPr="00E85C3E">
        <w:rPr>
          <w:rFonts w:ascii="Candara Light" w:hAnsi="Candara Light"/>
        </w:rPr>
        <w:t>将进程切换到前台</w:t>
      </w:r>
    </w:p>
    <w:p w14:paraId="64FD5DAC" w14:textId="77777777" w:rsidR="00E85C3E" w:rsidRPr="00E85C3E" w:rsidRDefault="00E85C3E" w:rsidP="00F836AE">
      <w:pPr>
        <w:spacing w:line="400" w:lineRule="exact"/>
        <w:rPr>
          <w:rFonts w:ascii="Candara Light" w:hAnsi="Candara Light"/>
        </w:rPr>
      </w:pPr>
      <w:r w:rsidRPr="00E85C3E">
        <w:rPr>
          <w:rFonts w:ascii="Candara Light" w:hAnsi="Candara Light"/>
        </w:rPr>
        <w:tab/>
      </w:r>
      <w:r w:rsidRPr="00F836AE">
        <w:rPr>
          <w:rFonts w:ascii="Consolas" w:hAnsi="Consolas"/>
          <w:bdr w:val="single" w:sz="4" w:space="0" w:color="auto"/>
        </w:rPr>
        <w:t>bg</w:t>
      </w:r>
      <w:r w:rsidRPr="00E85C3E">
        <w:rPr>
          <w:rFonts w:ascii="Candara Light" w:hAnsi="Candara Light"/>
        </w:rPr>
        <w:t xml:space="preserve"> </w:t>
      </w:r>
      <w:r w:rsidRPr="00E85C3E">
        <w:rPr>
          <w:rFonts w:ascii="Candara Light" w:hAnsi="Candara Light"/>
        </w:rPr>
        <w:t>将进程切换到后台运行</w:t>
      </w:r>
    </w:p>
    <w:p w14:paraId="66FF70BD" w14:textId="77777777" w:rsidR="00E85C3E" w:rsidRPr="00E85C3E" w:rsidRDefault="00E85C3E" w:rsidP="00F836AE">
      <w:pPr>
        <w:spacing w:line="400" w:lineRule="exact"/>
        <w:rPr>
          <w:rFonts w:ascii="Candara Light" w:hAnsi="Candara Light"/>
        </w:rPr>
      </w:pPr>
      <w:r w:rsidRPr="00E85C3E">
        <w:rPr>
          <w:rFonts w:ascii="Candara Light" w:hAnsi="Candara Light"/>
        </w:rPr>
        <w:tab/>
      </w:r>
      <w:r w:rsidRPr="00F836AE">
        <w:rPr>
          <w:rFonts w:ascii="Consolas" w:hAnsi="Consolas"/>
          <w:bdr w:val="single" w:sz="4" w:space="0" w:color="auto"/>
        </w:rPr>
        <w:t>jobs</w:t>
      </w:r>
      <w:r w:rsidRPr="00E85C3E">
        <w:rPr>
          <w:rFonts w:ascii="Candara Light" w:hAnsi="Candara Light"/>
        </w:rPr>
        <w:t xml:space="preserve"> </w:t>
      </w:r>
      <w:r w:rsidRPr="00E85C3E">
        <w:rPr>
          <w:rFonts w:ascii="Candara Light" w:hAnsi="Candara Light"/>
        </w:rPr>
        <w:t>列出作业控制的内容</w:t>
      </w:r>
    </w:p>
    <w:p w14:paraId="7094FA05" w14:textId="77777777" w:rsidR="00E85C3E" w:rsidRDefault="00E85C3E" w:rsidP="00F836AE">
      <w:pPr>
        <w:spacing w:line="400" w:lineRule="exact"/>
        <w:rPr>
          <w:rFonts w:ascii="Candara Light" w:hAnsi="Candara Light"/>
        </w:rPr>
      </w:pPr>
      <w:r w:rsidRPr="00E85C3E">
        <w:rPr>
          <w:rFonts w:ascii="Candara Light" w:hAnsi="Candara Light"/>
        </w:rPr>
        <w:tab/>
      </w:r>
      <w:r w:rsidRPr="00F836AE">
        <w:rPr>
          <w:rFonts w:ascii="Consolas" w:hAnsi="Consolas"/>
        </w:rPr>
        <w:t>ctrl+Z</w:t>
      </w:r>
      <w:r w:rsidRPr="00E85C3E">
        <w:rPr>
          <w:rFonts w:ascii="Candara Light" w:hAnsi="Candara Light"/>
        </w:rPr>
        <w:t xml:space="preserve"> </w:t>
      </w:r>
      <w:r w:rsidRPr="00E85C3E">
        <w:rPr>
          <w:rFonts w:ascii="Candara Light" w:hAnsi="Candara Light"/>
        </w:rPr>
        <w:t>挂起进程</w:t>
      </w:r>
    </w:p>
    <w:p w14:paraId="722E304F" w14:textId="77777777" w:rsidR="00F836AE" w:rsidRPr="00E85C3E" w:rsidRDefault="00F836AE" w:rsidP="00E85C3E">
      <w:pPr>
        <w:spacing w:line="360" w:lineRule="auto"/>
        <w:rPr>
          <w:rFonts w:ascii="Candara Light" w:hAnsi="Candara Light"/>
        </w:rPr>
      </w:pPr>
    </w:p>
    <w:p w14:paraId="1E487938" w14:textId="0177CA51" w:rsidR="00E85C3E" w:rsidRPr="00F836AE" w:rsidRDefault="00E85C3E" w:rsidP="00F836AE">
      <w:pPr>
        <w:pStyle w:val="a8"/>
        <w:numPr>
          <w:ilvl w:val="0"/>
          <w:numId w:val="58"/>
        </w:numPr>
        <w:tabs>
          <w:tab w:val="left" w:pos="567"/>
        </w:tabs>
        <w:spacing w:line="400" w:lineRule="exact"/>
        <w:rPr>
          <w:rFonts w:ascii="Consolas" w:eastAsia="楷体" w:hAnsi="Consolas"/>
          <w:sz w:val="24"/>
          <w:szCs w:val="28"/>
        </w:rPr>
      </w:pPr>
      <w:r w:rsidRPr="00F836AE">
        <w:rPr>
          <w:rFonts w:ascii="Consolas" w:eastAsia="楷体" w:hAnsi="Consolas"/>
          <w:sz w:val="24"/>
          <w:szCs w:val="28"/>
        </w:rPr>
        <w:t>kill</w:t>
      </w:r>
      <w:r w:rsidRPr="00F836AE">
        <w:rPr>
          <w:rFonts w:ascii="Consolas" w:eastAsia="楷体" w:hAnsi="Consolas"/>
          <w:sz w:val="24"/>
          <w:szCs w:val="28"/>
        </w:rPr>
        <w:t>和</w:t>
      </w:r>
      <w:r w:rsidRPr="00F836AE">
        <w:rPr>
          <w:rFonts w:ascii="Consolas" w:eastAsia="楷体" w:hAnsi="Consolas"/>
          <w:sz w:val="24"/>
          <w:szCs w:val="28"/>
        </w:rPr>
        <w:t xml:space="preserve">killall </w:t>
      </w:r>
      <w:r w:rsidRPr="00F836AE">
        <w:rPr>
          <w:rFonts w:ascii="Consolas" w:eastAsia="楷体" w:hAnsi="Consolas"/>
          <w:sz w:val="24"/>
          <w:szCs w:val="28"/>
        </w:rPr>
        <w:t>向进程发送信号</w:t>
      </w:r>
    </w:p>
    <w:p w14:paraId="5D5F264B" w14:textId="77777777" w:rsidR="00E85C3E" w:rsidRPr="00F836AE" w:rsidRDefault="00E85C3E" w:rsidP="00F836AE">
      <w:pPr>
        <w:pStyle w:val="a8"/>
        <w:numPr>
          <w:ilvl w:val="0"/>
          <w:numId w:val="65"/>
        </w:numPr>
        <w:spacing w:line="400" w:lineRule="exact"/>
        <w:rPr>
          <w:rFonts w:ascii="Consolas" w:hAnsi="Consolas"/>
        </w:rPr>
      </w:pPr>
      <w:r w:rsidRPr="00F836AE">
        <w:rPr>
          <w:rFonts w:ascii="Consolas" w:hAnsi="Consolas"/>
        </w:rPr>
        <w:tab/>
        <w:t xml:space="preserve">kill </w:t>
      </w:r>
      <w:r w:rsidRPr="00F836AE">
        <w:rPr>
          <w:rFonts w:ascii="Consolas" w:hAnsi="Consolas"/>
        </w:rPr>
        <w:t>用</w:t>
      </w:r>
      <w:r w:rsidRPr="00F836AE">
        <w:rPr>
          <w:rFonts w:ascii="Consolas" w:hAnsi="Consolas"/>
        </w:rPr>
        <w:t>PID</w:t>
      </w:r>
      <w:r w:rsidRPr="00F836AE">
        <w:rPr>
          <w:rFonts w:ascii="Consolas" w:hAnsi="Consolas"/>
        </w:rPr>
        <w:t>向进程发送信号</w:t>
      </w:r>
    </w:p>
    <w:p w14:paraId="264CF9FE" w14:textId="60C47D9B" w:rsidR="00E85C3E" w:rsidRPr="00E85C3E" w:rsidRDefault="00E85C3E" w:rsidP="00E85C3E">
      <w:pPr>
        <w:spacing w:line="360" w:lineRule="auto"/>
        <w:rPr>
          <w:rFonts w:ascii="Candara Light" w:hAnsi="Candara Light"/>
        </w:rPr>
      </w:pPr>
      <w:r w:rsidRPr="00E85C3E">
        <w:rPr>
          <w:rFonts w:ascii="Candara Light" w:hAnsi="Candara Light"/>
        </w:rPr>
        <w:tab/>
      </w:r>
      <w:r w:rsidRPr="00E85C3E">
        <w:rPr>
          <w:rFonts w:ascii="Candara Light" w:hAnsi="Candara Light"/>
        </w:rPr>
        <w:tab/>
      </w:r>
      <w:r w:rsidR="00F836AE">
        <w:rPr>
          <w:rFonts w:ascii="Candara Light" w:hAnsi="Candara Light" w:hint="eastAsia"/>
        </w:rPr>
        <w:t>e</w:t>
      </w:r>
      <w:r w:rsidRPr="00E85C3E">
        <w:rPr>
          <w:rFonts w:ascii="Candara Light" w:hAnsi="Candara Light"/>
        </w:rPr>
        <w:t xml:space="preserve">.g. </w:t>
      </w:r>
      <w:r w:rsidRPr="00F836AE">
        <w:rPr>
          <w:rFonts w:ascii="Consolas" w:hAnsi="Consolas"/>
          <w:bdr w:val="single" w:sz="4" w:space="0" w:color="auto"/>
        </w:rPr>
        <w:t>$kill –SIGTERM 1703</w:t>
      </w:r>
    </w:p>
    <w:p w14:paraId="721F4A94" w14:textId="77777777" w:rsidR="00E85C3E" w:rsidRPr="00F836AE" w:rsidRDefault="00E85C3E" w:rsidP="00F836AE">
      <w:pPr>
        <w:pStyle w:val="a8"/>
        <w:numPr>
          <w:ilvl w:val="0"/>
          <w:numId w:val="65"/>
        </w:numPr>
        <w:spacing w:line="400" w:lineRule="exact"/>
        <w:rPr>
          <w:rFonts w:ascii="Consolas" w:hAnsi="Consolas"/>
        </w:rPr>
      </w:pPr>
      <w:r w:rsidRPr="00F836AE">
        <w:rPr>
          <w:rFonts w:ascii="Consolas" w:hAnsi="Consolas"/>
        </w:rPr>
        <w:tab/>
        <w:t xml:space="preserve">killall </w:t>
      </w:r>
      <w:r w:rsidRPr="00F836AE">
        <w:rPr>
          <w:rFonts w:ascii="Consolas" w:hAnsi="Consolas"/>
        </w:rPr>
        <w:t>用进程的命令名称向进程发送信号</w:t>
      </w:r>
    </w:p>
    <w:p w14:paraId="357D10A5" w14:textId="77777777" w:rsidR="00E85C3E" w:rsidRPr="00E85C3E" w:rsidRDefault="00E85C3E" w:rsidP="00E85C3E">
      <w:pPr>
        <w:spacing w:line="360" w:lineRule="auto"/>
        <w:rPr>
          <w:rFonts w:ascii="Candara Light" w:hAnsi="Candara Light"/>
        </w:rPr>
      </w:pPr>
      <w:r w:rsidRPr="00E85C3E">
        <w:rPr>
          <w:rFonts w:ascii="Candara Light" w:hAnsi="Candara Light"/>
        </w:rPr>
        <w:tab/>
      </w:r>
      <w:r w:rsidRPr="00E85C3E">
        <w:rPr>
          <w:rFonts w:ascii="Candara Light" w:hAnsi="Candara Light"/>
        </w:rPr>
        <w:t>常用信号：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631"/>
        <w:gridCol w:w="6074"/>
      </w:tblGrid>
      <w:tr w:rsidR="00E85C3E" w:rsidRPr="00E85C3E" w14:paraId="1382B27E" w14:textId="77777777" w:rsidTr="00C63CF6">
        <w:tc>
          <w:tcPr>
            <w:tcW w:w="817" w:type="dxa"/>
            <w:tcBorders>
              <w:bottom w:val="single" w:sz="6" w:space="0" w:color="008000"/>
            </w:tcBorders>
          </w:tcPr>
          <w:p w14:paraId="19F44D9B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编号</w:t>
            </w:r>
          </w:p>
        </w:tc>
        <w:tc>
          <w:tcPr>
            <w:tcW w:w="1631" w:type="dxa"/>
            <w:tcBorders>
              <w:bottom w:val="single" w:sz="6" w:space="0" w:color="008000"/>
            </w:tcBorders>
          </w:tcPr>
          <w:p w14:paraId="4C51E79C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名称</w:t>
            </w:r>
          </w:p>
        </w:tc>
        <w:tc>
          <w:tcPr>
            <w:tcW w:w="6074" w:type="dxa"/>
            <w:tcBorders>
              <w:bottom w:val="single" w:sz="6" w:space="0" w:color="008000"/>
            </w:tcBorders>
          </w:tcPr>
          <w:p w14:paraId="7D2F1D44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说明</w:t>
            </w:r>
          </w:p>
        </w:tc>
      </w:tr>
      <w:tr w:rsidR="00E85C3E" w:rsidRPr="00E85C3E" w14:paraId="07A72394" w14:textId="77777777" w:rsidTr="00C63CF6">
        <w:tc>
          <w:tcPr>
            <w:tcW w:w="817" w:type="dxa"/>
          </w:tcPr>
          <w:p w14:paraId="180637C2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1631" w:type="dxa"/>
          </w:tcPr>
          <w:p w14:paraId="4195D8DB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SIGHUP</w:t>
            </w:r>
          </w:p>
        </w:tc>
        <w:tc>
          <w:tcPr>
            <w:tcW w:w="6074" w:type="dxa"/>
          </w:tcPr>
          <w:p w14:paraId="2CAD190F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重装载配置文件</w:t>
            </w:r>
          </w:p>
        </w:tc>
      </w:tr>
      <w:tr w:rsidR="00E85C3E" w:rsidRPr="00E85C3E" w14:paraId="4DD89158" w14:textId="77777777" w:rsidTr="00C63CF6">
        <w:tc>
          <w:tcPr>
            <w:tcW w:w="817" w:type="dxa"/>
          </w:tcPr>
          <w:p w14:paraId="320C910D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1631" w:type="dxa"/>
          </w:tcPr>
          <w:p w14:paraId="2725609D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SIGINT</w:t>
            </w:r>
          </w:p>
        </w:tc>
        <w:tc>
          <w:tcPr>
            <w:tcW w:w="6074" w:type="dxa"/>
          </w:tcPr>
          <w:p w14:paraId="5FF8260C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通过键盘（</w:t>
            </w:r>
            <w:r w:rsidRPr="00E85C3E">
              <w:rPr>
                <w:rFonts w:ascii="Candara Light" w:hAnsi="Candara Light"/>
                <w:sz w:val="18"/>
              </w:rPr>
              <w:t>Ctrl+C</w:t>
            </w:r>
            <w:r w:rsidRPr="00E85C3E">
              <w:rPr>
                <w:rFonts w:ascii="Candara Light" w:hAnsi="Candara Light"/>
                <w:sz w:val="18"/>
              </w:rPr>
              <w:t>）中断</w:t>
            </w:r>
          </w:p>
        </w:tc>
      </w:tr>
      <w:tr w:rsidR="00E85C3E" w:rsidRPr="00E85C3E" w14:paraId="3F12F3E0" w14:textId="77777777" w:rsidTr="00C63CF6">
        <w:tc>
          <w:tcPr>
            <w:tcW w:w="817" w:type="dxa"/>
          </w:tcPr>
          <w:p w14:paraId="084CC7E5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w="1631" w:type="dxa"/>
          </w:tcPr>
          <w:p w14:paraId="049D5764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SIGKILL</w:t>
            </w:r>
          </w:p>
        </w:tc>
        <w:tc>
          <w:tcPr>
            <w:tcW w:w="6074" w:type="dxa"/>
          </w:tcPr>
          <w:p w14:paraId="232E3779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停止进程。</w:t>
            </w:r>
          </w:p>
        </w:tc>
      </w:tr>
      <w:tr w:rsidR="00E85C3E" w:rsidRPr="00E85C3E" w14:paraId="1D1B0FDB" w14:textId="77777777" w:rsidTr="00C63CF6">
        <w:tc>
          <w:tcPr>
            <w:tcW w:w="817" w:type="dxa"/>
          </w:tcPr>
          <w:p w14:paraId="5522A6D3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w="1631" w:type="dxa"/>
          </w:tcPr>
          <w:p w14:paraId="2D66CD50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SIGTERM</w:t>
            </w:r>
          </w:p>
        </w:tc>
        <w:tc>
          <w:tcPr>
            <w:tcW w:w="6074" w:type="dxa"/>
          </w:tcPr>
          <w:p w14:paraId="5BDF35AD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立即结束进程（以受控的方法终止进程，因此可以进行清理）</w:t>
            </w:r>
          </w:p>
        </w:tc>
      </w:tr>
      <w:tr w:rsidR="00E85C3E" w:rsidRPr="00E85C3E" w14:paraId="63F9189B" w14:textId="77777777" w:rsidTr="00C63CF6">
        <w:tc>
          <w:tcPr>
            <w:tcW w:w="817" w:type="dxa"/>
          </w:tcPr>
          <w:p w14:paraId="323C0E84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18</w:t>
            </w:r>
          </w:p>
        </w:tc>
        <w:tc>
          <w:tcPr>
            <w:tcW w:w="1631" w:type="dxa"/>
          </w:tcPr>
          <w:p w14:paraId="45059C25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SIGCONT</w:t>
            </w:r>
          </w:p>
        </w:tc>
        <w:tc>
          <w:tcPr>
            <w:tcW w:w="6074" w:type="dxa"/>
          </w:tcPr>
          <w:p w14:paraId="03440825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继续由</w:t>
            </w:r>
            <w:r w:rsidRPr="00E85C3E">
              <w:rPr>
                <w:rFonts w:ascii="Candara Light" w:hAnsi="Candara Light"/>
                <w:sz w:val="18"/>
              </w:rPr>
              <w:t>STOP</w:t>
            </w:r>
            <w:r w:rsidRPr="00E85C3E">
              <w:rPr>
                <w:rFonts w:ascii="Candara Light" w:hAnsi="Candara Light"/>
                <w:sz w:val="18"/>
              </w:rPr>
              <w:t>停止的进程</w:t>
            </w:r>
          </w:p>
        </w:tc>
      </w:tr>
      <w:tr w:rsidR="00E85C3E" w:rsidRPr="00E85C3E" w14:paraId="24B5EE83" w14:textId="77777777" w:rsidTr="00C63CF6">
        <w:tc>
          <w:tcPr>
            <w:tcW w:w="817" w:type="dxa"/>
          </w:tcPr>
          <w:p w14:paraId="6631CFBF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19</w:t>
            </w:r>
          </w:p>
        </w:tc>
        <w:tc>
          <w:tcPr>
            <w:tcW w:w="1631" w:type="dxa"/>
          </w:tcPr>
          <w:p w14:paraId="1FFBB046" w14:textId="77777777" w:rsidR="00E85C3E" w:rsidRPr="00F836AE" w:rsidRDefault="00E85C3E" w:rsidP="00F836AE">
            <w:pPr>
              <w:autoSpaceDE w:val="0"/>
              <w:autoSpaceDN w:val="0"/>
              <w:adjustRightInd w:val="0"/>
              <w:jc w:val="center"/>
              <w:rPr>
                <w:rFonts w:ascii="Consolas" w:hAnsi="Consolas"/>
                <w:sz w:val="18"/>
              </w:rPr>
            </w:pPr>
            <w:r w:rsidRPr="00F836AE">
              <w:rPr>
                <w:rFonts w:ascii="Consolas" w:hAnsi="Consolas"/>
                <w:sz w:val="18"/>
              </w:rPr>
              <w:t>STOP</w:t>
            </w:r>
          </w:p>
        </w:tc>
        <w:tc>
          <w:tcPr>
            <w:tcW w:w="6074" w:type="dxa"/>
          </w:tcPr>
          <w:p w14:paraId="15A637C3" w14:textId="77777777" w:rsidR="00E85C3E" w:rsidRPr="00E85C3E" w:rsidRDefault="00E85C3E" w:rsidP="00040EB1">
            <w:pPr>
              <w:autoSpaceDE w:val="0"/>
              <w:autoSpaceDN w:val="0"/>
              <w:adjustRightInd w:val="0"/>
              <w:jc w:val="left"/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停止进程</w:t>
            </w:r>
          </w:p>
        </w:tc>
      </w:tr>
    </w:tbl>
    <w:p w14:paraId="728BD3AE" w14:textId="77777777" w:rsidR="00E85C3E" w:rsidRPr="00E85C3E" w:rsidRDefault="00E85C3E" w:rsidP="00E85C3E">
      <w:pPr>
        <w:spacing w:line="360" w:lineRule="auto"/>
        <w:rPr>
          <w:rFonts w:ascii="Candara Light" w:hAnsi="Candara Light"/>
        </w:rPr>
      </w:pPr>
      <w:r w:rsidRPr="00E85C3E">
        <w:rPr>
          <w:rFonts w:ascii="Candara Light" w:hAnsi="Candara Light"/>
        </w:rPr>
        <w:tab/>
      </w:r>
      <w:r w:rsidRPr="00E85C3E">
        <w:rPr>
          <w:rFonts w:ascii="Candara Light" w:hAnsi="Candara Light"/>
        </w:rPr>
        <w:t>注意：</w:t>
      </w:r>
      <w:r w:rsidRPr="00C63CF6">
        <w:rPr>
          <w:rFonts w:ascii="Consolas" w:hAnsi="Consolas"/>
        </w:rPr>
        <w:t>kill –l</w:t>
      </w:r>
      <w:r w:rsidRPr="00E85C3E">
        <w:rPr>
          <w:rFonts w:ascii="Candara Light" w:hAnsi="Candara Light"/>
        </w:rPr>
        <w:t xml:space="preserve"> </w:t>
      </w:r>
      <w:r w:rsidRPr="00E85C3E">
        <w:rPr>
          <w:rFonts w:ascii="Candara Light" w:hAnsi="Candara Light"/>
        </w:rPr>
        <w:t>或</w:t>
      </w:r>
      <w:r w:rsidRPr="00C63CF6">
        <w:rPr>
          <w:rFonts w:ascii="Consolas" w:hAnsi="Consolas"/>
        </w:rPr>
        <w:t>man 7 signal</w:t>
      </w:r>
      <w:r w:rsidRPr="00E85C3E">
        <w:rPr>
          <w:rFonts w:ascii="Candara Light" w:hAnsi="Candara Light"/>
        </w:rPr>
        <w:t>可获取信号的完整列表。</w:t>
      </w:r>
    </w:p>
    <w:p w14:paraId="7944ADF9" w14:textId="692F7D88" w:rsidR="00E85C3E" w:rsidRPr="00C63CF6" w:rsidRDefault="00C63CF6" w:rsidP="00C63CF6">
      <w:pPr>
        <w:keepNext/>
        <w:keepLines/>
        <w:spacing w:before="160" w:after="80"/>
        <w:ind w:left="113"/>
        <w:outlineLvl w:val="1"/>
        <w:rPr>
          <w:rFonts w:ascii="Candara Light" w:eastAsia="楷体" w:hAnsi="Candara Light"/>
          <w:color w:val="000000" w:themeColor="text1"/>
          <w:sz w:val="36"/>
          <w:szCs w:val="40"/>
        </w:rPr>
      </w:pPr>
      <w:r>
        <w:rPr>
          <w:rFonts w:ascii="Candara Light" w:eastAsia="楷体" w:hAnsi="Candara Light" w:hint="eastAsia"/>
          <w:color w:val="000000" w:themeColor="text1"/>
          <w:sz w:val="36"/>
          <w:szCs w:val="40"/>
        </w:rPr>
        <w:t>3.2</w:t>
      </w:r>
      <w:r w:rsidR="00E85C3E" w:rsidRPr="00C63CF6">
        <w:rPr>
          <w:rFonts w:ascii="Candara Light" w:eastAsia="楷体" w:hAnsi="Candara Light"/>
          <w:color w:val="000000" w:themeColor="text1"/>
          <w:sz w:val="36"/>
          <w:szCs w:val="40"/>
        </w:rPr>
        <w:t>利用</w:t>
      </w:r>
      <w:r w:rsidR="00E85C3E" w:rsidRPr="00C63CF6">
        <w:rPr>
          <w:rFonts w:ascii="Candara Light" w:eastAsia="楷体" w:hAnsi="Candara Light"/>
          <w:color w:val="000000" w:themeColor="text1"/>
          <w:sz w:val="36"/>
          <w:szCs w:val="40"/>
        </w:rPr>
        <w:t>/proc</w:t>
      </w:r>
      <w:r w:rsidR="00E85C3E" w:rsidRPr="00C63CF6">
        <w:rPr>
          <w:rFonts w:ascii="Candara Light" w:eastAsia="楷体" w:hAnsi="Candara Light"/>
          <w:color w:val="000000" w:themeColor="text1"/>
          <w:sz w:val="36"/>
          <w:szCs w:val="40"/>
        </w:rPr>
        <w:t>文件系统查看进程信息</w:t>
      </w:r>
    </w:p>
    <w:p w14:paraId="5AD31BB9" w14:textId="77777777" w:rsidR="00E85C3E" w:rsidRPr="00C63CF6" w:rsidRDefault="00E85C3E" w:rsidP="00E85C3E">
      <w:pPr>
        <w:spacing w:line="360" w:lineRule="auto"/>
        <w:rPr>
          <w:rFonts w:ascii="Consolas" w:hAnsi="Consolas"/>
        </w:rPr>
      </w:pPr>
      <w:r w:rsidRPr="00E85C3E">
        <w:rPr>
          <w:rFonts w:ascii="Candara Light" w:hAnsi="Candara Light"/>
        </w:rPr>
        <w:tab/>
      </w:r>
      <w:r w:rsidRPr="00C63CF6">
        <w:rPr>
          <w:rFonts w:ascii="Consolas" w:hAnsi="Consolas"/>
        </w:rPr>
        <w:t>系统中运行的每个进程在</w:t>
      </w:r>
      <w:r w:rsidRPr="00C63CF6">
        <w:rPr>
          <w:rFonts w:ascii="Consolas" w:hAnsi="Consolas"/>
        </w:rPr>
        <w:t>/proc</w:t>
      </w:r>
      <w:r w:rsidRPr="00C63CF6">
        <w:rPr>
          <w:rFonts w:ascii="Consolas" w:hAnsi="Consolas"/>
        </w:rPr>
        <w:t>目录下有个目录，目录名称为进程</w:t>
      </w:r>
      <w:r w:rsidRPr="00C63CF6">
        <w:rPr>
          <w:rFonts w:ascii="Consolas" w:hAnsi="Consolas"/>
        </w:rPr>
        <w:t>PID</w:t>
      </w:r>
      <w:r w:rsidRPr="00C63CF6">
        <w:rPr>
          <w:rFonts w:ascii="Consolas" w:hAnsi="Consolas"/>
        </w:rPr>
        <w:t>。</w:t>
      </w:r>
    </w:p>
    <w:p w14:paraId="6FDB6231" w14:textId="77777777" w:rsidR="00E85C3E" w:rsidRPr="00E85C3E" w:rsidRDefault="00E85C3E" w:rsidP="00E85C3E">
      <w:pPr>
        <w:spacing w:line="360" w:lineRule="auto"/>
        <w:rPr>
          <w:rFonts w:ascii="Candara Light" w:hAnsi="Candara Light"/>
        </w:rPr>
      </w:pPr>
      <w:r w:rsidRPr="00E85C3E">
        <w:rPr>
          <w:rFonts w:ascii="Candara Light" w:hAnsi="Candara Light"/>
        </w:rPr>
        <w:tab/>
      </w:r>
      <w:r w:rsidRPr="00C63CF6">
        <w:rPr>
          <w:rFonts w:ascii="Consolas" w:hAnsi="Consolas"/>
        </w:rPr>
        <w:t>/proc/$PID/</w:t>
      </w:r>
      <w:r w:rsidRPr="00E85C3E">
        <w:rPr>
          <w:rFonts w:ascii="Candara Light" w:hAnsi="Candara Light"/>
        </w:rPr>
        <w:t>下包含进程的详细信息：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ayout w:type="fixed"/>
        <w:tblLook w:val="0000" w:firstRow="0" w:lastRow="0" w:firstColumn="0" w:lastColumn="0" w:noHBand="0" w:noVBand="0"/>
      </w:tblPr>
      <w:tblGrid>
        <w:gridCol w:w="1654"/>
        <w:gridCol w:w="6784"/>
      </w:tblGrid>
      <w:tr w:rsidR="00E85C3E" w:rsidRPr="00E85C3E" w14:paraId="508C263D" w14:textId="77777777" w:rsidTr="00040EB1">
        <w:tc>
          <w:tcPr>
            <w:tcW w:w="1654" w:type="dxa"/>
            <w:tcBorders>
              <w:bottom w:val="single" w:sz="6" w:space="0" w:color="008000"/>
            </w:tcBorders>
          </w:tcPr>
          <w:p w14:paraId="4E52F7C6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文件</w:t>
            </w:r>
          </w:p>
        </w:tc>
        <w:tc>
          <w:tcPr>
            <w:tcW w:w="6784" w:type="dxa"/>
            <w:tcBorders>
              <w:bottom w:val="single" w:sz="6" w:space="0" w:color="008000"/>
            </w:tcBorders>
          </w:tcPr>
          <w:p w14:paraId="5FF83813" w14:textId="77777777" w:rsidR="00E85C3E" w:rsidRPr="00E85C3E" w:rsidRDefault="00E85C3E" w:rsidP="00040EB1">
            <w:pPr>
              <w:jc w:val="center"/>
              <w:rPr>
                <w:rFonts w:ascii="Candara Light" w:hAnsi="Candara Light"/>
              </w:rPr>
            </w:pPr>
            <w:r w:rsidRPr="00E85C3E">
              <w:rPr>
                <w:rFonts w:ascii="Candara Light" w:hAnsi="Candara Light"/>
              </w:rPr>
              <w:t>说明</w:t>
            </w:r>
          </w:p>
        </w:tc>
      </w:tr>
      <w:tr w:rsidR="00E85C3E" w:rsidRPr="00E85C3E" w14:paraId="4E4EDBBA" w14:textId="77777777" w:rsidTr="00040EB1">
        <w:tc>
          <w:tcPr>
            <w:tcW w:w="1654" w:type="dxa"/>
          </w:tcPr>
          <w:p w14:paraId="2BA3DD3C" w14:textId="77777777" w:rsidR="00E85C3E" w:rsidRPr="00C63CF6" w:rsidRDefault="00E85C3E" w:rsidP="00C63CF6">
            <w:pPr>
              <w:jc w:val="center"/>
              <w:rPr>
                <w:rFonts w:ascii="Consolas" w:hAnsi="Consolas"/>
                <w:sz w:val="18"/>
              </w:rPr>
            </w:pPr>
            <w:r w:rsidRPr="00C63CF6">
              <w:rPr>
                <w:rFonts w:ascii="Consolas" w:hAnsi="Consolas"/>
                <w:sz w:val="18"/>
              </w:rPr>
              <w:t>cmdline</w:t>
            </w:r>
          </w:p>
        </w:tc>
        <w:tc>
          <w:tcPr>
            <w:tcW w:w="6784" w:type="dxa"/>
          </w:tcPr>
          <w:p w14:paraId="486B0FED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进程的命令行</w:t>
            </w:r>
          </w:p>
        </w:tc>
      </w:tr>
      <w:tr w:rsidR="00E85C3E" w:rsidRPr="00E85C3E" w14:paraId="41AFED7C" w14:textId="77777777" w:rsidTr="00040EB1">
        <w:tc>
          <w:tcPr>
            <w:tcW w:w="1654" w:type="dxa"/>
          </w:tcPr>
          <w:p w14:paraId="4250463D" w14:textId="77777777" w:rsidR="00E85C3E" w:rsidRPr="00C63CF6" w:rsidRDefault="00E85C3E" w:rsidP="00C63CF6">
            <w:pPr>
              <w:jc w:val="center"/>
              <w:rPr>
                <w:rFonts w:ascii="Consolas" w:hAnsi="Consolas"/>
                <w:sz w:val="18"/>
              </w:rPr>
            </w:pPr>
            <w:r w:rsidRPr="00C63CF6">
              <w:rPr>
                <w:rFonts w:ascii="Consolas" w:hAnsi="Consolas"/>
                <w:sz w:val="18"/>
              </w:rPr>
              <w:t>environ</w:t>
            </w:r>
          </w:p>
        </w:tc>
        <w:tc>
          <w:tcPr>
            <w:tcW w:w="6784" w:type="dxa"/>
          </w:tcPr>
          <w:p w14:paraId="1CA35992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进程的环境信息</w:t>
            </w:r>
          </w:p>
        </w:tc>
      </w:tr>
      <w:tr w:rsidR="00E85C3E" w:rsidRPr="00E85C3E" w14:paraId="63A485EC" w14:textId="77777777" w:rsidTr="00040EB1">
        <w:tc>
          <w:tcPr>
            <w:tcW w:w="1654" w:type="dxa"/>
          </w:tcPr>
          <w:p w14:paraId="153697C6" w14:textId="77777777" w:rsidR="00E85C3E" w:rsidRPr="00C63CF6" w:rsidRDefault="00E85C3E" w:rsidP="00C63CF6">
            <w:pPr>
              <w:jc w:val="center"/>
              <w:rPr>
                <w:rFonts w:ascii="Consolas" w:hAnsi="Consolas"/>
                <w:sz w:val="18"/>
              </w:rPr>
            </w:pPr>
            <w:r w:rsidRPr="00C63CF6">
              <w:rPr>
                <w:rFonts w:ascii="Consolas" w:hAnsi="Consolas"/>
                <w:sz w:val="18"/>
              </w:rPr>
              <w:t>fd</w:t>
            </w:r>
            <w:r w:rsidRPr="00C63CF6">
              <w:rPr>
                <w:rFonts w:ascii="Consolas" w:hAnsi="Consolas"/>
                <w:sz w:val="18"/>
              </w:rPr>
              <w:t>目录</w:t>
            </w:r>
          </w:p>
        </w:tc>
        <w:tc>
          <w:tcPr>
            <w:tcW w:w="6784" w:type="dxa"/>
          </w:tcPr>
          <w:p w14:paraId="6A6945B8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为每个打开的文件描述符提供一个入口</w:t>
            </w:r>
          </w:p>
        </w:tc>
      </w:tr>
      <w:tr w:rsidR="00E85C3E" w:rsidRPr="00E85C3E" w14:paraId="009BDE54" w14:textId="77777777" w:rsidTr="00040EB1">
        <w:tc>
          <w:tcPr>
            <w:tcW w:w="1654" w:type="dxa"/>
          </w:tcPr>
          <w:p w14:paraId="39B2A605" w14:textId="5A58F529" w:rsidR="00E85C3E" w:rsidRPr="00C63CF6" w:rsidRDefault="00E85C3E" w:rsidP="00C63CF6">
            <w:pPr>
              <w:jc w:val="center"/>
              <w:rPr>
                <w:rFonts w:ascii="Consolas" w:hAnsi="Consolas"/>
                <w:sz w:val="18"/>
              </w:rPr>
            </w:pPr>
            <w:r w:rsidRPr="00C63CF6">
              <w:rPr>
                <w:rFonts w:ascii="Consolas" w:hAnsi="Consolas"/>
                <w:sz w:val="18"/>
              </w:rPr>
              <w:t>mem</w:t>
            </w:r>
          </w:p>
        </w:tc>
        <w:tc>
          <w:tcPr>
            <w:tcW w:w="6784" w:type="dxa"/>
          </w:tcPr>
          <w:p w14:paraId="1597EE41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可通过其访问进程的内存映像</w:t>
            </w:r>
          </w:p>
        </w:tc>
      </w:tr>
      <w:tr w:rsidR="00E85C3E" w:rsidRPr="00E85C3E" w14:paraId="2FD71ADE" w14:textId="77777777" w:rsidTr="00040EB1">
        <w:tc>
          <w:tcPr>
            <w:tcW w:w="1654" w:type="dxa"/>
          </w:tcPr>
          <w:p w14:paraId="76ACDE28" w14:textId="77777777" w:rsidR="00E85C3E" w:rsidRPr="00C63CF6" w:rsidRDefault="00E85C3E" w:rsidP="00C63CF6">
            <w:pPr>
              <w:jc w:val="center"/>
              <w:rPr>
                <w:rFonts w:ascii="Consolas" w:hAnsi="Consolas"/>
                <w:sz w:val="18"/>
              </w:rPr>
            </w:pPr>
            <w:r w:rsidRPr="00C63CF6">
              <w:rPr>
                <w:rFonts w:ascii="Consolas" w:hAnsi="Consolas"/>
                <w:sz w:val="18"/>
              </w:rPr>
              <w:t>stat</w:t>
            </w:r>
          </w:p>
        </w:tc>
        <w:tc>
          <w:tcPr>
            <w:tcW w:w="6784" w:type="dxa"/>
          </w:tcPr>
          <w:p w14:paraId="60D393B9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包含进程的大多数信息</w:t>
            </w:r>
          </w:p>
        </w:tc>
      </w:tr>
      <w:tr w:rsidR="00E85C3E" w:rsidRPr="00E85C3E" w14:paraId="052EB6A6" w14:textId="77777777" w:rsidTr="00040EB1">
        <w:tc>
          <w:tcPr>
            <w:tcW w:w="1654" w:type="dxa"/>
          </w:tcPr>
          <w:p w14:paraId="6A2E7762" w14:textId="7D160F9F" w:rsidR="00E85C3E" w:rsidRPr="00C63CF6" w:rsidRDefault="00E85C3E" w:rsidP="00C63CF6">
            <w:pPr>
              <w:jc w:val="center"/>
              <w:rPr>
                <w:rFonts w:ascii="Consolas" w:hAnsi="Consolas"/>
                <w:sz w:val="18"/>
              </w:rPr>
            </w:pPr>
            <w:r w:rsidRPr="00C63CF6">
              <w:rPr>
                <w:rFonts w:ascii="Consolas" w:hAnsi="Consolas"/>
                <w:sz w:val="18"/>
              </w:rPr>
              <w:lastRenderedPageBreak/>
              <w:t>status</w:t>
            </w:r>
          </w:p>
        </w:tc>
        <w:tc>
          <w:tcPr>
            <w:tcW w:w="6784" w:type="dxa"/>
          </w:tcPr>
          <w:p w14:paraId="13A6E869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包含用户可读的进程信息</w:t>
            </w:r>
          </w:p>
        </w:tc>
      </w:tr>
      <w:tr w:rsidR="00E85C3E" w:rsidRPr="00E85C3E" w14:paraId="10B7F713" w14:textId="77777777" w:rsidTr="00040EB1">
        <w:tc>
          <w:tcPr>
            <w:tcW w:w="1654" w:type="dxa"/>
          </w:tcPr>
          <w:p w14:paraId="6C21C21D" w14:textId="77777777" w:rsidR="00E85C3E" w:rsidRPr="00C63CF6" w:rsidRDefault="00E85C3E" w:rsidP="00C63CF6">
            <w:pPr>
              <w:jc w:val="center"/>
              <w:rPr>
                <w:rFonts w:ascii="Consolas" w:hAnsi="Consolas"/>
                <w:sz w:val="18"/>
              </w:rPr>
            </w:pPr>
            <w:r w:rsidRPr="00C63CF6">
              <w:rPr>
                <w:rFonts w:ascii="Consolas" w:hAnsi="Consolas"/>
                <w:sz w:val="18"/>
              </w:rPr>
              <w:t>cwd</w:t>
            </w:r>
          </w:p>
        </w:tc>
        <w:tc>
          <w:tcPr>
            <w:tcW w:w="6784" w:type="dxa"/>
          </w:tcPr>
          <w:p w14:paraId="6620BB22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指向进程的当前工作目录</w:t>
            </w:r>
          </w:p>
        </w:tc>
      </w:tr>
      <w:tr w:rsidR="00E85C3E" w:rsidRPr="00E85C3E" w14:paraId="7C2164D6" w14:textId="77777777" w:rsidTr="00040EB1">
        <w:tc>
          <w:tcPr>
            <w:tcW w:w="1654" w:type="dxa"/>
          </w:tcPr>
          <w:p w14:paraId="7C8E40B5" w14:textId="77777777" w:rsidR="00E85C3E" w:rsidRPr="00C63CF6" w:rsidRDefault="00E85C3E" w:rsidP="00C63CF6">
            <w:pPr>
              <w:jc w:val="center"/>
              <w:rPr>
                <w:rFonts w:ascii="Consolas" w:hAnsi="Consolas"/>
                <w:sz w:val="18"/>
              </w:rPr>
            </w:pPr>
            <w:r w:rsidRPr="00C63CF6">
              <w:rPr>
                <w:rFonts w:ascii="Consolas" w:hAnsi="Consolas"/>
                <w:sz w:val="18"/>
              </w:rPr>
              <w:t>exe</w:t>
            </w:r>
          </w:p>
        </w:tc>
        <w:tc>
          <w:tcPr>
            <w:tcW w:w="6784" w:type="dxa"/>
          </w:tcPr>
          <w:p w14:paraId="7855516B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指向正在被执行的文件</w:t>
            </w:r>
          </w:p>
        </w:tc>
      </w:tr>
      <w:tr w:rsidR="00E85C3E" w:rsidRPr="00E85C3E" w14:paraId="14759D19" w14:textId="77777777" w:rsidTr="00040EB1">
        <w:tc>
          <w:tcPr>
            <w:tcW w:w="1654" w:type="dxa"/>
          </w:tcPr>
          <w:p w14:paraId="28266665" w14:textId="77777777" w:rsidR="00E85C3E" w:rsidRPr="00C63CF6" w:rsidRDefault="00E85C3E" w:rsidP="00C63CF6">
            <w:pPr>
              <w:jc w:val="center"/>
              <w:rPr>
                <w:rFonts w:ascii="Consolas" w:hAnsi="Consolas"/>
                <w:sz w:val="18"/>
              </w:rPr>
            </w:pPr>
            <w:r w:rsidRPr="00C63CF6">
              <w:rPr>
                <w:rFonts w:ascii="Consolas" w:hAnsi="Consolas"/>
                <w:sz w:val="18"/>
              </w:rPr>
              <w:t>maps</w:t>
            </w:r>
          </w:p>
        </w:tc>
        <w:tc>
          <w:tcPr>
            <w:tcW w:w="6784" w:type="dxa"/>
          </w:tcPr>
          <w:p w14:paraId="643305E2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内存映射区信息</w:t>
            </w:r>
          </w:p>
        </w:tc>
      </w:tr>
      <w:tr w:rsidR="00E85C3E" w:rsidRPr="00E85C3E" w14:paraId="31487701" w14:textId="77777777" w:rsidTr="00040EB1">
        <w:tc>
          <w:tcPr>
            <w:tcW w:w="1654" w:type="dxa"/>
          </w:tcPr>
          <w:p w14:paraId="7F18946E" w14:textId="77777777" w:rsidR="00E85C3E" w:rsidRPr="00C63CF6" w:rsidRDefault="00E85C3E" w:rsidP="00C63CF6">
            <w:pPr>
              <w:jc w:val="center"/>
              <w:rPr>
                <w:rFonts w:ascii="Consolas" w:hAnsi="Consolas"/>
                <w:sz w:val="18"/>
              </w:rPr>
            </w:pPr>
            <w:r w:rsidRPr="00C63CF6">
              <w:rPr>
                <w:rFonts w:ascii="Consolas" w:hAnsi="Consolas"/>
                <w:sz w:val="18"/>
              </w:rPr>
              <w:t>root</w:t>
            </w:r>
          </w:p>
        </w:tc>
        <w:tc>
          <w:tcPr>
            <w:tcW w:w="6784" w:type="dxa"/>
          </w:tcPr>
          <w:p w14:paraId="6D0343AF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进程的根目录</w:t>
            </w:r>
          </w:p>
        </w:tc>
      </w:tr>
      <w:tr w:rsidR="00E85C3E" w:rsidRPr="00E85C3E" w14:paraId="25732BA1" w14:textId="77777777" w:rsidTr="00040EB1">
        <w:tc>
          <w:tcPr>
            <w:tcW w:w="1654" w:type="dxa"/>
          </w:tcPr>
          <w:p w14:paraId="440A2087" w14:textId="77777777" w:rsidR="00E85C3E" w:rsidRPr="00C63CF6" w:rsidRDefault="00E85C3E" w:rsidP="00C63CF6">
            <w:pPr>
              <w:jc w:val="center"/>
              <w:rPr>
                <w:rFonts w:ascii="Consolas" w:hAnsi="Consolas"/>
                <w:sz w:val="18"/>
              </w:rPr>
            </w:pPr>
            <w:r w:rsidRPr="00C63CF6">
              <w:rPr>
                <w:rFonts w:ascii="Consolas" w:hAnsi="Consolas"/>
                <w:sz w:val="18"/>
              </w:rPr>
              <w:t>statm</w:t>
            </w:r>
          </w:p>
        </w:tc>
        <w:tc>
          <w:tcPr>
            <w:tcW w:w="6784" w:type="dxa"/>
          </w:tcPr>
          <w:p w14:paraId="538EB99A" w14:textId="77777777" w:rsidR="00E85C3E" w:rsidRPr="00E85C3E" w:rsidRDefault="00E85C3E" w:rsidP="00040EB1">
            <w:pPr>
              <w:rPr>
                <w:rFonts w:ascii="Candara Light" w:hAnsi="Candara Light"/>
                <w:sz w:val="18"/>
              </w:rPr>
            </w:pPr>
            <w:r w:rsidRPr="00E85C3E">
              <w:rPr>
                <w:rFonts w:ascii="Candara Light" w:hAnsi="Candara Light"/>
                <w:sz w:val="18"/>
              </w:rPr>
              <w:t>进程对内存的使用情况</w:t>
            </w:r>
          </w:p>
        </w:tc>
      </w:tr>
    </w:tbl>
    <w:p w14:paraId="267F2A65" w14:textId="459BFB7D" w:rsidR="00BF658A" w:rsidRPr="005F55D9" w:rsidRDefault="00E85C3E" w:rsidP="00BF658A">
      <w:pPr>
        <w:keepNext/>
        <w:keepLines/>
        <w:spacing w:before="480" w:after="80"/>
        <w:outlineLvl w:val="0"/>
        <w:rPr>
          <w:rFonts w:ascii="Candara Light" w:eastAsia="仿宋" w:hAnsi="Candara Light"/>
          <w:sz w:val="44"/>
          <w:szCs w:val="48"/>
        </w:rPr>
      </w:pPr>
      <w:r>
        <w:rPr>
          <w:rFonts w:ascii="Candara Light" w:eastAsia="仿宋" w:hAnsi="Candara Light" w:hint="eastAsia"/>
          <w:sz w:val="44"/>
          <w:szCs w:val="48"/>
        </w:rPr>
        <w:t>4</w:t>
      </w:r>
      <w:r w:rsidR="00BF658A">
        <w:rPr>
          <w:rFonts w:ascii="Candara Light" w:eastAsia="仿宋" w:hAnsi="Candara Light" w:hint="eastAsia"/>
          <w:sz w:val="44"/>
          <w:szCs w:val="48"/>
        </w:rPr>
        <w:t>实验内容</w:t>
      </w:r>
    </w:p>
    <w:p w14:paraId="188E159F" w14:textId="3696A8C1" w:rsidR="00C63CF6" w:rsidRDefault="0028011D" w:rsidP="0028011D">
      <w:pPr>
        <w:keepNext/>
        <w:keepLines/>
        <w:spacing w:before="160" w:after="80" w:line="400" w:lineRule="exact"/>
        <w:ind w:left="113"/>
        <w:outlineLvl w:val="1"/>
        <w:rPr>
          <w:rFonts w:ascii="Candara Light" w:eastAsia="楷体" w:hAnsi="Candara Light"/>
          <w:color w:val="000000" w:themeColor="text1"/>
          <w:sz w:val="28"/>
          <w:szCs w:val="32"/>
        </w:rPr>
      </w:pPr>
      <w:r w:rsidRPr="0028011D">
        <w:rPr>
          <w:rFonts w:ascii="Candara Light" w:eastAsia="楷体" w:hAnsi="Candara Light" w:hint="eastAsia"/>
          <w:color w:val="000000" w:themeColor="text1"/>
          <w:sz w:val="28"/>
          <w:szCs w:val="32"/>
        </w:rPr>
        <w:t>4.1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列出你的系统中当前运行的所有进程，并解释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bash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进程的各项信息的含义（不包括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RSS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和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SHR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）。</w:t>
      </w:r>
    </w:p>
    <w:p w14:paraId="21494D80" w14:textId="2F56A81E" w:rsidR="009C41BE" w:rsidRPr="00515D9E" w:rsidRDefault="0028011D" w:rsidP="0028011D">
      <w:pPr>
        <w:pStyle w:val="a8"/>
        <w:numPr>
          <w:ilvl w:val="0"/>
          <w:numId w:val="68"/>
        </w:numPr>
        <w:spacing w:line="400" w:lineRule="exact"/>
        <w:ind w:left="442"/>
        <w:rPr>
          <w:rFonts w:ascii="Consolas" w:hAnsi="Consolas"/>
          <w:sz w:val="24"/>
          <w:szCs w:val="24"/>
        </w:rPr>
      </w:pPr>
      <w:r w:rsidRPr="00515D9E">
        <w:rPr>
          <w:rFonts w:ascii="Consolas" w:hAnsi="Consolas"/>
          <w:sz w:val="24"/>
          <w:szCs w:val="24"/>
        </w:rPr>
        <w:t>列出系统中所有进程。在终端中执行命令</w:t>
      </w:r>
      <w:r w:rsidRPr="00515D9E">
        <w:rPr>
          <w:rFonts w:ascii="Consolas" w:hAnsi="Consolas"/>
          <w:sz w:val="24"/>
          <w:szCs w:val="24"/>
          <w:bdr w:val="single" w:sz="4" w:space="0" w:color="auto"/>
        </w:rPr>
        <w:t>ps -aux</w:t>
      </w:r>
      <w:r w:rsidRPr="00515D9E">
        <w:rPr>
          <w:rFonts w:ascii="Consolas" w:hAnsi="Consolas"/>
          <w:sz w:val="24"/>
          <w:szCs w:val="24"/>
        </w:rPr>
        <w:t>。</w:t>
      </w:r>
    </w:p>
    <w:p w14:paraId="42EE859E" w14:textId="77777777" w:rsidR="00515D9E" w:rsidRPr="00515D9E" w:rsidRDefault="00515D9E" w:rsidP="00515D9E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515D9E">
        <w:rPr>
          <w:rFonts w:ascii="Consolas" w:eastAsia="仿宋" w:hAnsi="Consolas" w:hint="eastAsia"/>
          <w:sz w:val="24"/>
          <w:szCs w:val="24"/>
        </w:rPr>
        <w:t xml:space="preserve">ps: </w:t>
      </w:r>
      <w:r w:rsidRPr="00515D9E">
        <w:rPr>
          <w:rFonts w:ascii="Consolas" w:eastAsia="仿宋" w:hAnsi="Consolas" w:hint="eastAsia"/>
          <w:sz w:val="24"/>
          <w:szCs w:val="24"/>
        </w:rPr>
        <w:t>进程查看命令</w:t>
      </w:r>
      <w:r w:rsidRPr="00515D9E">
        <w:rPr>
          <w:rFonts w:ascii="Consolas" w:eastAsia="仿宋" w:hAnsi="Consolas" w:hint="eastAsia"/>
          <w:sz w:val="24"/>
          <w:szCs w:val="24"/>
        </w:rPr>
        <w:t>(Process Status)</w:t>
      </w:r>
    </w:p>
    <w:p w14:paraId="5388E221" w14:textId="77777777" w:rsidR="00515D9E" w:rsidRPr="00515D9E" w:rsidRDefault="00515D9E" w:rsidP="00515D9E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515D9E">
        <w:rPr>
          <w:rFonts w:ascii="Consolas" w:eastAsia="仿宋" w:hAnsi="Consolas" w:hint="eastAsia"/>
          <w:sz w:val="24"/>
          <w:szCs w:val="24"/>
        </w:rPr>
        <w:t xml:space="preserve">-a: </w:t>
      </w:r>
      <w:r w:rsidRPr="00515D9E">
        <w:rPr>
          <w:rFonts w:ascii="Consolas" w:eastAsia="仿宋" w:hAnsi="Consolas" w:hint="eastAsia"/>
          <w:sz w:val="24"/>
          <w:szCs w:val="24"/>
        </w:rPr>
        <w:t>显示所有用户的进程</w:t>
      </w:r>
      <w:r w:rsidRPr="00515D9E">
        <w:rPr>
          <w:rFonts w:ascii="Consolas" w:eastAsia="仿宋" w:hAnsi="Consolas" w:hint="eastAsia"/>
          <w:sz w:val="24"/>
          <w:szCs w:val="24"/>
        </w:rPr>
        <w:t>(</w:t>
      </w:r>
      <w:r w:rsidRPr="00515D9E">
        <w:rPr>
          <w:rFonts w:ascii="Consolas" w:eastAsia="仿宋" w:hAnsi="Consolas" w:hint="eastAsia"/>
          <w:sz w:val="24"/>
          <w:szCs w:val="24"/>
        </w:rPr>
        <w:t>包括其他用户</w:t>
      </w:r>
      <w:r w:rsidRPr="00515D9E">
        <w:rPr>
          <w:rFonts w:ascii="Consolas" w:eastAsia="仿宋" w:hAnsi="Consolas" w:hint="eastAsia"/>
          <w:sz w:val="24"/>
          <w:szCs w:val="24"/>
        </w:rPr>
        <w:t>)</w:t>
      </w:r>
    </w:p>
    <w:p w14:paraId="4557DCC3" w14:textId="77777777" w:rsidR="00515D9E" w:rsidRPr="00515D9E" w:rsidRDefault="00515D9E" w:rsidP="00515D9E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515D9E">
        <w:rPr>
          <w:rFonts w:ascii="Consolas" w:eastAsia="仿宋" w:hAnsi="Consolas" w:hint="eastAsia"/>
          <w:sz w:val="24"/>
          <w:szCs w:val="24"/>
        </w:rPr>
        <w:t xml:space="preserve">-u: </w:t>
      </w:r>
      <w:r w:rsidRPr="00515D9E">
        <w:rPr>
          <w:rFonts w:ascii="Consolas" w:eastAsia="仿宋" w:hAnsi="Consolas" w:hint="eastAsia"/>
          <w:sz w:val="24"/>
          <w:szCs w:val="24"/>
        </w:rPr>
        <w:t>以用户导向的格式显示</w:t>
      </w:r>
      <w:r w:rsidRPr="00515D9E">
        <w:rPr>
          <w:rFonts w:ascii="Consolas" w:eastAsia="仿宋" w:hAnsi="Consolas" w:hint="eastAsia"/>
          <w:sz w:val="24"/>
          <w:szCs w:val="24"/>
        </w:rPr>
        <w:t>,</w:t>
      </w:r>
      <w:r w:rsidRPr="00515D9E">
        <w:rPr>
          <w:rFonts w:ascii="Consolas" w:eastAsia="仿宋" w:hAnsi="Consolas" w:hint="eastAsia"/>
          <w:sz w:val="24"/>
          <w:szCs w:val="24"/>
        </w:rPr>
        <w:t>包含更多详细字段</w:t>
      </w:r>
    </w:p>
    <w:p w14:paraId="56BCF756" w14:textId="77777777" w:rsidR="00515D9E" w:rsidRPr="00515D9E" w:rsidRDefault="00515D9E" w:rsidP="00515D9E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515D9E">
        <w:rPr>
          <w:rFonts w:ascii="Consolas" w:eastAsia="仿宋" w:hAnsi="Consolas" w:hint="eastAsia"/>
          <w:sz w:val="24"/>
          <w:szCs w:val="24"/>
        </w:rPr>
        <w:t xml:space="preserve">-x: </w:t>
      </w:r>
      <w:r w:rsidRPr="00515D9E">
        <w:rPr>
          <w:rFonts w:ascii="Consolas" w:eastAsia="仿宋" w:hAnsi="Consolas" w:hint="eastAsia"/>
          <w:sz w:val="24"/>
          <w:szCs w:val="24"/>
        </w:rPr>
        <w:t>显示无控制终端的进程</w:t>
      </w:r>
      <w:r w:rsidRPr="00515D9E">
        <w:rPr>
          <w:rFonts w:ascii="Consolas" w:eastAsia="仿宋" w:hAnsi="Consolas" w:hint="eastAsia"/>
          <w:sz w:val="24"/>
          <w:szCs w:val="24"/>
        </w:rPr>
        <w:t>(</w:t>
      </w:r>
      <w:r w:rsidRPr="00515D9E">
        <w:rPr>
          <w:rFonts w:ascii="Consolas" w:eastAsia="仿宋" w:hAnsi="Consolas" w:hint="eastAsia"/>
          <w:sz w:val="24"/>
          <w:szCs w:val="24"/>
        </w:rPr>
        <w:t>如系统守护进程</w:t>
      </w:r>
      <w:r w:rsidRPr="00515D9E">
        <w:rPr>
          <w:rFonts w:ascii="Consolas" w:eastAsia="仿宋" w:hAnsi="Consolas" w:hint="eastAsia"/>
          <w:sz w:val="24"/>
          <w:szCs w:val="24"/>
        </w:rPr>
        <w:t>)</w:t>
      </w:r>
    </w:p>
    <w:p w14:paraId="31020118" w14:textId="2A69778F" w:rsidR="00515D9E" w:rsidRDefault="00515D9E" w:rsidP="00515D9E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515D9E">
        <w:rPr>
          <w:rFonts w:ascii="Consolas" w:eastAsia="仿宋" w:hAnsi="Consolas" w:hint="eastAsia"/>
          <w:sz w:val="24"/>
          <w:szCs w:val="24"/>
        </w:rPr>
        <w:t>该组合能够列出系统中所有进程的详细信息</w:t>
      </w:r>
      <w:r w:rsidRPr="00515D9E">
        <w:rPr>
          <w:rFonts w:ascii="Consolas" w:eastAsia="仿宋" w:hAnsi="Consolas" w:hint="eastAsia"/>
          <w:sz w:val="24"/>
          <w:szCs w:val="24"/>
        </w:rPr>
        <w:t>,</w:t>
      </w:r>
      <w:r w:rsidRPr="00515D9E">
        <w:rPr>
          <w:rFonts w:ascii="Consolas" w:eastAsia="仿宋" w:hAnsi="Consolas" w:hint="eastAsia"/>
          <w:sz w:val="24"/>
          <w:szCs w:val="24"/>
        </w:rPr>
        <w:t>是最常用的进程查看方式之一。</w:t>
      </w:r>
    </w:p>
    <w:p w14:paraId="0FBCD218" w14:textId="7322E851" w:rsidR="009C41BE" w:rsidRDefault="00515D9E" w:rsidP="00515D9E">
      <w:pPr>
        <w:pStyle w:val="a8"/>
        <w:ind w:left="442"/>
        <w:rPr>
          <w:rFonts w:ascii="Consolas" w:eastAsia="仿宋" w:hAnsi="Consolas"/>
          <w:sz w:val="24"/>
          <w:szCs w:val="24"/>
        </w:rPr>
      </w:pPr>
      <w:r w:rsidRPr="00515D9E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1D376D5B" wp14:editId="0DCF1E4D">
            <wp:extent cx="4914900" cy="3463129"/>
            <wp:effectExtent l="0" t="0" r="0" b="4445"/>
            <wp:docPr id="1086765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65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8176" cy="346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CABD" w14:textId="4160E09E" w:rsidR="00515D9E" w:rsidRDefault="00515D9E" w:rsidP="00515D9E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515D9E">
        <w:rPr>
          <w:rFonts w:ascii="Consolas" w:eastAsia="仿宋" w:hAnsi="Consolas"/>
          <w:sz w:val="24"/>
          <w:szCs w:val="24"/>
        </w:rPr>
        <w:t>如图，</w:t>
      </w:r>
      <w:r>
        <w:rPr>
          <w:rFonts w:ascii="Consolas" w:eastAsia="仿宋" w:hAnsi="Consolas" w:hint="eastAsia"/>
          <w:sz w:val="24"/>
          <w:szCs w:val="24"/>
        </w:rPr>
        <w:t>系统重所有进程的详细信息。</w:t>
      </w:r>
    </w:p>
    <w:p w14:paraId="32A41542" w14:textId="77777777" w:rsidR="00515D9E" w:rsidRPr="00515D9E" w:rsidRDefault="00515D9E" w:rsidP="00515D9E">
      <w:pPr>
        <w:pStyle w:val="a8"/>
        <w:numPr>
          <w:ilvl w:val="0"/>
          <w:numId w:val="68"/>
        </w:numPr>
        <w:spacing w:line="400" w:lineRule="exact"/>
        <w:ind w:left="442"/>
        <w:rPr>
          <w:rFonts w:ascii="Consolas" w:hAnsi="Consolas"/>
          <w:sz w:val="24"/>
          <w:szCs w:val="24"/>
        </w:rPr>
      </w:pPr>
      <w:r w:rsidRPr="00515D9E">
        <w:rPr>
          <w:rFonts w:ascii="Consolas" w:hAnsi="Consolas" w:hint="eastAsia"/>
          <w:sz w:val="24"/>
          <w:szCs w:val="24"/>
        </w:rPr>
        <w:t>查找</w:t>
      </w:r>
      <w:r w:rsidRPr="00515D9E">
        <w:rPr>
          <w:rFonts w:ascii="Consolas" w:hAnsi="Consolas" w:hint="eastAsia"/>
          <w:sz w:val="24"/>
          <w:szCs w:val="24"/>
        </w:rPr>
        <w:t>bash</w:t>
      </w:r>
      <w:r w:rsidRPr="00515D9E">
        <w:rPr>
          <w:rFonts w:ascii="Consolas" w:hAnsi="Consolas" w:hint="eastAsia"/>
          <w:sz w:val="24"/>
          <w:szCs w:val="24"/>
        </w:rPr>
        <w:t>进程信息。</w:t>
      </w:r>
    </w:p>
    <w:p w14:paraId="5F6D0E77" w14:textId="25652A35" w:rsidR="00515D9E" w:rsidRDefault="00515D9E" w:rsidP="00515D9E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515D9E">
        <w:rPr>
          <w:rFonts w:ascii="Consolas" w:eastAsia="仿宋" w:hAnsi="Consolas" w:hint="eastAsia"/>
          <w:sz w:val="24"/>
          <w:szCs w:val="24"/>
        </w:rPr>
        <w:t>为了更清晰地查看</w:t>
      </w:r>
      <w:r w:rsidRPr="00515D9E">
        <w:rPr>
          <w:rFonts w:ascii="Consolas" w:eastAsia="仿宋" w:hAnsi="Consolas" w:hint="eastAsia"/>
          <w:sz w:val="24"/>
          <w:szCs w:val="24"/>
        </w:rPr>
        <w:t>bash</w:t>
      </w:r>
      <w:r w:rsidRPr="00515D9E">
        <w:rPr>
          <w:rFonts w:ascii="Consolas" w:eastAsia="仿宋" w:hAnsi="Consolas" w:hint="eastAsia"/>
          <w:sz w:val="24"/>
          <w:szCs w:val="24"/>
        </w:rPr>
        <w:t>进程</w:t>
      </w:r>
      <w:r w:rsidRPr="00515D9E">
        <w:rPr>
          <w:rFonts w:ascii="Consolas" w:eastAsia="仿宋" w:hAnsi="Consolas" w:hint="eastAsia"/>
          <w:sz w:val="24"/>
          <w:szCs w:val="24"/>
        </w:rPr>
        <w:t>,</w:t>
      </w:r>
      <w:r w:rsidRPr="00515D9E">
        <w:rPr>
          <w:rFonts w:ascii="Consolas" w:eastAsia="仿宋" w:hAnsi="Consolas" w:hint="eastAsia"/>
          <w:sz w:val="24"/>
          <w:szCs w:val="24"/>
        </w:rPr>
        <w:t>可以使用</w:t>
      </w:r>
      <w:r w:rsidRPr="00515D9E">
        <w:rPr>
          <w:rFonts w:ascii="Consolas" w:eastAsia="仿宋" w:hAnsi="Consolas" w:hint="eastAsia"/>
          <w:sz w:val="24"/>
          <w:szCs w:val="24"/>
        </w:rPr>
        <w:t>grep</w:t>
      </w:r>
      <w:r w:rsidRPr="00515D9E">
        <w:rPr>
          <w:rFonts w:ascii="Consolas" w:eastAsia="仿宋" w:hAnsi="Consolas" w:hint="eastAsia"/>
          <w:sz w:val="24"/>
          <w:szCs w:val="24"/>
        </w:rPr>
        <w:t>过滤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66648F1A" w14:textId="00DCFCC8" w:rsidR="00515D9E" w:rsidRDefault="00515D9E" w:rsidP="00515D9E">
      <w:pPr>
        <w:pStyle w:val="a8"/>
        <w:ind w:left="442"/>
        <w:rPr>
          <w:rFonts w:ascii="Consolas" w:eastAsia="仿宋" w:hAnsi="Consolas"/>
          <w:sz w:val="24"/>
          <w:szCs w:val="24"/>
        </w:rPr>
      </w:pPr>
      <w:r w:rsidRPr="00515D9E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38DA42EC" wp14:editId="18752F0E">
            <wp:extent cx="5702300" cy="902834"/>
            <wp:effectExtent l="0" t="0" r="0" b="0"/>
            <wp:docPr id="893079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79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829" cy="9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B6A2" w14:textId="251131AB" w:rsidR="00515D9E" w:rsidRDefault="00515D9E" w:rsidP="00515D9E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图示为</w:t>
      </w:r>
      <w:r>
        <w:rPr>
          <w:rFonts w:ascii="Consolas" w:eastAsia="仿宋" w:hAnsi="Consolas" w:hint="eastAsia"/>
          <w:sz w:val="24"/>
          <w:szCs w:val="24"/>
        </w:rPr>
        <w:t>bash</w:t>
      </w:r>
      <w:r>
        <w:rPr>
          <w:rFonts w:ascii="Consolas" w:eastAsia="仿宋" w:hAnsi="Consolas" w:hint="eastAsia"/>
          <w:sz w:val="24"/>
          <w:szCs w:val="24"/>
        </w:rPr>
        <w:t>进程，但没有显示表头。</w:t>
      </w:r>
    </w:p>
    <w:p w14:paraId="0780AC0B" w14:textId="316DE580" w:rsidR="00515D9E" w:rsidRDefault="00515D9E" w:rsidP="00515D9E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查询得知使用</w:t>
      </w:r>
      <w:r w:rsidRPr="00515D9E">
        <w:rPr>
          <w:rFonts w:ascii="Consolas" w:eastAsia="仿宋" w:hAnsi="Consolas"/>
          <w:sz w:val="24"/>
          <w:szCs w:val="24"/>
          <w:bdr w:val="single" w:sz="4" w:space="0" w:color="auto"/>
        </w:rPr>
        <w:t>ps -aux | grep -E "USER|bash"</w:t>
      </w:r>
      <w:r>
        <w:rPr>
          <w:rFonts w:ascii="Consolas" w:eastAsia="仿宋" w:hAnsi="Consolas" w:hint="eastAsia"/>
          <w:sz w:val="24"/>
          <w:szCs w:val="24"/>
        </w:rPr>
        <w:t>可以同时显示表头和</w:t>
      </w:r>
      <w:r>
        <w:rPr>
          <w:rFonts w:ascii="Consolas" w:eastAsia="仿宋" w:hAnsi="Consolas" w:hint="eastAsia"/>
          <w:sz w:val="24"/>
          <w:szCs w:val="24"/>
        </w:rPr>
        <w:t>bash</w:t>
      </w:r>
      <w:r>
        <w:rPr>
          <w:rFonts w:ascii="Consolas" w:eastAsia="仿宋" w:hAnsi="Consolas" w:hint="eastAsia"/>
          <w:sz w:val="24"/>
          <w:szCs w:val="24"/>
        </w:rPr>
        <w:t>进程信息</w:t>
      </w:r>
      <w:r>
        <w:rPr>
          <w:rFonts w:ascii="Consolas" w:eastAsia="仿宋" w:hAnsi="Consolas" w:hint="eastAsia"/>
          <w:sz w:val="24"/>
          <w:szCs w:val="24"/>
        </w:rPr>
        <w:t>,</w:t>
      </w:r>
      <w:r>
        <w:rPr>
          <w:rFonts w:ascii="Consolas" w:eastAsia="仿宋" w:hAnsi="Consolas" w:hint="eastAsia"/>
          <w:sz w:val="24"/>
          <w:szCs w:val="24"/>
        </w:rPr>
        <w:t>便于对照理解。</w:t>
      </w:r>
    </w:p>
    <w:p w14:paraId="27C5BDD2" w14:textId="4A6D99C6" w:rsidR="00515D9E" w:rsidRDefault="00515D9E" w:rsidP="00515D9E">
      <w:pPr>
        <w:pStyle w:val="a8"/>
        <w:ind w:left="442"/>
        <w:rPr>
          <w:rFonts w:ascii="Consolas" w:eastAsia="仿宋" w:hAnsi="Consolas"/>
          <w:sz w:val="24"/>
          <w:szCs w:val="24"/>
          <w:bdr w:val="single" w:sz="4" w:space="0" w:color="auto"/>
        </w:rPr>
      </w:pPr>
      <w:r w:rsidRPr="00515D9E">
        <w:rPr>
          <w:rFonts w:ascii="Consolas" w:eastAsia="仿宋" w:hAnsi="Consolas"/>
          <w:noProof/>
          <w:sz w:val="24"/>
          <w:szCs w:val="24"/>
          <w:bdr w:val="single" w:sz="4" w:space="0" w:color="auto"/>
        </w:rPr>
        <w:drawing>
          <wp:inline distT="0" distB="0" distL="0" distR="0" wp14:anchorId="69B1196B" wp14:editId="714753CA">
            <wp:extent cx="5765800" cy="1030620"/>
            <wp:effectExtent l="0" t="0" r="6350" b="0"/>
            <wp:docPr id="2121071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71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8469" cy="103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8449" w14:textId="2111F8A6" w:rsidR="00515D9E" w:rsidRDefault="00515D9E" w:rsidP="00515D9E">
      <w:pPr>
        <w:pStyle w:val="a8"/>
        <w:numPr>
          <w:ilvl w:val="0"/>
          <w:numId w:val="68"/>
        </w:numPr>
        <w:spacing w:line="400" w:lineRule="exact"/>
        <w:ind w:left="442"/>
        <w:rPr>
          <w:rFonts w:ascii="Consolas" w:hAnsi="Consolas"/>
          <w:sz w:val="24"/>
          <w:szCs w:val="24"/>
        </w:rPr>
      </w:pPr>
      <w:r w:rsidRPr="00515D9E">
        <w:rPr>
          <w:rFonts w:ascii="Consolas" w:hAnsi="Consolas" w:hint="eastAsia"/>
          <w:sz w:val="24"/>
          <w:szCs w:val="24"/>
        </w:rPr>
        <w:t>bash</w:t>
      </w:r>
      <w:r w:rsidRPr="00515D9E">
        <w:rPr>
          <w:rFonts w:ascii="Consolas" w:hAnsi="Consolas" w:hint="eastAsia"/>
          <w:sz w:val="24"/>
          <w:szCs w:val="24"/>
        </w:rPr>
        <w:t>进程各项信息含义详解</w:t>
      </w:r>
    </w:p>
    <w:p w14:paraId="7923C163" w14:textId="142587EE" w:rsidR="00515D9E" w:rsidRDefault="00515D9E" w:rsidP="00515D9E">
      <w:pPr>
        <w:pStyle w:val="a8"/>
        <w:ind w:left="442"/>
        <w:rPr>
          <w:rFonts w:ascii="Consolas" w:hAnsi="Consolas"/>
          <w:sz w:val="24"/>
          <w:szCs w:val="24"/>
        </w:rPr>
      </w:pPr>
      <w:r w:rsidRPr="00515D9E">
        <w:rPr>
          <w:rFonts w:ascii="Consolas" w:hAnsi="Consolas"/>
          <w:noProof/>
          <w:sz w:val="24"/>
          <w:szCs w:val="24"/>
        </w:rPr>
        <w:drawing>
          <wp:inline distT="0" distB="0" distL="0" distR="0" wp14:anchorId="7EDC7A8B" wp14:editId="6A75B2F0">
            <wp:extent cx="5429250" cy="1161815"/>
            <wp:effectExtent l="0" t="0" r="0" b="635"/>
            <wp:docPr id="2049919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19323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889" cy="11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34EC" w14:textId="368937E6" w:rsidR="00515D9E" w:rsidRDefault="00515D9E" w:rsidP="00515D9E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515D9E">
        <w:rPr>
          <w:rFonts w:ascii="Consolas" w:eastAsia="仿宋" w:hAnsi="Consolas"/>
          <w:sz w:val="24"/>
          <w:szCs w:val="24"/>
        </w:rPr>
        <w:t>根据</w:t>
      </w:r>
      <w:r w:rsidRPr="00814F6C">
        <w:rPr>
          <w:rFonts w:ascii="Consolas" w:eastAsia="仿宋" w:hAnsi="Consolas"/>
          <w:sz w:val="24"/>
          <w:szCs w:val="24"/>
          <w:bdr w:val="single" w:sz="4" w:space="0" w:color="auto"/>
        </w:rPr>
        <w:t>ps -aux</w:t>
      </w:r>
      <w:r w:rsidRPr="00515D9E">
        <w:rPr>
          <w:rFonts w:ascii="Consolas" w:eastAsia="仿宋" w:hAnsi="Consolas"/>
          <w:sz w:val="24"/>
          <w:szCs w:val="24"/>
        </w:rPr>
        <w:t>命令的输出格式</w:t>
      </w:r>
      <w:r w:rsidRPr="00515D9E">
        <w:rPr>
          <w:rFonts w:ascii="Consolas" w:eastAsia="仿宋" w:hAnsi="Consolas"/>
          <w:sz w:val="24"/>
          <w:szCs w:val="24"/>
        </w:rPr>
        <w:t>,bash</w:t>
      </w:r>
      <w:r w:rsidRPr="00515D9E">
        <w:rPr>
          <w:rFonts w:ascii="Consolas" w:eastAsia="仿宋" w:hAnsi="Consolas"/>
          <w:sz w:val="24"/>
          <w:szCs w:val="24"/>
        </w:rPr>
        <w:t>进程的各字段含义如下</w:t>
      </w:r>
      <w:r w:rsidRPr="00515D9E">
        <w:rPr>
          <w:rFonts w:ascii="Consolas" w:eastAsia="仿宋" w:hAnsi="Consolas"/>
          <w:sz w:val="24"/>
          <w:szCs w:val="24"/>
        </w:rPr>
        <w:t>:</w:t>
      </w:r>
    </w:p>
    <w:p w14:paraId="20729C98" w14:textId="64DFFD76" w:rsidR="00515D9E" w:rsidRDefault="00515D9E" w:rsidP="00515D9E">
      <w:pPr>
        <w:pStyle w:val="a8"/>
        <w:numPr>
          <w:ilvl w:val="0"/>
          <w:numId w:val="70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515D9E">
        <w:rPr>
          <w:rFonts w:ascii="Consolas" w:eastAsia="仿宋" w:hAnsi="Consolas" w:hint="eastAsia"/>
          <w:sz w:val="24"/>
          <w:szCs w:val="24"/>
        </w:rPr>
        <w:t>USER</w:t>
      </w:r>
      <w:r w:rsidRPr="00515D9E">
        <w:rPr>
          <w:rFonts w:ascii="Consolas" w:eastAsia="仿宋" w:hAnsi="Consolas" w:hint="eastAsia"/>
          <w:sz w:val="24"/>
          <w:szCs w:val="24"/>
        </w:rPr>
        <w:t>字段</w:t>
      </w:r>
    </w:p>
    <w:p w14:paraId="44E36DF2" w14:textId="77777777" w:rsidR="009D7BFE" w:rsidRDefault="00814F6C" w:rsidP="00814F6C">
      <w:pPr>
        <w:pStyle w:val="a8"/>
        <w:spacing w:line="400" w:lineRule="exact"/>
        <w:ind w:left="737"/>
        <w:rPr>
          <w:rFonts w:ascii="Consolas" w:eastAsia="仿宋" w:hAnsi="Consolas"/>
          <w:b/>
          <w:bCs/>
          <w:sz w:val="24"/>
          <w:szCs w:val="24"/>
        </w:rPr>
      </w:pPr>
      <w:r w:rsidRPr="00814F6C">
        <w:rPr>
          <w:rFonts w:ascii="Consolas" w:eastAsia="仿宋" w:hAnsi="Consolas" w:hint="eastAsia"/>
          <w:b/>
          <w:bCs/>
          <w:sz w:val="24"/>
          <w:szCs w:val="24"/>
        </w:rPr>
        <w:t>含义</w:t>
      </w:r>
      <w:r>
        <w:rPr>
          <w:rFonts w:ascii="Consolas" w:eastAsia="仿宋" w:hAnsi="Consolas" w:hint="eastAsia"/>
          <w:b/>
          <w:bCs/>
          <w:sz w:val="24"/>
          <w:szCs w:val="24"/>
        </w:rPr>
        <w:t>——</w:t>
      </w:r>
    </w:p>
    <w:p w14:paraId="74C25B35" w14:textId="4E2A3942" w:rsidR="00814F6C" w:rsidRDefault="00814F6C" w:rsidP="00814F6C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进程所有者的用户名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61905D72" w14:textId="23E5547E" w:rsidR="009D7BFE" w:rsidRDefault="009D7BFE" w:rsidP="009D7BFE">
      <w:pPr>
        <w:pStyle w:val="a8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2FE72EFB" wp14:editId="424857FB">
            <wp:extent cx="577850" cy="741834"/>
            <wp:effectExtent l="0" t="0" r="0" b="1270"/>
            <wp:docPr id="1599151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51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030" cy="74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894D" w14:textId="211E821A" w:rsidR="00814F6C" w:rsidRDefault="00814F6C" w:rsidP="00814F6C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如图所示</w:t>
      </w:r>
      <w:r>
        <w:rPr>
          <w:rFonts w:ascii="Consolas" w:eastAsia="仿宋" w:hAnsi="Consolas" w:hint="eastAsia"/>
          <w:sz w:val="24"/>
          <w:szCs w:val="24"/>
        </w:rPr>
        <w:t>,bash</w:t>
      </w:r>
      <w:r>
        <w:rPr>
          <w:rFonts w:ascii="Consolas" w:eastAsia="仿宋" w:hAnsi="Consolas" w:hint="eastAsia"/>
          <w:sz w:val="24"/>
          <w:szCs w:val="24"/>
        </w:rPr>
        <w:t>进程均由用户</w:t>
      </w:r>
      <w:r>
        <w:rPr>
          <w:rFonts w:ascii="Consolas" w:eastAsia="仿宋" w:hAnsi="Consolas" w:hint="eastAsia"/>
          <w:sz w:val="24"/>
          <w:szCs w:val="24"/>
        </w:rPr>
        <w:t>aye</w:t>
      </w:r>
      <w:r>
        <w:rPr>
          <w:rFonts w:ascii="Consolas" w:eastAsia="仿宋" w:hAnsi="Consolas" w:hint="eastAsia"/>
          <w:sz w:val="24"/>
          <w:szCs w:val="24"/>
        </w:rPr>
        <w:t>启动。</w:t>
      </w:r>
    </w:p>
    <w:p w14:paraId="0499C219" w14:textId="26DBE69E" w:rsidR="00814F6C" w:rsidRDefault="00814F6C" w:rsidP="00814F6C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标识进程的所有权</w:t>
      </w:r>
      <w:r w:rsidRPr="00814F6C">
        <w:rPr>
          <w:rFonts w:ascii="Consolas" w:eastAsia="仿宋" w:hAnsi="Consolas" w:hint="eastAsia"/>
          <w:sz w:val="24"/>
          <w:szCs w:val="24"/>
        </w:rPr>
        <w:t>,</w:t>
      </w:r>
      <w:r w:rsidRPr="00814F6C">
        <w:rPr>
          <w:rFonts w:ascii="Consolas" w:eastAsia="仿宋" w:hAnsi="Consolas" w:hint="eastAsia"/>
          <w:sz w:val="24"/>
          <w:szCs w:val="24"/>
        </w:rPr>
        <w:t>用于权限管理和资源统计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3ED8DE89" w14:textId="588CBAD0" w:rsidR="00814F6C" w:rsidRDefault="00814F6C" w:rsidP="00515D9E">
      <w:pPr>
        <w:pStyle w:val="a8"/>
        <w:numPr>
          <w:ilvl w:val="0"/>
          <w:numId w:val="70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PID</w:t>
      </w:r>
      <w:r w:rsidRPr="00814F6C">
        <w:rPr>
          <w:rFonts w:ascii="Consolas" w:eastAsia="仿宋" w:hAnsi="Consolas" w:hint="eastAsia"/>
          <w:sz w:val="24"/>
          <w:szCs w:val="24"/>
        </w:rPr>
        <w:t>字段</w:t>
      </w:r>
    </w:p>
    <w:p w14:paraId="173C1D15" w14:textId="77777777" w:rsidR="009D7BFE" w:rsidRDefault="00814F6C" w:rsidP="00814F6C">
      <w:pPr>
        <w:pStyle w:val="a8"/>
        <w:spacing w:line="400" w:lineRule="exact"/>
        <w:ind w:left="737"/>
        <w:rPr>
          <w:rFonts w:ascii="Consolas" w:eastAsia="仿宋" w:hAnsi="Consolas"/>
          <w:b/>
          <w:bCs/>
          <w:sz w:val="24"/>
          <w:szCs w:val="24"/>
        </w:rPr>
      </w:pPr>
      <w:r w:rsidRPr="00814F6C">
        <w:rPr>
          <w:rFonts w:ascii="Consolas" w:eastAsia="仿宋" w:hAnsi="Consolas" w:hint="eastAsia"/>
          <w:b/>
          <w:bCs/>
          <w:sz w:val="24"/>
          <w:szCs w:val="24"/>
        </w:rPr>
        <w:t>含义</w:t>
      </w:r>
      <w:r>
        <w:rPr>
          <w:rFonts w:ascii="Consolas" w:eastAsia="仿宋" w:hAnsi="Consolas" w:hint="eastAsia"/>
          <w:b/>
          <w:bCs/>
          <w:sz w:val="24"/>
          <w:szCs w:val="24"/>
        </w:rPr>
        <w:t>——</w:t>
      </w:r>
    </w:p>
    <w:p w14:paraId="54628A4E" w14:textId="63FDB600" w:rsidR="00814F6C" w:rsidRDefault="00814F6C" w:rsidP="00814F6C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进程标识符</w:t>
      </w:r>
      <w:r w:rsidRPr="00814F6C">
        <w:rPr>
          <w:rFonts w:ascii="Consolas" w:eastAsia="仿宋" w:hAnsi="Consolas" w:hint="eastAsia"/>
          <w:sz w:val="24"/>
          <w:szCs w:val="24"/>
        </w:rPr>
        <w:t>(Process ID)</w:t>
      </w:r>
      <w:r>
        <w:rPr>
          <w:rFonts w:ascii="Consolas" w:eastAsia="仿宋" w:hAnsi="Consolas" w:hint="eastAsia"/>
          <w:sz w:val="24"/>
          <w:szCs w:val="24"/>
        </w:rPr>
        <w:t>,</w:t>
      </w:r>
      <w:r>
        <w:rPr>
          <w:rFonts w:ascii="Consolas" w:eastAsia="仿宋" w:hAnsi="Consolas" w:hint="eastAsia"/>
          <w:sz w:val="24"/>
          <w:szCs w:val="24"/>
        </w:rPr>
        <w:t>是</w:t>
      </w:r>
      <w:r w:rsidRPr="00814F6C">
        <w:rPr>
          <w:rFonts w:ascii="Consolas" w:eastAsia="仿宋" w:hAnsi="Consolas" w:hint="eastAsia"/>
          <w:sz w:val="24"/>
          <w:szCs w:val="24"/>
        </w:rPr>
        <w:t>系统为每个进程分配的唯一整数编号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6726839B" w14:textId="20089BDF" w:rsidR="00814F6C" w:rsidRDefault="00814F6C" w:rsidP="00814F6C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通常从</w:t>
      </w:r>
      <w:r w:rsidRPr="00814F6C">
        <w:rPr>
          <w:rFonts w:ascii="Consolas" w:eastAsia="仿宋" w:hAnsi="Consolas" w:hint="eastAsia"/>
          <w:sz w:val="24"/>
          <w:szCs w:val="24"/>
        </w:rPr>
        <w:t>1</w:t>
      </w:r>
      <w:r w:rsidRPr="00814F6C">
        <w:rPr>
          <w:rFonts w:ascii="Consolas" w:eastAsia="仿宋" w:hAnsi="Consolas" w:hint="eastAsia"/>
          <w:sz w:val="24"/>
          <w:szCs w:val="24"/>
        </w:rPr>
        <w:t>开始</w:t>
      </w:r>
      <w:r w:rsidRPr="00814F6C">
        <w:rPr>
          <w:rFonts w:ascii="Consolas" w:eastAsia="仿宋" w:hAnsi="Consolas" w:hint="eastAsia"/>
          <w:sz w:val="24"/>
          <w:szCs w:val="24"/>
        </w:rPr>
        <w:t>(init/systemd</w:t>
      </w:r>
      <w:r w:rsidRPr="00814F6C">
        <w:rPr>
          <w:rFonts w:ascii="Consolas" w:eastAsia="仿宋" w:hAnsi="Consolas" w:hint="eastAsia"/>
          <w:sz w:val="24"/>
          <w:szCs w:val="24"/>
        </w:rPr>
        <w:t>进程</w:t>
      </w:r>
      <w:r w:rsidRPr="00814F6C">
        <w:rPr>
          <w:rFonts w:ascii="Consolas" w:eastAsia="仿宋" w:hAnsi="Consolas" w:hint="eastAsia"/>
          <w:sz w:val="24"/>
          <w:szCs w:val="24"/>
        </w:rPr>
        <w:t>),</w:t>
      </w:r>
      <w:r w:rsidRPr="00814F6C">
        <w:rPr>
          <w:rFonts w:ascii="Consolas" w:eastAsia="仿宋" w:hAnsi="Consolas" w:hint="eastAsia"/>
          <w:sz w:val="24"/>
          <w:szCs w:val="24"/>
        </w:rPr>
        <w:t>最大值取决于系统配置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814F6C">
        <w:rPr>
          <w:rFonts w:ascii="Consolas" w:eastAsia="仿宋" w:hAnsi="Consolas" w:hint="eastAsia"/>
          <w:sz w:val="24"/>
          <w:szCs w:val="24"/>
        </w:rPr>
        <w:t>用于唯一标识和操作进程</w:t>
      </w:r>
      <w:r w:rsidRPr="00814F6C">
        <w:rPr>
          <w:rFonts w:ascii="Consolas" w:eastAsia="仿宋" w:hAnsi="Consolas" w:hint="eastAsia"/>
          <w:sz w:val="24"/>
          <w:szCs w:val="24"/>
        </w:rPr>
        <w:t>,</w:t>
      </w:r>
      <w:r w:rsidRPr="00814F6C">
        <w:rPr>
          <w:rFonts w:ascii="Consolas" w:eastAsia="仿宋" w:hAnsi="Consolas" w:hint="eastAsia"/>
          <w:sz w:val="24"/>
          <w:szCs w:val="24"/>
        </w:rPr>
        <w:t>如</w:t>
      </w:r>
      <w:r w:rsidRPr="00814F6C">
        <w:rPr>
          <w:rFonts w:ascii="Consolas" w:eastAsia="仿宋" w:hAnsi="Consolas" w:hint="eastAsia"/>
          <w:sz w:val="24"/>
          <w:szCs w:val="24"/>
        </w:rPr>
        <w:t>kill</w:t>
      </w:r>
      <w:r w:rsidRPr="00814F6C">
        <w:rPr>
          <w:rFonts w:ascii="Consolas" w:eastAsia="仿宋" w:hAnsi="Consolas" w:hint="eastAsia"/>
          <w:sz w:val="24"/>
          <w:szCs w:val="24"/>
        </w:rPr>
        <w:t>、</w:t>
      </w:r>
      <w:r w:rsidRPr="00814F6C">
        <w:rPr>
          <w:rFonts w:ascii="Consolas" w:eastAsia="仿宋" w:hAnsi="Consolas" w:hint="eastAsia"/>
          <w:sz w:val="24"/>
          <w:szCs w:val="24"/>
        </w:rPr>
        <w:t>renice</w:t>
      </w:r>
      <w:r w:rsidRPr="00814F6C">
        <w:rPr>
          <w:rFonts w:ascii="Consolas" w:eastAsia="仿宋" w:hAnsi="Consolas" w:hint="eastAsia"/>
          <w:sz w:val="24"/>
          <w:szCs w:val="24"/>
        </w:rPr>
        <w:t>等命令都需要</w:t>
      </w:r>
      <w:r w:rsidRPr="00814F6C">
        <w:rPr>
          <w:rFonts w:ascii="Consolas" w:eastAsia="仿宋" w:hAnsi="Consolas" w:hint="eastAsia"/>
          <w:sz w:val="24"/>
          <w:szCs w:val="24"/>
        </w:rPr>
        <w:t>PID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35F58D17" w14:textId="599EC4DB" w:rsidR="00814F6C" w:rsidRDefault="00814F6C" w:rsidP="00515D9E">
      <w:pPr>
        <w:pStyle w:val="a8"/>
        <w:numPr>
          <w:ilvl w:val="0"/>
          <w:numId w:val="70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%CPU</w:t>
      </w:r>
      <w:r w:rsidRPr="00814F6C">
        <w:rPr>
          <w:rFonts w:ascii="Consolas" w:eastAsia="仿宋" w:hAnsi="Consolas" w:hint="eastAsia"/>
          <w:sz w:val="24"/>
          <w:szCs w:val="24"/>
        </w:rPr>
        <w:t>字段</w:t>
      </w:r>
    </w:p>
    <w:p w14:paraId="0D007358" w14:textId="77777777" w:rsidR="009D7BFE" w:rsidRDefault="00814F6C" w:rsidP="00814F6C">
      <w:pPr>
        <w:pStyle w:val="a8"/>
        <w:spacing w:line="400" w:lineRule="exact"/>
        <w:ind w:left="737"/>
        <w:rPr>
          <w:rFonts w:ascii="Consolas" w:eastAsia="仿宋" w:hAnsi="Consolas"/>
          <w:b/>
          <w:bCs/>
          <w:sz w:val="24"/>
          <w:szCs w:val="24"/>
        </w:rPr>
      </w:pPr>
      <w:r w:rsidRPr="00814F6C">
        <w:rPr>
          <w:rFonts w:ascii="Consolas" w:eastAsia="仿宋" w:hAnsi="Consolas" w:hint="eastAsia"/>
          <w:b/>
          <w:bCs/>
          <w:sz w:val="24"/>
          <w:szCs w:val="24"/>
        </w:rPr>
        <w:t>含义</w:t>
      </w:r>
      <w:r>
        <w:rPr>
          <w:rFonts w:ascii="Consolas" w:eastAsia="仿宋" w:hAnsi="Consolas" w:hint="eastAsia"/>
          <w:b/>
          <w:bCs/>
          <w:sz w:val="24"/>
          <w:szCs w:val="24"/>
        </w:rPr>
        <w:t>——</w:t>
      </w:r>
    </w:p>
    <w:p w14:paraId="07D10823" w14:textId="78346480" w:rsidR="00814F6C" w:rsidRDefault="00814F6C" w:rsidP="00814F6C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进程占用的</w:t>
      </w:r>
      <w:r w:rsidRPr="00814F6C">
        <w:rPr>
          <w:rFonts w:ascii="Consolas" w:eastAsia="仿宋" w:hAnsi="Consolas" w:hint="eastAsia"/>
          <w:sz w:val="24"/>
          <w:szCs w:val="24"/>
        </w:rPr>
        <w:t>CPU</w:t>
      </w:r>
      <w:r w:rsidRPr="00814F6C">
        <w:rPr>
          <w:rFonts w:ascii="Consolas" w:eastAsia="仿宋" w:hAnsi="Consolas" w:hint="eastAsia"/>
          <w:sz w:val="24"/>
          <w:szCs w:val="24"/>
        </w:rPr>
        <w:t>时间百分比。计算方式是</w:t>
      </w:r>
      <w:r w:rsidRPr="00814F6C">
        <w:rPr>
          <w:rFonts w:ascii="Consolas" w:eastAsia="仿宋" w:hAnsi="Consolas" w:hint="eastAsia"/>
          <w:sz w:val="24"/>
          <w:szCs w:val="24"/>
        </w:rPr>
        <w:t>(</w:t>
      </w:r>
      <w:r w:rsidRPr="00814F6C">
        <w:rPr>
          <w:rFonts w:ascii="Consolas" w:eastAsia="仿宋" w:hAnsi="Consolas" w:hint="eastAsia"/>
          <w:sz w:val="24"/>
          <w:szCs w:val="24"/>
        </w:rPr>
        <w:t>进程使用的</w:t>
      </w:r>
      <w:r w:rsidRPr="00814F6C">
        <w:rPr>
          <w:rFonts w:ascii="Consolas" w:eastAsia="仿宋" w:hAnsi="Consolas" w:hint="eastAsia"/>
          <w:sz w:val="24"/>
          <w:szCs w:val="24"/>
        </w:rPr>
        <w:t>CPU</w:t>
      </w:r>
      <w:r w:rsidRPr="00814F6C">
        <w:rPr>
          <w:rFonts w:ascii="Consolas" w:eastAsia="仿宋" w:hAnsi="Consolas" w:hint="eastAsia"/>
          <w:sz w:val="24"/>
          <w:szCs w:val="24"/>
        </w:rPr>
        <w:t>时间</w:t>
      </w:r>
      <w:r w:rsidRPr="00814F6C">
        <w:rPr>
          <w:rFonts w:ascii="Consolas" w:eastAsia="仿宋" w:hAnsi="Consolas" w:hint="eastAsia"/>
          <w:sz w:val="24"/>
          <w:szCs w:val="24"/>
        </w:rPr>
        <w:t>/</w:t>
      </w:r>
      <w:r w:rsidRPr="00814F6C">
        <w:rPr>
          <w:rFonts w:ascii="Consolas" w:eastAsia="仿宋" w:hAnsi="Consolas" w:hint="eastAsia"/>
          <w:sz w:val="24"/>
          <w:szCs w:val="24"/>
        </w:rPr>
        <w:t>总的</w:t>
      </w:r>
      <w:r w:rsidRPr="00814F6C">
        <w:rPr>
          <w:rFonts w:ascii="Consolas" w:eastAsia="仿宋" w:hAnsi="Consolas" w:hint="eastAsia"/>
          <w:sz w:val="24"/>
          <w:szCs w:val="24"/>
        </w:rPr>
        <w:t>CPU</w:t>
      </w:r>
      <w:r w:rsidRPr="00814F6C">
        <w:rPr>
          <w:rFonts w:ascii="Consolas" w:eastAsia="仿宋" w:hAnsi="Consolas" w:hint="eastAsia"/>
          <w:sz w:val="24"/>
          <w:szCs w:val="24"/>
        </w:rPr>
        <w:t>时间</w:t>
      </w:r>
      <w:r w:rsidRPr="00814F6C">
        <w:rPr>
          <w:rFonts w:ascii="Consolas" w:eastAsia="仿宋" w:hAnsi="Consolas" w:hint="eastAsia"/>
          <w:sz w:val="24"/>
          <w:szCs w:val="24"/>
        </w:rPr>
        <w:t>)</w:t>
      </w:r>
      <w:r w:rsidRPr="00814F6C">
        <w:rPr>
          <w:rFonts w:ascii="Consolas" w:eastAsia="仿宋" w:hAnsi="Consolas" w:hint="eastAsia"/>
          <w:sz w:val="24"/>
          <w:szCs w:val="24"/>
        </w:rPr>
        <w:t>×</w:t>
      </w:r>
      <w:r w:rsidRPr="00814F6C">
        <w:rPr>
          <w:rFonts w:ascii="Consolas" w:eastAsia="仿宋" w:hAnsi="Consolas" w:hint="eastAsia"/>
          <w:sz w:val="24"/>
          <w:szCs w:val="24"/>
        </w:rPr>
        <w:t>100%</w:t>
      </w:r>
      <w:r w:rsidRPr="00814F6C">
        <w:rPr>
          <w:rFonts w:ascii="Consolas" w:eastAsia="仿宋" w:hAnsi="Consolas" w:hint="eastAsia"/>
          <w:sz w:val="24"/>
          <w:szCs w:val="24"/>
        </w:rPr>
        <w:t>。</w:t>
      </w:r>
    </w:p>
    <w:p w14:paraId="585607DB" w14:textId="02EA97C0" w:rsidR="009D7BFE" w:rsidRPr="00814F6C" w:rsidRDefault="009D7BFE" w:rsidP="009D7BFE">
      <w:pPr>
        <w:pStyle w:val="a8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7CCC4922" wp14:editId="0CCA497F">
            <wp:extent cx="406400" cy="1110166"/>
            <wp:effectExtent l="0" t="0" r="0" b="0"/>
            <wp:docPr id="1327764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64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84" cy="111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5ADD" w14:textId="77777777" w:rsidR="00814F6C" w:rsidRPr="00814F6C" w:rsidRDefault="00814F6C" w:rsidP="00814F6C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如图所示，</w:t>
      </w:r>
      <w:r w:rsidRPr="00814F6C">
        <w:rPr>
          <w:rFonts w:ascii="Consolas" w:eastAsia="仿宋" w:hAnsi="Consolas" w:hint="eastAsia"/>
          <w:sz w:val="24"/>
          <w:szCs w:val="24"/>
        </w:rPr>
        <w:t>0.0</w:t>
      </w:r>
      <w:r w:rsidRPr="00814F6C">
        <w:rPr>
          <w:rFonts w:ascii="Consolas" w:eastAsia="仿宋" w:hAnsi="Consolas" w:hint="eastAsia"/>
          <w:sz w:val="24"/>
          <w:szCs w:val="24"/>
        </w:rPr>
        <w:t>表示当前几乎不占用</w:t>
      </w:r>
      <w:r w:rsidRPr="00814F6C">
        <w:rPr>
          <w:rFonts w:ascii="Consolas" w:eastAsia="仿宋" w:hAnsi="Consolas" w:hint="eastAsia"/>
          <w:sz w:val="24"/>
          <w:szCs w:val="24"/>
        </w:rPr>
        <w:t>CPU</w:t>
      </w:r>
      <w:r w:rsidRPr="00814F6C">
        <w:rPr>
          <w:rFonts w:ascii="Consolas" w:eastAsia="仿宋" w:hAnsi="Consolas" w:hint="eastAsia"/>
          <w:sz w:val="24"/>
          <w:szCs w:val="24"/>
        </w:rPr>
        <w:t>。</w:t>
      </w:r>
    </w:p>
    <w:p w14:paraId="643D4F22" w14:textId="4772396B" w:rsidR="00814F6C" w:rsidRPr="00814F6C" w:rsidRDefault="009D7BFE" w:rsidP="00814F6C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这是因为</w:t>
      </w:r>
      <w:r w:rsidR="00814F6C" w:rsidRPr="00814F6C">
        <w:rPr>
          <w:rFonts w:ascii="Consolas" w:eastAsia="仿宋" w:hAnsi="Consolas" w:hint="eastAsia"/>
          <w:sz w:val="24"/>
          <w:szCs w:val="24"/>
        </w:rPr>
        <w:t>bash</w:t>
      </w:r>
      <w:r w:rsidR="00814F6C" w:rsidRPr="00814F6C">
        <w:rPr>
          <w:rFonts w:ascii="Consolas" w:eastAsia="仿宋" w:hAnsi="Consolas" w:hint="eastAsia"/>
          <w:sz w:val="24"/>
          <w:szCs w:val="24"/>
        </w:rPr>
        <w:t>作为</w:t>
      </w:r>
      <w:r w:rsidR="00814F6C" w:rsidRPr="00814F6C">
        <w:rPr>
          <w:rFonts w:ascii="Consolas" w:eastAsia="仿宋" w:hAnsi="Consolas" w:hint="eastAsia"/>
          <w:sz w:val="24"/>
          <w:szCs w:val="24"/>
        </w:rPr>
        <w:t>shell</w:t>
      </w:r>
      <w:r w:rsidR="00814F6C" w:rsidRPr="00814F6C">
        <w:rPr>
          <w:rFonts w:ascii="Consolas" w:eastAsia="仿宋" w:hAnsi="Consolas" w:hint="eastAsia"/>
          <w:sz w:val="24"/>
          <w:szCs w:val="24"/>
        </w:rPr>
        <w:t>解释器</w:t>
      </w:r>
      <w:r w:rsidR="00814F6C" w:rsidRPr="00814F6C">
        <w:rPr>
          <w:rFonts w:ascii="Consolas" w:eastAsia="仿宋" w:hAnsi="Consolas" w:hint="eastAsia"/>
          <w:sz w:val="24"/>
          <w:szCs w:val="24"/>
        </w:rPr>
        <w:t>,</w:t>
      </w:r>
      <w:r w:rsidR="00814F6C" w:rsidRPr="00814F6C">
        <w:rPr>
          <w:rFonts w:ascii="Consolas" w:eastAsia="仿宋" w:hAnsi="Consolas" w:hint="eastAsia"/>
          <w:sz w:val="24"/>
          <w:szCs w:val="24"/>
        </w:rPr>
        <w:t>在空闲等待用户输入时</w:t>
      </w:r>
      <w:r w:rsidR="00814F6C" w:rsidRPr="00814F6C">
        <w:rPr>
          <w:rFonts w:ascii="Consolas" w:eastAsia="仿宋" w:hAnsi="Consolas" w:hint="eastAsia"/>
          <w:sz w:val="24"/>
          <w:szCs w:val="24"/>
        </w:rPr>
        <w:t>CPU</w:t>
      </w:r>
      <w:r w:rsidR="00814F6C" w:rsidRPr="00814F6C">
        <w:rPr>
          <w:rFonts w:ascii="Consolas" w:eastAsia="仿宋" w:hAnsi="Consolas" w:hint="eastAsia"/>
          <w:sz w:val="24"/>
          <w:szCs w:val="24"/>
        </w:rPr>
        <w:t>占用率通常接近</w:t>
      </w:r>
      <w:r w:rsidR="00814F6C" w:rsidRPr="00814F6C">
        <w:rPr>
          <w:rFonts w:ascii="Consolas" w:eastAsia="仿宋" w:hAnsi="Consolas" w:hint="eastAsia"/>
          <w:sz w:val="24"/>
          <w:szCs w:val="24"/>
        </w:rPr>
        <w:t>0</w:t>
      </w:r>
      <w:r w:rsidR="00814F6C" w:rsidRPr="00814F6C">
        <w:rPr>
          <w:rFonts w:ascii="Consolas" w:eastAsia="仿宋" w:hAnsi="Consolas" w:hint="eastAsia"/>
          <w:sz w:val="24"/>
          <w:szCs w:val="24"/>
        </w:rPr>
        <w:t>；但如果</w:t>
      </w:r>
      <w:r w:rsidR="00814F6C" w:rsidRPr="00814F6C">
        <w:rPr>
          <w:rFonts w:ascii="Consolas" w:eastAsia="仿宋" w:hAnsi="Consolas" w:hint="eastAsia"/>
          <w:sz w:val="24"/>
          <w:szCs w:val="24"/>
        </w:rPr>
        <w:t>bash</w:t>
      </w:r>
      <w:r w:rsidR="00814F6C" w:rsidRPr="00814F6C">
        <w:rPr>
          <w:rFonts w:ascii="Consolas" w:eastAsia="仿宋" w:hAnsi="Consolas" w:hint="eastAsia"/>
          <w:sz w:val="24"/>
          <w:szCs w:val="24"/>
        </w:rPr>
        <w:t>正在执行脚本可能显示较高值。</w:t>
      </w:r>
    </w:p>
    <w:p w14:paraId="170E8894" w14:textId="6C4C9CEE" w:rsidR="00814F6C" w:rsidRDefault="00814F6C" w:rsidP="00515D9E">
      <w:pPr>
        <w:pStyle w:val="a8"/>
        <w:numPr>
          <w:ilvl w:val="0"/>
          <w:numId w:val="70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%MEM</w:t>
      </w:r>
      <w:r w:rsidRPr="00814F6C">
        <w:rPr>
          <w:rFonts w:ascii="Consolas" w:eastAsia="仿宋" w:hAnsi="Consolas" w:hint="eastAsia"/>
          <w:sz w:val="24"/>
          <w:szCs w:val="24"/>
        </w:rPr>
        <w:t>字段</w:t>
      </w:r>
    </w:p>
    <w:p w14:paraId="25A9045C" w14:textId="77777777" w:rsidR="009D7BFE" w:rsidRPr="009D7BFE" w:rsidRDefault="00814F6C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 w:hint="eastAsia"/>
          <w:sz w:val="24"/>
          <w:szCs w:val="24"/>
        </w:rPr>
        <w:t>含义</w:t>
      </w:r>
      <w:r w:rsidR="009D7BFE" w:rsidRPr="009D7BFE">
        <w:rPr>
          <w:rFonts w:ascii="Consolas" w:eastAsia="仿宋" w:hAnsi="Consolas" w:hint="eastAsia"/>
          <w:sz w:val="24"/>
          <w:szCs w:val="24"/>
        </w:rPr>
        <w:t>——</w:t>
      </w:r>
    </w:p>
    <w:p w14:paraId="359729D8" w14:textId="6555BFB9" w:rsidR="00814F6C" w:rsidRPr="009D7BFE" w:rsidRDefault="00814F6C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 w:hint="eastAsia"/>
          <w:sz w:val="24"/>
          <w:szCs w:val="24"/>
        </w:rPr>
        <w:t>进程占用物理内存的百分比</w:t>
      </w:r>
      <w:r w:rsidR="009D7BFE" w:rsidRPr="009D7BFE">
        <w:rPr>
          <w:rFonts w:ascii="Consolas" w:eastAsia="仿宋" w:hAnsi="Consolas" w:hint="eastAsia"/>
          <w:sz w:val="24"/>
          <w:szCs w:val="24"/>
        </w:rPr>
        <w:t>。计算方式是</w:t>
      </w:r>
      <w:r w:rsidR="009D7BFE" w:rsidRPr="009D7BFE">
        <w:rPr>
          <w:rFonts w:ascii="Consolas" w:eastAsia="仿宋" w:hAnsi="Consolas" w:hint="eastAsia"/>
          <w:sz w:val="24"/>
          <w:szCs w:val="24"/>
        </w:rPr>
        <w:t>(</w:t>
      </w:r>
      <w:r w:rsidR="009D7BFE" w:rsidRPr="009D7BFE">
        <w:rPr>
          <w:rFonts w:ascii="Consolas" w:eastAsia="仿宋" w:hAnsi="Consolas" w:hint="eastAsia"/>
          <w:sz w:val="24"/>
          <w:szCs w:val="24"/>
        </w:rPr>
        <w:t>进程占用的物理内存</w:t>
      </w:r>
      <w:r w:rsidR="009D7BFE" w:rsidRPr="009D7BFE">
        <w:rPr>
          <w:rFonts w:ascii="Consolas" w:eastAsia="仿宋" w:hAnsi="Consolas" w:hint="eastAsia"/>
          <w:sz w:val="24"/>
          <w:szCs w:val="24"/>
        </w:rPr>
        <w:t>/</w:t>
      </w:r>
      <w:r w:rsidR="009D7BFE" w:rsidRPr="009D7BFE">
        <w:rPr>
          <w:rFonts w:ascii="Consolas" w:eastAsia="仿宋" w:hAnsi="Consolas" w:hint="eastAsia"/>
          <w:sz w:val="24"/>
          <w:szCs w:val="24"/>
        </w:rPr>
        <w:t>系统总物理内存</w:t>
      </w:r>
      <w:r w:rsidR="009D7BFE" w:rsidRPr="009D7BFE">
        <w:rPr>
          <w:rFonts w:ascii="Consolas" w:eastAsia="仿宋" w:hAnsi="Consolas" w:hint="eastAsia"/>
          <w:sz w:val="24"/>
          <w:szCs w:val="24"/>
        </w:rPr>
        <w:t>)</w:t>
      </w:r>
      <w:r w:rsidR="009D7BFE" w:rsidRPr="009D7BFE">
        <w:rPr>
          <w:rFonts w:ascii="Consolas" w:eastAsia="仿宋" w:hAnsi="Consolas" w:hint="eastAsia"/>
          <w:sz w:val="24"/>
          <w:szCs w:val="24"/>
        </w:rPr>
        <w:t>×</w:t>
      </w:r>
      <w:r w:rsidR="009D7BFE" w:rsidRPr="009D7BFE">
        <w:rPr>
          <w:rFonts w:ascii="Consolas" w:eastAsia="仿宋" w:hAnsi="Consolas" w:hint="eastAsia"/>
          <w:sz w:val="24"/>
          <w:szCs w:val="24"/>
        </w:rPr>
        <w:t>100%</w:t>
      </w:r>
      <w:r w:rsidR="009D7BFE" w:rsidRPr="009D7BFE">
        <w:rPr>
          <w:rFonts w:ascii="Consolas" w:eastAsia="仿宋" w:hAnsi="Consolas" w:hint="eastAsia"/>
          <w:sz w:val="24"/>
          <w:szCs w:val="24"/>
        </w:rPr>
        <w:t>。</w:t>
      </w:r>
    </w:p>
    <w:p w14:paraId="33F87BA4" w14:textId="0BF42A91" w:rsidR="009D7BFE" w:rsidRPr="009D7BFE" w:rsidRDefault="009D7BFE" w:rsidP="009D7BFE">
      <w:pPr>
        <w:pStyle w:val="a8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3111C608" wp14:editId="702BB4C3">
            <wp:extent cx="508000" cy="1447800"/>
            <wp:effectExtent l="0" t="0" r="6350" b="0"/>
            <wp:docPr id="324367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67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30" cy="145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8DEB" w14:textId="77777777" w:rsidR="009D7BFE" w:rsidRPr="009D7BFE" w:rsidRDefault="009D7BFE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 w:hint="eastAsia"/>
          <w:sz w:val="24"/>
          <w:szCs w:val="24"/>
        </w:rPr>
        <w:t>如图所示，</w:t>
      </w:r>
      <w:r w:rsidRPr="009D7BFE">
        <w:rPr>
          <w:rFonts w:ascii="Consolas" w:eastAsia="仿宋" w:hAnsi="Consolas" w:hint="eastAsia"/>
          <w:sz w:val="24"/>
          <w:szCs w:val="24"/>
        </w:rPr>
        <w:t>0.1</w:t>
      </w:r>
      <w:r w:rsidRPr="009D7BFE">
        <w:rPr>
          <w:rFonts w:ascii="Consolas" w:eastAsia="仿宋" w:hAnsi="Consolas" w:hint="eastAsia"/>
          <w:sz w:val="24"/>
          <w:szCs w:val="24"/>
        </w:rPr>
        <w:t>表示占用系统内存的</w:t>
      </w:r>
      <w:r w:rsidRPr="009D7BFE">
        <w:rPr>
          <w:rFonts w:ascii="Consolas" w:eastAsia="仿宋" w:hAnsi="Consolas" w:hint="eastAsia"/>
          <w:sz w:val="24"/>
          <w:szCs w:val="24"/>
        </w:rPr>
        <w:t>0.1%</w:t>
      </w:r>
      <w:r w:rsidRPr="009D7BFE">
        <w:rPr>
          <w:rFonts w:ascii="Consolas" w:eastAsia="仿宋" w:hAnsi="Consolas" w:hint="eastAsia"/>
          <w:sz w:val="24"/>
          <w:szCs w:val="24"/>
        </w:rPr>
        <w:t>。</w:t>
      </w:r>
    </w:p>
    <w:p w14:paraId="03C2A1A5" w14:textId="1359F25B" w:rsidR="009D7BFE" w:rsidRPr="009D7BFE" w:rsidRDefault="009D7BFE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 w:hint="eastAsia"/>
          <w:sz w:val="24"/>
          <w:szCs w:val="24"/>
        </w:rPr>
        <w:t>图中</w:t>
      </w:r>
      <w:r w:rsidRPr="009D7BFE">
        <w:rPr>
          <w:rFonts w:ascii="Consolas" w:eastAsia="仿宋" w:hAnsi="Consolas" w:hint="eastAsia"/>
          <w:sz w:val="24"/>
          <w:szCs w:val="24"/>
        </w:rPr>
        <w:t>bash</w:t>
      </w:r>
      <w:r w:rsidRPr="009D7BFE">
        <w:rPr>
          <w:rFonts w:ascii="Consolas" w:eastAsia="仿宋" w:hAnsi="Consolas" w:hint="eastAsia"/>
          <w:sz w:val="24"/>
          <w:szCs w:val="24"/>
        </w:rPr>
        <w:t>进程的</w:t>
      </w:r>
      <w:r w:rsidRPr="009D7BFE">
        <w:rPr>
          <w:rFonts w:ascii="Consolas" w:eastAsia="仿宋" w:hAnsi="Consolas" w:hint="eastAsia"/>
          <w:sz w:val="24"/>
          <w:szCs w:val="24"/>
        </w:rPr>
        <w:t>%MEM</w:t>
      </w:r>
      <w:r w:rsidRPr="009D7BFE">
        <w:rPr>
          <w:rFonts w:ascii="Consolas" w:eastAsia="仿宋" w:hAnsi="Consolas" w:hint="eastAsia"/>
          <w:sz w:val="24"/>
          <w:szCs w:val="24"/>
        </w:rPr>
        <w:t>大多为</w:t>
      </w:r>
      <w:r w:rsidRPr="009D7BFE">
        <w:rPr>
          <w:rFonts w:ascii="Consolas" w:eastAsia="仿宋" w:hAnsi="Consolas" w:hint="eastAsia"/>
          <w:sz w:val="24"/>
          <w:szCs w:val="24"/>
        </w:rPr>
        <w:t>0.1</w:t>
      </w:r>
      <w:r w:rsidRPr="009D7BFE">
        <w:rPr>
          <w:rFonts w:ascii="Consolas" w:eastAsia="仿宋" w:hAnsi="Consolas" w:hint="eastAsia"/>
          <w:sz w:val="24"/>
          <w:szCs w:val="24"/>
        </w:rPr>
        <w:t>或</w:t>
      </w:r>
      <w:r w:rsidRPr="009D7BFE">
        <w:rPr>
          <w:rFonts w:ascii="Consolas" w:eastAsia="仿宋" w:hAnsi="Consolas" w:hint="eastAsia"/>
          <w:sz w:val="24"/>
          <w:szCs w:val="24"/>
        </w:rPr>
        <w:t>0.0</w:t>
      </w:r>
      <w:r w:rsidRPr="009D7BFE">
        <w:rPr>
          <w:rFonts w:ascii="Consolas" w:eastAsia="仿宋" w:hAnsi="Consolas" w:hint="eastAsia"/>
          <w:sz w:val="24"/>
          <w:szCs w:val="24"/>
        </w:rPr>
        <w:t>，这是由于</w:t>
      </w:r>
      <w:r w:rsidRPr="009D7BFE">
        <w:rPr>
          <w:rFonts w:ascii="Consolas" w:eastAsia="仿宋" w:hAnsi="Consolas" w:hint="eastAsia"/>
          <w:sz w:val="24"/>
          <w:szCs w:val="24"/>
        </w:rPr>
        <w:t>bash</w:t>
      </w:r>
      <w:r w:rsidRPr="009D7BFE">
        <w:rPr>
          <w:rFonts w:ascii="Consolas" w:eastAsia="仿宋" w:hAnsi="Consolas" w:hint="eastAsia"/>
          <w:sz w:val="24"/>
          <w:szCs w:val="24"/>
        </w:rPr>
        <w:t>进程通常内存占用较小</w:t>
      </w:r>
      <w:r w:rsidRPr="009D7BFE">
        <w:rPr>
          <w:rFonts w:ascii="Consolas" w:eastAsia="仿宋" w:hAnsi="Consolas" w:hint="eastAsia"/>
          <w:sz w:val="24"/>
          <w:szCs w:val="24"/>
        </w:rPr>
        <w:t>,</w:t>
      </w:r>
      <w:r w:rsidRPr="009D7BFE">
        <w:rPr>
          <w:rFonts w:ascii="Consolas" w:eastAsia="仿宋" w:hAnsi="Consolas" w:hint="eastAsia"/>
          <w:sz w:val="24"/>
          <w:szCs w:val="24"/>
        </w:rPr>
        <w:t>因为它主要负责命令解释而非大量数据处理。</w:t>
      </w:r>
    </w:p>
    <w:p w14:paraId="2C57B810" w14:textId="02A1AC05" w:rsidR="00814F6C" w:rsidRDefault="00814F6C" w:rsidP="00515D9E">
      <w:pPr>
        <w:pStyle w:val="a8"/>
        <w:numPr>
          <w:ilvl w:val="0"/>
          <w:numId w:val="70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VSZ</w:t>
      </w:r>
      <w:r w:rsidRPr="00814F6C">
        <w:rPr>
          <w:rFonts w:ascii="Consolas" w:eastAsia="仿宋" w:hAnsi="Consolas" w:hint="eastAsia"/>
          <w:sz w:val="24"/>
          <w:szCs w:val="24"/>
        </w:rPr>
        <w:t>字段</w:t>
      </w:r>
    </w:p>
    <w:p w14:paraId="12A72B54" w14:textId="77777777" w:rsidR="009D7BFE" w:rsidRPr="009D7BFE" w:rsidRDefault="009D7BFE" w:rsidP="009D7BFE">
      <w:pPr>
        <w:pStyle w:val="a8"/>
        <w:spacing w:line="400" w:lineRule="exact"/>
        <w:ind w:left="737"/>
        <w:rPr>
          <w:rFonts w:ascii="Consolas" w:eastAsia="仿宋" w:hAnsi="Consolas"/>
          <w:b/>
          <w:bCs/>
          <w:sz w:val="24"/>
          <w:szCs w:val="24"/>
        </w:rPr>
      </w:pPr>
      <w:r w:rsidRPr="009D7BFE">
        <w:rPr>
          <w:rFonts w:ascii="Consolas" w:eastAsia="仿宋" w:hAnsi="Consolas" w:hint="eastAsia"/>
          <w:b/>
          <w:bCs/>
          <w:sz w:val="24"/>
          <w:szCs w:val="24"/>
        </w:rPr>
        <w:t>含义——</w:t>
      </w:r>
    </w:p>
    <w:p w14:paraId="05CDA1C7" w14:textId="3235E998" w:rsidR="009D7BFE" w:rsidRDefault="009D7BFE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 w:hint="eastAsia"/>
          <w:sz w:val="24"/>
          <w:szCs w:val="24"/>
        </w:rPr>
        <w:t>虚拟内存大小</w:t>
      </w:r>
      <w:r w:rsidRPr="009D7BFE">
        <w:rPr>
          <w:rFonts w:ascii="Consolas" w:eastAsia="仿宋" w:hAnsi="Consolas" w:hint="eastAsia"/>
          <w:sz w:val="24"/>
          <w:szCs w:val="24"/>
        </w:rPr>
        <w:t>(Virtual Memory Size),</w:t>
      </w:r>
      <w:r w:rsidRPr="009D7BFE">
        <w:rPr>
          <w:rFonts w:ascii="Consolas" w:eastAsia="仿宋" w:hAnsi="Consolas" w:hint="eastAsia"/>
          <w:sz w:val="24"/>
          <w:szCs w:val="24"/>
        </w:rPr>
        <w:t>单位为</w:t>
      </w:r>
      <w:r w:rsidRPr="009D7BFE">
        <w:rPr>
          <w:rFonts w:ascii="Consolas" w:eastAsia="仿宋" w:hAnsi="Consolas" w:hint="eastAsia"/>
          <w:sz w:val="24"/>
          <w:szCs w:val="24"/>
        </w:rPr>
        <w:t>KB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9939EF6" w14:textId="3044DBC4" w:rsidR="009D7BFE" w:rsidRPr="009D7BFE" w:rsidRDefault="009D7BFE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 w:hint="eastAsia"/>
          <w:sz w:val="24"/>
          <w:szCs w:val="24"/>
        </w:rPr>
        <w:t>包含进程可访问的所有内存</w:t>
      </w:r>
      <w:r w:rsidRPr="009D7BFE">
        <w:rPr>
          <w:rFonts w:ascii="Consolas" w:eastAsia="仿宋" w:hAnsi="Consolas" w:hint="eastAsia"/>
          <w:sz w:val="24"/>
          <w:szCs w:val="24"/>
        </w:rPr>
        <w:t>,</w:t>
      </w:r>
      <w:r w:rsidRPr="009D7BFE">
        <w:rPr>
          <w:rFonts w:ascii="Consolas" w:eastAsia="仿宋" w:hAnsi="Consolas" w:hint="eastAsia"/>
          <w:sz w:val="24"/>
          <w:szCs w:val="24"/>
        </w:rPr>
        <w:t>包括</w:t>
      </w:r>
      <w:r w:rsidRPr="009D7BFE">
        <w:rPr>
          <w:rFonts w:ascii="Consolas" w:eastAsia="仿宋" w:hAnsi="Consolas" w:hint="eastAsia"/>
          <w:sz w:val="24"/>
          <w:szCs w:val="24"/>
        </w:rPr>
        <w:t>:</w:t>
      </w:r>
    </w:p>
    <w:p w14:paraId="3F462A3E" w14:textId="77777777" w:rsidR="009D7BFE" w:rsidRPr="009D7BFE" w:rsidRDefault="009D7BFE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 w:hint="eastAsia"/>
          <w:sz w:val="24"/>
          <w:szCs w:val="24"/>
        </w:rPr>
        <w:t>进程代码段</w:t>
      </w:r>
    </w:p>
    <w:p w14:paraId="01CF756D" w14:textId="77777777" w:rsidR="009D7BFE" w:rsidRPr="009D7BFE" w:rsidRDefault="009D7BFE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 w:hint="eastAsia"/>
          <w:sz w:val="24"/>
          <w:szCs w:val="24"/>
        </w:rPr>
        <w:t>数据段</w:t>
      </w:r>
    </w:p>
    <w:p w14:paraId="0ED89577" w14:textId="77777777" w:rsidR="009D7BFE" w:rsidRPr="009D7BFE" w:rsidRDefault="009D7BFE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 w:hint="eastAsia"/>
          <w:sz w:val="24"/>
          <w:szCs w:val="24"/>
        </w:rPr>
        <w:t>共享库</w:t>
      </w:r>
    </w:p>
    <w:p w14:paraId="25EAB8EC" w14:textId="77777777" w:rsidR="009D7BFE" w:rsidRPr="009D7BFE" w:rsidRDefault="009D7BFE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 w:hint="eastAsia"/>
          <w:sz w:val="24"/>
          <w:szCs w:val="24"/>
        </w:rPr>
        <w:t>已分配但未使用的内存</w:t>
      </w:r>
    </w:p>
    <w:p w14:paraId="4CE1516E" w14:textId="38C4F32D" w:rsidR="009D7BFE" w:rsidRDefault="009D7BFE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 w:hint="eastAsia"/>
          <w:sz w:val="24"/>
          <w:szCs w:val="24"/>
        </w:rPr>
        <w:t>交换区</w:t>
      </w:r>
      <w:r w:rsidRPr="009D7BFE">
        <w:rPr>
          <w:rFonts w:ascii="Consolas" w:eastAsia="仿宋" w:hAnsi="Consolas" w:hint="eastAsia"/>
          <w:sz w:val="24"/>
          <w:szCs w:val="24"/>
        </w:rPr>
        <w:t>(swap)</w:t>
      </w:r>
      <w:r w:rsidRPr="009D7BFE">
        <w:rPr>
          <w:rFonts w:ascii="Consolas" w:eastAsia="仿宋" w:hAnsi="Consolas" w:hint="eastAsia"/>
          <w:sz w:val="24"/>
          <w:szCs w:val="24"/>
        </w:rPr>
        <w:t>中的内存</w:t>
      </w:r>
    </w:p>
    <w:p w14:paraId="5EB3FE81" w14:textId="1FF33FB3" w:rsidR="009D7BFE" w:rsidRDefault="009D7BFE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 w:hint="eastAsia"/>
          <w:sz w:val="24"/>
          <w:szCs w:val="24"/>
        </w:rPr>
        <w:t>VSZ</w:t>
      </w:r>
      <w:r w:rsidRPr="009D7BFE">
        <w:rPr>
          <w:rFonts w:ascii="Consolas" w:eastAsia="仿宋" w:hAnsi="Consolas" w:hint="eastAsia"/>
          <w:sz w:val="24"/>
          <w:szCs w:val="24"/>
        </w:rPr>
        <w:t>可能远大于实际物理内存占用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5E170767" w14:textId="0671ADCC" w:rsidR="009D7BFE" w:rsidRDefault="009D7BFE" w:rsidP="009D7BFE">
      <w:pPr>
        <w:pStyle w:val="a8"/>
        <w:ind w:left="737"/>
        <w:rPr>
          <w:rFonts w:ascii="Consolas" w:eastAsia="仿宋" w:hAnsi="Consolas"/>
          <w:sz w:val="24"/>
          <w:szCs w:val="24"/>
        </w:rPr>
      </w:pPr>
      <w:r w:rsidRPr="009D7BFE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52252900" wp14:editId="1CCDC8AD">
            <wp:extent cx="609600" cy="1384299"/>
            <wp:effectExtent l="0" t="0" r="0" b="6985"/>
            <wp:docPr id="548092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92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96" cy="138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1CFB" w14:textId="05D7A26E" w:rsidR="009D7BFE" w:rsidRDefault="009D7BFE" w:rsidP="009D7BFE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如图所示，</w:t>
      </w:r>
      <w:r w:rsidRPr="009D7BFE">
        <w:rPr>
          <w:rFonts w:ascii="Consolas" w:eastAsia="仿宋" w:hAnsi="Consolas" w:hint="eastAsia"/>
          <w:sz w:val="24"/>
          <w:szCs w:val="24"/>
        </w:rPr>
        <w:t>bash</w:t>
      </w:r>
      <w:r w:rsidRPr="009D7BFE">
        <w:rPr>
          <w:rFonts w:ascii="Consolas" w:eastAsia="仿宋" w:hAnsi="Consolas" w:hint="eastAsia"/>
          <w:sz w:val="24"/>
          <w:szCs w:val="24"/>
        </w:rPr>
        <w:t>的</w:t>
      </w:r>
      <w:r w:rsidRPr="009D7BFE">
        <w:rPr>
          <w:rFonts w:ascii="Consolas" w:eastAsia="仿宋" w:hAnsi="Consolas" w:hint="eastAsia"/>
          <w:sz w:val="24"/>
          <w:szCs w:val="24"/>
        </w:rPr>
        <w:t>VSZ</w:t>
      </w:r>
      <w:r w:rsidRPr="009D7BFE">
        <w:rPr>
          <w:rFonts w:ascii="Consolas" w:eastAsia="仿宋" w:hAnsi="Consolas" w:hint="eastAsia"/>
          <w:sz w:val="24"/>
          <w:szCs w:val="24"/>
        </w:rPr>
        <w:t>通常在几</w:t>
      </w:r>
      <w:r w:rsidRPr="009D7BFE">
        <w:rPr>
          <w:rFonts w:ascii="Consolas" w:eastAsia="仿宋" w:hAnsi="Consolas" w:hint="eastAsia"/>
          <w:sz w:val="24"/>
          <w:szCs w:val="24"/>
        </w:rPr>
        <w:t>MB</w:t>
      </w:r>
      <w:r w:rsidRPr="009D7BFE">
        <w:rPr>
          <w:rFonts w:ascii="Consolas" w:eastAsia="仿宋" w:hAnsi="Consolas" w:hint="eastAsia"/>
          <w:sz w:val="24"/>
          <w:szCs w:val="24"/>
        </w:rPr>
        <w:t>到十几</w:t>
      </w:r>
      <w:r w:rsidRPr="009D7BFE">
        <w:rPr>
          <w:rFonts w:ascii="Consolas" w:eastAsia="仿宋" w:hAnsi="Consolas" w:hint="eastAsia"/>
          <w:sz w:val="24"/>
          <w:szCs w:val="24"/>
        </w:rPr>
        <w:t>MB</w:t>
      </w:r>
      <w:r w:rsidRPr="009D7BFE">
        <w:rPr>
          <w:rFonts w:ascii="Consolas" w:eastAsia="仿宋" w:hAnsi="Consolas" w:hint="eastAsia"/>
          <w:sz w:val="24"/>
          <w:szCs w:val="24"/>
        </w:rPr>
        <w:t>之间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2C21A2A4" w14:textId="12E2A7EE" w:rsidR="00814F6C" w:rsidRDefault="00814F6C" w:rsidP="00515D9E">
      <w:pPr>
        <w:pStyle w:val="a8"/>
        <w:numPr>
          <w:ilvl w:val="0"/>
          <w:numId w:val="70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TTY</w:t>
      </w:r>
      <w:r w:rsidRPr="00814F6C">
        <w:rPr>
          <w:rFonts w:ascii="Consolas" w:eastAsia="仿宋" w:hAnsi="Consolas" w:hint="eastAsia"/>
          <w:sz w:val="24"/>
          <w:szCs w:val="24"/>
        </w:rPr>
        <w:t>字段</w:t>
      </w:r>
    </w:p>
    <w:p w14:paraId="6FA1623A" w14:textId="77777777" w:rsidR="009D7BFE" w:rsidRPr="0051010D" w:rsidRDefault="009D7BFE" w:rsidP="0051010D">
      <w:pPr>
        <w:pStyle w:val="a8"/>
        <w:spacing w:line="400" w:lineRule="exact"/>
        <w:ind w:left="737"/>
        <w:rPr>
          <w:rFonts w:ascii="Consolas" w:eastAsia="仿宋" w:hAnsi="Consolas"/>
          <w:b/>
          <w:bCs/>
          <w:sz w:val="24"/>
          <w:szCs w:val="24"/>
        </w:rPr>
      </w:pPr>
      <w:r w:rsidRPr="0051010D">
        <w:rPr>
          <w:rFonts w:ascii="Consolas" w:eastAsia="仿宋" w:hAnsi="Consolas" w:hint="eastAsia"/>
          <w:b/>
          <w:bCs/>
          <w:sz w:val="24"/>
          <w:szCs w:val="24"/>
        </w:rPr>
        <w:t>含义——</w:t>
      </w:r>
    </w:p>
    <w:p w14:paraId="6F3E0F01" w14:textId="6C092DB4" w:rsidR="009D7BFE" w:rsidRPr="0051010D" w:rsidRDefault="009D7BFE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51010D">
        <w:rPr>
          <w:rFonts w:ascii="Consolas" w:eastAsia="仿宋" w:hAnsi="Consolas" w:hint="eastAsia"/>
          <w:sz w:val="24"/>
          <w:szCs w:val="24"/>
        </w:rPr>
        <w:t>控制终端</w:t>
      </w:r>
      <w:r w:rsidRPr="0051010D">
        <w:rPr>
          <w:rFonts w:ascii="Consolas" w:eastAsia="仿宋" w:hAnsi="Consolas" w:hint="eastAsia"/>
          <w:sz w:val="24"/>
          <w:szCs w:val="24"/>
        </w:rPr>
        <w:t>(Teletype)</w:t>
      </w:r>
      <w:r w:rsidRPr="0051010D">
        <w:rPr>
          <w:rFonts w:ascii="Consolas" w:eastAsia="仿宋" w:hAnsi="Consolas" w:hint="eastAsia"/>
          <w:sz w:val="24"/>
          <w:szCs w:val="24"/>
        </w:rPr>
        <w:t>。</w:t>
      </w:r>
      <w:r w:rsidR="00155795" w:rsidRPr="0051010D">
        <w:rPr>
          <w:rFonts w:ascii="Consolas" w:eastAsia="仿宋" w:hAnsi="Consolas" w:hint="eastAsia"/>
          <w:sz w:val="24"/>
          <w:szCs w:val="24"/>
        </w:rPr>
        <w:t>标识进程从哪个终端启动</w:t>
      </w:r>
      <w:r w:rsidR="00155795" w:rsidRPr="0051010D">
        <w:rPr>
          <w:rFonts w:ascii="Consolas" w:eastAsia="仿宋" w:hAnsi="Consolas" w:hint="eastAsia"/>
          <w:sz w:val="24"/>
          <w:szCs w:val="24"/>
        </w:rPr>
        <w:t>,</w:t>
      </w:r>
      <w:r w:rsidR="00155795" w:rsidRPr="0051010D">
        <w:rPr>
          <w:rFonts w:ascii="Consolas" w:eastAsia="仿宋" w:hAnsi="Consolas" w:hint="eastAsia"/>
          <w:sz w:val="24"/>
          <w:szCs w:val="24"/>
        </w:rPr>
        <w:t>用于输入输出重定向。</w:t>
      </w:r>
    </w:p>
    <w:p w14:paraId="0F74B7F0" w14:textId="65AFA8B2" w:rsidR="00155795" w:rsidRPr="0051010D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51010D">
        <w:rPr>
          <w:rFonts w:ascii="Consolas" w:eastAsia="仿宋" w:hAnsi="Consolas" w:hint="eastAsia"/>
          <w:sz w:val="24"/>
          <w:szCs w:val="24"/>
        </w:rPr>
        <w:t>如图</w:t>
      </w:r>
      <w:r w:rsidRPr="0051010D">
        <w:rPr>
          <w:rFonts w:ascii="Consolas" w:eastAsia="仿宋" w:hAnsi="Consolas" w:hint="eastAsia"/>
          <w:sz w:val="24"/>
          <w:szCs w:val="24"/>
        </w:rPr>
        <w:t>,</w:t>
      </w:r>
      <w:r w:rsidRPr="0051010D">
        <w:rPr>
          <w:rFonts w:ascii="Consolas" w:eastAsia="仿宋" w:hAnsi="Consolas" w:hint="eastAsia"/>
          <w:sz w:val="24"/>
          <w:szCs w:val="24"/>
        </w:rPr>
        <w:t>若从</w:t>
      </w:r>
      <w:r w:rsidRPr="0051010D">
        <w:rPr>
          <w:rFonts w:ascii="Consolas" w:eastAsia="仿宋" w:hAnsi="Consolas" w:hint="eastAsia"/>
          <w:sz w:val="24"/>
          <w:szCs w:val="24"/>
        </w:rPr>
        <w:t>pts/0</w:t>
      </w:r>
      <w:r w:rsidRPr="0051010D">
        <w:rPr>
          <w:rFonts w:ascii="Consolas" w:eastAsia="仿宋" w:hAnsi="Consolas" w:hint="eastAsia"/>
          <w:sz w:val="24"/>
          <w:szCs w:val="24"/>
        </w:rPr>
        <w:t>登录</w:t>
      </w:r>
      <w:r w:rsidRPr="0051010D">
        <w:rPr>
          <w:rFonts w:ascii="Consolas" w:eastAsia="仿宋" w:hAnsi="Consolas" w:hint="eastAsia"/>
          <w:sz w:val="24"/>
          <w:szCs w:val="24"/>
        </w:rPr>
        <w:t>,</w:t>
      </w:r>
      <w:r w:rsidRPr="0051010D">
        <w:rPr>
          <w:rFonts w:ascii="Consolas" w:eastAsia="仿宋" w:hAnsi="Consolas" w:hint="eastAsia"/>
          <w:sz w:val="24"/>
          <w:szCs w:val="24"/>
        </w:rPr>
        <w:t>该终端启动的</w:t>
      </w:r>
      <w:r w:rsidRPr="0051010D">
        <w:rPr>
          <w:rFonts w:ascii="Consolas" w:eastAsia="仿宋" w:hAnsi="Consolas" w:hint="eastAsia"/>
          <w:sz w:val="24"/>
          <w:szCs w:val="24"/>
        </w:rPr>
        <w:t>bash</w:t>
      </w:r>
      <w:r w:rsidRPr="0051010D">
        <w:rPr>
          <w:rFonts w:ascii="Consolas" w:eastAsia="仿宋" w:hAnsi="Consolas" w:hint="eastAsia"/>
          <w:sz w:val="24"/>
          <w:szCs w:val="24"/>
        </w:rPr>
        <w:t>进程</w:t>
      </w:r>
      <w:r w:rsidRPr="0051010D">
        <w:rPr>
          <w:rFonts w:ascii="Consolas" w:eastAsia="仿宋" w:hAnsi="Consolas" w:hint="eastAsia"/>
          <w:sz w:val="24"/>
          <w:szCs w:val="24"/>
        </w:rPr>
        <w:t>TTY</w:t>
      </w:r>
      <w:r w:rsidRPr="0051010D">
        <w:rPr>
          <w:rFonts w:ascii="Consolas" w:eastAsia="仿宋" w:hAnsi="Consolas" w:hint="eastAsia"/>
          <w:sz w:val="24"/>
          <w:szCs w:val="24"/>
        </w:rPr>
        <w:t>字段就显示</w:t>
      </w:r>
      <w:r w:rsidRPr="0051010D">
        <w:rPr>
          <w:rFonts w:ascii="Consolas" w:eastAsia="仿宋" w:hAnsi="Consolas" w:hint="eastAsia"/>
          <w:sz w:val="24"/>
          <w:szCs w:val="24"/>
        </w:rPr>
        <w:t>pts/0</w:t>
      </w:r>
      <w:r w:rsidRPr="0051010D">
        <w:rPr>
          <w:rFonts w:ascii="Consolas" w:eastAsia="仿宋" w:hAnsi="Consolas" w:hint="eastAsia"/>
          <w:sz w:val="24"/>
          <w:szCs w:val="24"/>
        </w:rPr>
        <w:t>。</w:t>
      </w:r>
    </w:p>
    <w:p w14:paraId="6D79A3C2" w14:textId="61DECDB3" w:rsidR="009D7BFE" w:rsidRPr="0051010D" w:rsidRDefault="009D7BFE" w:rsidP="0051010D">
      <w:pPr>
        <w:pStyle w:val="a8"/>
        <w:ind w:left="737"/>
        <w:rPr>
          <w:rFonts w:ascii="Consolas" w:eastAsia="仿宋" w:hAnsi="Consolas"/>
          <w:sz w:val="24"/>
          <w:szCs w:val="24"/>
        </w:rPr>
      </w:pPr>
      <w:r w:rsidRPr="0051010D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4D5F99B0" wp14:editId="78B94762">
            <wp:extent cx="482600" cy="1214820"/>
            <wp:effectExtent l="0" t="0" r="0" b="4445"/>
            <wp:docPr id="635932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32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279" cy="12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795" w:rsidRPr="0051010D">
        <w:rPr>
          <w:rFonts w:ascii="Consolas" w:eastAsia="仿宋" w:hAnsi="Consolas"/>
          <w:sz w:val="24"/>
          <w:szCs w:val="24"/>
        </w:rPr>
        <w:t xml:space="preserve"> </w:t>
      </w:r>
      <w:r w:rsidR="00155795" w:rsidRPr="0051010D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59C12AFA" wp14:editId="629AA5FD">
            <wp:extent cx="1352739" cy="914528"/>
            <wp:effectExtent l="0" t="0" r="0" b="0"/>
            <wp:docPr id="1450599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99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B277" w14:textId="4FBDB8A2" w:rsidR="009D7BFE" w:rsidRPr="0051010D" w:rsidRDefault="009D7BFE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51010D">
        <w:rPr>
          <w:rFonts w:ascii="Consolas" w:eastAsia="仿宋" w:hAnsi="Consolas" w:hint="eastAsia"/>
          <w:sz w:val="24"/>
          <w:szCs w:val="24"/>
        </w:rPr>
        <w:t>格式说明</w:t>
      </w:r>
      <w:r w:rsidRPr="0051010D">
        <w:rPr>
          <w:rFonts w:ascii="Consolas" w:eastAsia="仿宋" w:hAnsi="Consolas" w:hint="eastAsia"/>
          <w:sz w:val="24"/>
          <w:szCs w:val="24"/>
        </w:rPr>
        <w:t>:</w:t>
      </w:r>
    </w:p>
    <w:p w14:paraId="02645926" w14:textId="662F8FAF" w:rsidR="009D7BFE" w:rsidRPr="0051010D" w:rsidRDefault="009D7BFE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51010D">
        <w:rPr>
          <w:rFonts w:ascii="Consolas" w:eastAsia="仿宋" w:hAnsi="Consolas" w:hint="eastAsia"/>
          <w:sz w:val="24"/>
          <w:szCs w:val="24"/>
        </w:rPr>
        <w:t>pts/0, pts/1</w:t>
      </w:r>
      <w:r w:rsidRPr="0051010D">
        <w:rPr>
          <w:rFonts w:ascii="Consolas" w:eastAsia="仿宋" w:hAnsi="Consolas" w:hint="eastAsia"/>
          <w:sz w:val="24"/>
          <w:szCs w:val="24"/>
        </w:rPr>
        <w:t>等</w:t>
      </w:r>
      <w:r w:rsidRPr="0051010D">
        <w:rPr>
          <w:rFonts w:ascii="Consolas" w:eastAsia="仿宋" w:hAnsi="Consolas" w:hint="eastAsia"/>
          <w:sz w:val="24"/>
          <w:szCs w:val="24"/>
        </w:rPr>
        <w:t>:</w:t>
      </w:r>
      <w:r w:rsidRPr="0051010D">
        <w:rPr>
          <w:rFonts w:ascii="Consolas" w:eastAsia="仿宋" w:hAnsi="Consolas" w:hint="eastAsia"/>
          <w:sz w:val="24"/>
          <w:szCs w:val="24"/>
        </w:rPr>
        <w:t>伪终端</w:t>
      </w:r>
      <w:r w:rsidRPr="0051010D">
        <w:rPr>
          <w:rFonts w:ascii="Consolas" w:eastAsia="仿宋" w:hAnsi="Consolas" w:hint="eastAsia"/>
          <w:sz w:val="24"/>
          <w:szCs w:val="24"/>
        </w:rPr>
        <w:t>,</w:t>
      </w:r>
      <w:r w:rsidRPr="0051010D">
        <w:rPr>
          <w:rFonts w:ascii="Consolas" w:eastAsia="仿宋" w:hAnsi="Consolas" w:hint="eastAsia"/>
          <w:sz w:val="24"/>
          <w:szCs w:val="24"/>
        </w:rPr>
        <w:t>表示通过</w:t>
      </w:r>
      <w:r w:rsidRPr="0051010D">
        <w:rPr>
          <w:rFonts w:ascii="Consolas" w:eastAsia="仿宋" w:hAnsi="Consolas" w:hint="eastAsia"/>
          <w:sz w:val="24"/>
          <w:szCs w:val="24"/>
        </w:rPr>
        <w:t>SSH</w:t>
      </w:r>
      <w:r w:rsidRPr="0051010D">
        <w:rPr>
          <w:rFonts w:ascii="Consolas" w:eastAsia="仿宋" w:hAnsi="Consolas" w:hint="eastAsia"/>
          <w:sz w:val="24"/>
          <w:szCs w:val="24"/>
        </w:rPr>
        <w:t>或图形界面打开的终端。</w:t>
      </w:r>
    </w:p>
    <w:p w14:paraId="5EBCB914" w14:textId="49A82116" w:rsidR="009D7BFE" w:rsidRPr="0051010D" w:rsidRDefault="009D7BFE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51010D">
        <w:rPr>
          <w:rFonts w:ascii="Consolas" w:eastAsia="仿宋" w:hAnsi="Consolas" w:hint="eastAsia"/>
          <w:sz w:val="24"/>
          <w:szCs w:val="24"/>
        </w:rPr>
        <w:t>tty1, tty2</w:t>
      </w:r>
      <w:r w:rsidRPr="0051010D">
        <w:rPr>
          <w:rFonts w:ascii="Consolas" w:eastAsia="仿宋" w:hAnsi="Consolas" w:hint="eastAsia"/>
          <w:sz w:val="24"/>
          <w:szCs w:val="24"/>
        </w:rPr>
        <w:t>等</w:t>
      </w:r>
      <w:r w:rsidRPr="0051010D">
        <w:rPr>
          <w:rFonts w:ascii="Consolas" w:eastAsia="仿宋" w:hAnsi="Consolas" w:hint="eastAsia"/>
          <w:sz w:val="24"/>
          <w:szCs w:val="24"/>
        </w:rPr>
        <w:t>:</w:t>
      </w:r>
      <w:r w:rsidRPr="0051010D">
        <w:rPr>
          <w:rFonts w:ascii="Consolas" w:eastAsia="仿宋" w:hAnsi="Consolas" w:hint="eastAsia"/>
          <w:sz w:val="24"/>
          <w:szCs w:val="24"/>
        </w:rPr>
        <w:t>虚拟控制台。</w:t>
      </w:r>
    </w:p>
    <w:p w14:paraId="5989E7EC" w14:textId="520A3424" w:rsidR="009D7BFE" w:rsidRPr="0051010D" w:rsidRDefault="009D7BFE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51010D">
        <w:rPr>
          <w:rFonts w:ascii="Consolas" w:eastAsia="仿宋" w:hAnsi="Consolas" w:hint="eastAsia"/>
          <w:sz w:val="24"/>
          <w:szCs w:val="24"/>
        </w:rPr>
        <w:t>?:</w:t>
      </w:r>
      <w:r w:rsidRPr="0051010D">
        <w:rPr>
          <w:rFonts w:ascii="Consolas" w:eastAsia="仿宋" w:hAnsi="Consolas" w:hint="eastAsia"/>
          <w:sz w:val="24"/>
          <w:szCs w:val="24"/>
        </w:rPr>
        <w:t>表示没有控制终端</w:t>
      </w:r>
      <w:r w:rsidRPr="0051010D">
        <w:rPr>
          <w:rFonts w:ascii="Consolas" w:eastAsia="仿宋" w:hAnsi="Consolas" w:hint="eastAsia"/>
          <w:sz w:val="24"/>
          <w:szCs w:val="24"/>
        </w:rPr>
        <w:t>(</w:t>
      </w:r>
      <w:r w:rsidRPr="0051010D">
        <w:rPr>
          <w:rFonts w:ascii="Consolas" w:eastAsia="仿宋" w:hAnsi="Consolas" w:hint="eastAsia"/>
          <w:sz w:val="24"/>
          <w:szCs w:val="24"/>
        </w:rPr>
        <w:t>如守护进程</w:t>
      </w:r>
      <w:r w:rsidRPr="0051010D">
        <w:rPr>
          <w:rFonts w:ascii="Consolas" w:eastAsia="仿宋" w:hAnsi="Consolas" w:hint="eastAsia"/>
          <w:sz w:val="24"/>
          <w:szCs w:val="24"/>
        </w:rPr>
        <w:t>)</w:t>
      </w:r>
      <w:r w:rsidRPr="0051010D">
        <w:rPr>
          <w:rFonts w:ascii="Consolas" w:eastAsia="仿宋" w:hAnsi="Consolas" w:hint="eastAsia"/>
          <w:sz w:val="24"/>
          <w:szCs w:val="24"/>
        </w:rPr>
        <w:t>。</w:t>
      </w:r>
    </w:p>
    <w:p w14:paraId="6C15ADC1" w14:textId="600CCFAC" w:rsidR="00814F6C" w:rsidRDefault="00814F6C" w:rsidP="00515D9E">
      <w:pPr>
        <w:pStyle w:val="a8"/>
        <w:numPr>
          <w:ilvl w:val="0"/>
          <w:numId w:val="70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STAT</w:t>
      </w:r>
      <w:r w:rsidRPr="00814F6C">
        <w:rPr>
          <w:rFonts w:ascii="Consolas" w:eastAsia="仿宋" w:hAnsi="Consolas" w:hint="eastAsia"/>
          <w:sz w:val="24"/>
          <w:szCs w:val="24"/>
        </w:rPr>
        <w:t>字段</w:t>
      </w:r>
    </w:p>
    <w:p w14:paraId="5358C4E9" w14:textId="77777777" w:rsidR="00155795" w:rsidRPr="0051010D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b/>
          <w:bCs/>
          <w:sz w:val="24"/>
          <w:szCs w:val="24"/>
        </w:rPr>
      </w:pPr>
      <w:r w:rsidRPr="0051010D">
        <w:rPr>
          <w:rFonts w:ascii="Consolas" w:eastAsia="仿宋" w:hAnsi="Consolas" w:hint="eastAsia"/>
          <w:b/>
          <w:bCs/>
          <w:sz w:val="24"/>
          <w:szCs w:val="24"/>
        </w:rPr>
        <w:t>含义——</w:t>
      </w:r>
    </w:p>
    <w:p w14:paraId="12AC80D4" w14:textId="053D80F9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进程当前状态</w:t>
      </w:r>
      <w:r w:rsidRPr="00155795">
        <w:rPr>
          <w:rFonts w:ascii="Consolas" w:eastAsia="仿宋" w:hAnsi="Consolas" w:hint="eastAsia"/>
          <w:sz w:val="24"/>
          <w:szCs w:val="24"/>
        </w:rPr>
        <w:t>(Status)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51E17227" w14:textId="52DCD720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常见状态码</w:t>
      </w:r>
      <w:r w:rsidRPr="00155795">
        <w:rPr>
          <w:rFonts w:ascii="Consolas" w:eastAsia="仿宋" w:hAnsi="Consolas" w:hint="eastAsia"/>
          <w:sz w:val="24"/>
          <w:szCs w:val="24"/>
        </w:rPr>
        <w:t>:</w:t>
      </w:r>
    </w:p>
    <w:p w14:paraId="50E512B7" w14:textId="77777777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 xml:space="preserve">S: </w:t>
      </w:r>
      <w:r w:rsidRPr="00155795">
        <w:rPr>
          <w:rFonts w:ascii="Consolas" w:eastAsia="仿宋" w:hAnsi="Consolas" w:hint="eastAsia"/>
          <w:sz w:val="24"/>
          <w:szCs w:val="24"/>
        </w:rPr>
        <w:t>可中断睡眠</w:t>
      </w:r>
      <w:r w:rsidRPr="00155795">
        <w:rPr>
          <w:rFonts w:ascii="Consolas" w:eastAsia="仿宋" w:hAnsi="Consolas" w:hint="eastAsia"/>
          <w:sz w:val="24"/>
          <w:szCs w:val="24"/>
        </w:rPr>
        <w:t>(Sleep),</w:t>
      </w:r>
      <w:r w:rsidRPr="00155795">
        <w:rPr>
          <w:rFonts w:ascii="Consolas" w:eastAsia="仿宋" w:hAnsi="Consolas" w:hint="eastAsia"/>
          <w:sz w:val="24"/>
          <w:szCs w:val="24"/>
        </w:rPr>
        <w:t>等待事件完成</w:t>
      </w:r>
      <w:r w:rsidRPr="00155795">
        <w:rPr>
          <w:rFonts w:ascii="Consolas" w:eastAsia="仿宋" w:hAnsi="Consolas" w:hint="eastAsia"/>
          <w:sz w:val="24"/>
          <w:szCs w:val="24"/>
        </w:rPr>
        <w:t>(</w:t>
      </w:r>
      <w:r w:rsidRPr="00155795">
        <w:rPr>
          <w:rFonts w:ascii="Consolas" w:eastAsia="仿宋" w:hAnsi="Consolas" w:hint="eastAsia"/>
          <w:sz w:val="24"/>
          <w:szCs w:val="24"/>
        </w:rPr>
        <w:t>如等待用户输入</w:t>
      </w:r>
      <w:r w:rsidRPr="00155795">
        <w:rPr>
          <w:rFonts w:ascii="Consolas" w:eastAsia="仿宋" w:hAnsi="Consolas" w:hint="eastAsia"/>
          <w:sz w:val="24"/>
          <w:szCs w:val="24"/>
        </w:rPr>
        <w:t>)</w:t>
      </w:r>
    </w:p>
    <w:p w14:paraId="7F0BDA6E" w14:textId="77777777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 xml:space="preserve">R: </w:t>
      </w:r>
      <w:r w:rsidRPr="00155795">
        <w:rPr>
          <w:rFonts w:ascii="Consolas" w:eastAsia="仿宋" w:hAnsi="Consolas" w:hint="eastAsia"/>
          <w:sz w:val="24"/>
          <w:szCs w:val="24"/>
        </w:rPr>
        <w:t>运行中</w:t>
      </w:r>
      <w:r w:rsidRPr="00155795">
        <w:rPr>
          <w:rFonts w:ascii="Consolas" w:eastAsia="仿宋" w:hAnsi="Consolas" w:hint="eastAsia"/>
          <w:sz w:val="24"/>
          <w:szCs w:val="24"/>
        </w:rPr>
        <w:t>(Running)</w:t>
      </w:r>
      <w:r w:rsidRPr="00155795">
        <w:rPr>
          <w:rFonts w:ascii="Consolas" w:eastAsia="仿宋" w:hAnsi="Consolas" w:hint="eastAsia"/>
          <w:sz w:val="24"/>
          <w:szCs w:val="24"/>
        </w:rPr>
        <w:t>或可运行</w:t>
      </w:r>
      <w:r w:rsidRPr="00155795">
        <w:rPr>
          <w:rFonts w:ascii="Consolas" w:eastAsia="仿宋" w:hAnsi="Consolas" w:hint="eastAsia"/>
          <w:sz w:val="24"/>
          <w:szCs w:val="24"/>
        </w:rPr>
        <w:t>(Runnable)</w:t>
      </w:r>
    </w:p>
    <w:p w14:paraId="04C7BA01" w14:textId="77777777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 xml:space="preserve">D: </w:t>
      </w:r>
      <w:r w:rsidRPr="00155795">
        <w:rPr>
          <w:rFonts w:ascii="Consolas" w:eastAsia="仿宋" w:hAnsi="Consolas" w:hint="eastAsia"/>
          <w:sz w:val="24"/>
          <w:szCs w:val="24"/>
        </w:rPr>
        <w:t>不可中断睡眠</w:t>
      </w:r>
      <w:r w:rsidRPr="00155795">
        <w:rPr>
          <w:rFonts w:ascii="Consolas" w:eastAsia="仿宋" w:hAnsi="Consolas" w:hint="eastAsia"/>
          <w:sz w:val="24"/>
          <w:szCs w:val="24"/>
        </w:rPr>
        <w:t>,</w:t>
      </w:r>
      <w:r w:rsidRPr="00155795">
        <w:rPr>
          <w:rFonts w:ascii="Consolas" w:eastAsia="仿宋" w:hAnsi="Consolas" w:hint="eastAsia"/>
          <w:sz w:val="24"/>
          <w:szCs w:val="24"/>
        </w:rPr>
        <w:t>通常在等待</w:t>
      </w:r>
      <w:r w:rsidRPr="00155795">
        <w:rPr>
          <w:rFonts w:ascii="Consolas" w:eastAsia="仿宋" w:hAnsi="Consolas" w:hint="eastAsia"/>
          <w:sz w:val="24"/>
          <w:szCs w:val="24"/>
        </w:rPr>
        <w:t>I/O</w:t>
      </w:r>
    </w:p>
    <w:p w14:paraId="7D377E91" w14:textId="77777777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 xml:space="preserve">T: </w:t>
      </w:r>
      <w:r w:rsidRPr="00155795">
        <w:rPr>
          <w:rFonts w:ascii="Consolas" w:eastAsia="仿宋" w:hAnsi="Consolas" w:hint="eastAsia"/>
          <w:sz w:val="24"/>
          <w:szCs w:val="24"/>
        </w:rPr>
        <w:t>已停止</w:t>
      </w:r>
      <w:r w:rsidRPr="00155795">
        <w:rPr>
          <w:rFonts w:ascii="Consolas" w:eastAsia="仿宋" w:hAnsi="Consolas" w:hint="eastAsia"/>
          <w:sz w:val="24"/>
          <w:szCs w:val="24"/>
        </w:rPr>
        <w:t>(Stopped),</w:t>
      </w:r>
      <w:r w:rsidRPr="00155795">
        <w:rPr>
          <w:rFonts w:ascii="Consolas" w:eastAsia="仿宋" w:hAnsi="Consolas" w:hint="eastAsia"/>
          <w:sz w:val="24"/>
          <w:szCs w:val="24"/>
        </w:rPr>
        <w:t>通常由</w:t>
      </w:r>
      <w:r w:rsidRPr="00155795">
        <w:rPr>
          <w:rFonts w:ascii="Consolas" w:eastAsia="仿宋" w:hAnsi="Consolas" w:hint="eastAsia"/>
          <w:sz w:val="24"/>
          <w:szCs w:val="24"/>
        </w:rPr>
        <w:t>Ctrl+Z</w:t>
      </w:r>
      <w:r w:rsidRPr="00155795">
        <w:rPr>
          <w:rFonts w:ascii="Consolas" w:eastAsia="仿宋" w:hAnsi="Consolas" w:hint="eastAsia"/>
          <w:sz w:val="24"/>
          <w:szCs w:val="24"/>
        </w:rPr>
        <w:t>触发</w:t>
      </w:r>
    </w:p>
    <w:p w14:paraId="54FF8872" w14:textId="77777777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 xml:space="preserve">Z: </w:t>
      </w:r>
      <w:r w:rsidRPr="00155795">
        <w:rPr>
          <w:rFonts w:ascii="Consolas" w:eastAsia="仿宋" w:hAnsi="Consolas" w:hint="eastAsia"/>
          <w:sz w:val="24"/>
          <w:szCs w:val="24"/>
        </w:rPr>
        <w:t>僵尸进程</w:t>
      </w:r>
      <w:r w:rsidRPr="00155795">
        <w:rPr>
          <w:rFonts w:ascii="Consolas" w:eastAsia="仿宋" w:hAnsi="Consolas" w:hint="eastAsia"/>
          <w:sz w:val="24"/>
          <w:szCs w:val="24"/>
        </w:rPr>
        <w:t>(Zombie),</w:t>
      </w:r>
      <w:r w:rsidRPr="00155795">
        <w:rPr>
          <w:rFonts w:ascii="Consolas" w:eastAsia="仿宋" w:hAnsi="Consolas" w:hint="eastAsia"/>
          <w:sz w:val="24"/>
          <w:szCs w:val="24"/>
        </w:rPr>
        <w:t>已终止但未被父进程回收</w:t>
      </w:r>
    </w:p>
    <w:p w14:paraId="6A225C59" w14:textId="77777777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 xml:space="preserve">s: </w:t>
      </w:r>
      <w:r w:rsidRPr="00155795">
        <w:rPr>
          <w:rFonts w:ascii="Consolas" w:eastAsia="仿宋" w:hAnsi="Consolas" w:hint="eastAsia"/>
          <w:sz w:val="24"/>
          <w:szCs w:val="24"/>
        </w:rPr>
        <w:t>会话首进程</w:t>
      </w:r>
      <w:r w:rsidRPr="00155795">
        <w:rPr>
          <w:rFonts w:ascii="Consolas" w:eastAsia="仿宋" w:hAnsi="Consolas" w:hint="eastAsia"/>
          <w:sz w:val="24"/>
          <w:szCs w:val="24"/>
        </w:rPr>
        <w:t>(session leader)</w:t>
      </w:r>
    </w:p>
    <w:p w14:paraId="433DA17E" w14:textId="77777777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 xml:space="preserve">+: </w:t>
      </w:r>
      <w:r w:rsidRPr="00155795">
        <w:rPr>
          <w:rFonts w:ascii="Consolas" w:eastAsia="仿宋" w:hAnsi="Consolas" w:hint="eastAsia"/>
          <w:sz w:val="24"/>
          <w:szCs w:val="24"/>
        </w:rPr>
        <w:t>前台进程组</w:t>
      </w:r>
    </w:p>
    <w:p w14:paraId="2E692C7A" w14:textId="77777777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 xml:space="preserve">&lt;: </w:t>
      </w:r>
      <w:r w:rsidRPr="00155795">
        <w:rPr>
          <w:rFonts w:ascii="Consolas" w:eastAsia="仿宋" w:hAnsi="Consolas" w:hint="eastAsia"/>
          <w:sz w:val="24"/>
          <w:szCs w:val="24"/>
        </w:rPr>
        <w:t>高优先级进程</w:t>
      </w:r>
    </w:p>
    <w:p w14:paraId="13DC05A9" w14:textId="77777777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 xml:space="preserve">N: </w:t>
      </w:r>
      <w:r w:rsidRPr="00155795">
        <w:rPr>
          <w:rFonts w:ascii="Consolas" w:eastAsia="仿宋" w:hAnsi="Consolas" w:hint="eastAsia"/>
          <w:sz w:val="24"/>
          <w:szCs w:val="24"/>
        </w:rPr>
        <w:t>低优先级进程</w:t>
      </w:r>
    </w:p>
    <w:p w14:paraId="5ADB92C2" w14:textId="7AD1E6DA" w:rsid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 xml:space="preserve">l: </w:t>
      </w:r>
      <w:r w:rsidRPr="00155795">
        <w:rPr>
          <w:rFonts w:ascii="Consolas" w:eastAsia="仿宋" w:hAnsi="Consolas" w:hint="eastAsia"/>
          <w:sz w:val="24"/>
          <w:szCs w:val="24"/>
        </w:rPr>
        <w:t>多线程进程</w:t>
      </w:r>
    </w:p>
    <w:p w14:paraId="701DFC65" w14:textId="087634FC" w:rsidR="00155795" w:rsidRDefault="00155795" w:rsidP="0051010D">
      <w:pPr>
        <w:pStyle w:val="a8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39DB6058" wp14:editId="1A40A0F4">
            <wp:extent cx="405568" cy="1308100"/>
            <wp:effectExtent l="0" t="0" r="0" b="6350"/>
            <wp:docPr id="980489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9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276" cy="131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DED6" w14:textId="19BF4F46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如图所示</w:t>
      </w:r>
      <w:r>
        <w:rPr>
          <w:rFonts w:ascii="Consolas" w:eastAsia="仿宋" w:hAnsi="Consolas" w:hint="eastAsia"/>
          <w:sz w:val="24"/>
          <w:szCs w:val="24"/>
        </w:rPr>
        <w:t>,</w:t>
      </w:r>
      <w:r w:rsidRPr="0051010D">
        <w:rPr>
          <w:rFonts w:ascii="Consolas" w:eastAsia="仿宋" w:hAnsi="Consolas" w:hint="eastAsia"/>
          <w:sz w:val="24"/>
          <w:szCs w:val="24"/>
        </w:rPr>
        <w:t xml:space="preserve"> </w:t>
      </w:r>
      <w:r w:rsidRPr="00155795">
        <w:rPr>
          <w:rFonts w:ascii="Consolas" w:eastAsia="仿宋" w:hAnsi="Consolas" w:hint="eastAsia"/>
          <w:sz w:val="24"/>
          <w:szCs w:val="24"/>
        </w:rPr>
        <w:t>bash</w:t>
      </w:r>
      <w:r w:rsidRPr="00155795">
        <w:rPr>
          <w:rFonts w:ascii="Consolas" w:eastAsia="仿宋" w:hAnsi="Consolas" w:hint="eastAsia"/>
          <w:sz w:val="24"/>
          <w:szCs w:val="24"/>
        </w:rPr>
        <w:t>典型状态</w:t>
      </w:r>
      <w:r w:rsidRPr="00155795">
        <w:rPr>
          <w:rFonts w:ascii="Consolas" w:eastAsia="仿宋" w:hAnsi="Consolas" w:hint="eastAsia"/>
          <w:sz w:val="24"/>
          <w:szCs w:val="24"/>
        </w:rPr>
        <w:t>:</w:t>
      </w:r>
    </w:p>
    <w:p w14:paraId="1B2DC07D" w14:textId="69F4F963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Ss:S</w:t>
      </w:r>
      <w:r w:rsidRPr="00155795">
        <w:rPr>
          <w:rFonts w:ascii="Consolas" w:eastAsia="仿宋" w:hAnsi="Consolas" w:hint="eastAsia"/>
          <w:sz w:val="24"/>
          <w:szCs w:val="24"/>
        </w:rPr>
        <w:t>表示休眠状态</w:t>
      </w:r>
      <w:r w:rsidRPr="00155795">
        <w:rPr>
          <w:rFonts w:ascii="Consolas" w:eastAsia="仿宋" w:hAnsi="Consolas" w:hint="eastAsia"/>
          <w:sz w:val="24"/>
          <w:szCs w:val="24"/>
        </w:rPr>
        <w:t>(</w:t>
      </w:r>
      <w:r w:rsidRPr="00155795">
        <w:rPr>
          <w:rFonts w:ascii="Consolas" w:eastAsia="仿宋" w:hAnsi="Consolas" w:hint="eastAsia"/>
          <w:sz w:val="24"/>
          <w:szCs w:val="24"/>
        </w:rPr>
        <w:t>等待用户输入</w:t>
      </w:r>
      <w:r w:rsidRPr="00155795">
        <w:rPr>
          <w:rFonts w:ascii="Consolas" w:eastAsia="仿宋" w:hAnsi="Consolas" w:hint="eastAsia"/>
          <w:sz w:val="24"/>
          <w:szCs w:val="24"/>
        </w:rPr>
        <w:t>),</w:t>
      </w:r>
      <w:r w:rsidRPr="00155795">
        <w:rPr>
          <w:rFonts w:ascii="Consolas" w:eastAsia="仿宋" w:hAnsi="Consolas" w:hint="eastAsia"/>
          <w:sz w:val="24"/>
          <w:szCs w:val="24"/>
        </w:rPr>
        <w:t>小写</w:t>
      </w:r>
      <w:r w:rsidRPr="00155795">
        <w:rPr>
          <w:rFonts w:ascii="Consolas" w:eastAsia="仿宋" w:hAnsi="Consolas" w:hint="eastAsia"/>
          <w:sz w:val="24"/>
          <w:szCs w:val="24"/>
        </w:rPr>
        <w:t>s</w:t>
      </w:r>
      <w:r w:rsidRPr="00155795">
        <w:rPr>
          <w:rFonts w:ascii="Consolas" w:eastAsia="仿宋" w:hAnsi="Consolas" w:hint="eastAsia"/>
          <w:sz w:val="24"/>
          <w:szCs w:val="24"/>
        </w:rPr>
        <w:t>表示该进程是会话首进程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0378D033" w14:textId="761030DD" w:rsid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S+:S</w:t>
      </w:r>
      <w:r w:rsidRPr="00155795">
        <w:rPr>
          <w:rFonts w:ascii="Consolas" w:eastAsia="仿宋" w:hAnsi="Consolas" w:hint="eastAsia"/>
          <w:sz w:val="24"/>
          <w:szCs w:val="24"/>
        </w:rPr>
        <w:t>表示休眠</w:t>
      </w:r>
      <w:r w:rsidRPr="00155795">
        <w:rPr>
          <w:rFonts w:ascii="Consolas" w:eastAsia="仿宋" w:hAnsi="Consolas" w:hint="eastAsia"/>
          <w:sz w:val="24"/>
          <w:szCs w:val="24"/>
        </w:rPr>
        <w:t>,+</w:t>
      </w:r>
      <w:r w:rsidRPr="00155795">
        <w:rPr>
          <w:rFonts w:ascii="Consolas" w:eastAsia="仿宋" w:hAnsi="Consolas" w:hint="eastAsia"/>
          <w:sz w:val="24"/>
          <w:szCs w:val="24"/>
        </w:rPr>
        <w:t>表示位于前台进程组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A0689F4" w14:textId="7C0FA5F8" w:rsid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Ss+:</w:t>
      </w:r>
      <w:r w:rsidRPr="00155795">
        <w:rPr>
          <w:rFonts w:ascii="Consolas" w:eastAsia="仿宋" w:hAnsi="Consolas" w:hint="eastAsia"/>
          <w:sz w:val="24"/>
          <w:szCs w:val="24"/>
        </w:rPr>
        <w:t>正在前台等待输入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0694685E" w14:textId="319387EA" w:rsidR="00814F6C" w:rsidRDefault="00814F6C" w:rsidP="00515D9E">
      <w:pPr>
        <w:pStyle w:val="a8"/>
        <w:numPr>
          <w:ilvl w:val="0"/>
          <w:numId w:val="70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START</w:t>
      </w:r>
      <w:r w:rsidRPr="00814F6C">
        <w:rPr>
          <w:rFonts w:ascii="Consolas" w:eastAsia="仿宋" w:hAnsi="Consolas" w:hint="eastAsia"/>
          <w:sz w:val="24"/>
          <w:szCs w:val="24"/>
        </w:rPr>
        <w:t>字段</w:t>
      </w:r>
    </w:p>
    <w:p w14:paraId="73ABECDD" w14:textId="77777777" w:rsidR="00155795" w:rsidRPr="0051010D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b/>
          <w:bCs/>
          <w:sz w:val="24"/>
          <w:szCs w:val="24"/>
        </w:rPr>
      </w:pPr>
      <w:r w:rsidRPr="0051010D">
        <w:rPr>
          <w:rFonts w:ascii="Consolas" w:eastAsia="仿宋" w:hAnsi="Consolas" w:hint="eastAsia"/>
          <w:b/>
          <w:bCs/>
          <w:sz w:val="24"/>
          <w:szCs w:val="24"/>
        </w:rPr>
        <w:t>含义——</w:t>
      </w:r>
    </w:p>
    <w:p w14:paraId="3B7565B8" w14:textId="18F29884" w:rsid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进程启动时间</w:t>
      </w:r>
      <w:r>
        <w:rPr>
          <w:rFonts w:ascii="Consolas" w:eastAsia="仿宋" w:hAnsi="Consolas" w:hint="eastAsia"/>
          <w:sz w:val="24"/>
          <w:szCs w:val="24"/>
        </w:rPr>
        <w:t>。</w:t>
      </w:r>
      <w:r w:rsidRPr="00155795">
        <w:rPr>
          <w:rFonts w:ascii="Consolas" w:eastAsia="仿宋" w:hAnsi="Consolas" w:hint="eastAsia"/>
          <w:sz w:val="24"/>
          <w:szCs w:val="24"/>
        </w:rPr>
        <w:t>帮助判断进程运行时长</w:t>
      </w:r>
      <w:r w:rsidRPr="00155795">
        <w:rPr>
          <w:rFonts w:ascii="Consolas" w:eastAsia="仿宋" w:hAnsi="Consolas" w:hint="eastAsia"/>
          <w:sz w:val="24"/>
          <w:szCs w:val="24"/>
        </w:rPr>
        <w:t>,</w:t>
      </w:r>
      <w:r w:rsidRPr="00155795">
        <w:rPr>
          <w:rFonts w:ascii="Consolas" w:eastAsia="仿宋" w:hAnsi="Consolas" w:hint="eastAsia"/>
          <w:sz w:val="24"/>
          <w:szCs w:val="24"/>
        </w:rPr>
        <w:t>识别长期运行的进程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33FA2083" w14:textId="10569F7C" w:rsidR="00155795" w:rsidRDefault="00155795" w:rsidP="0051010D">
      <w:pPr>
        <w:pStyle w:val="a8"/>
        <w:tabs>
          <w:tab w:val="left" w:pos="3600"/>
        </w:tabs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76E44B23" wp14:editId="45DC9D37">
            <wp:extent cx="501650" cy="1231829"/>
            <wp:effectExtent l="0" t="0" r="0" b="6985"/>
            <wp:docPr id="1754039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39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001" cy="123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10D">
        <w:rPr>
          <w:rFonts w:ascii="Consolas" w:eastAsia="仿宋" w:hAnsi="Consolas"/>
          <w:sz w:val="24"/>
          <w:szCs w:val="24"/>
        </w:rPr>
        <w:t xml:space="preserve"> </w:t>
      </w:r>
      <w:r w:rsidRPr="00155795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19CFE418" wp14:editId="576E2F07">
            <wp:extent cx="914528" cy="952633"/>
            <wp:effectExtent l="0" t="0" r="0" b="0"/>
            <wp:docPr id="1056940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05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10D">
        <w:rPr>
          <w:rFonts w:ascii="Consolas" w:eastAsia="仿宋" w:hAnsi="Consolas"/>
          <w:sz w:val="24"/>
          <w:szCs w:val="24"/>
        </w:rPr>
        <w:tab/>
      </w:r>
    </w:p>
    <w:p w14:paraId="05A5B871" w14:textId="56C0A13F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格式</w:t>
      </w:r>
      <w:r w:rsidRPr="00155795">
        <w:rPr>
          <w:rFonts w:ascii="Consolas" w:eastAsia="仿宋" w:hAnsi="Consolas" w:hint="eastAsia"/>
          <w:sz w:val="24"/>
          <w:szCs w:val="24"/>
        </w:rPr>
        <w:t>:</w:t>
      </w:r>
    </w:p>
    <w:p w14:paraId="41A170B6" w14:textId="3B95C731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如果是今天启动</w:t>
      </w:r>
      <w:r w:rsidRPr="00155795">
        <w:rPr>
          <w:rFonts w:ascii="Consolas" w:eastAsia="仿宋" w:hAnsi="Consolas" w:hint="eastAsia"/>
          <w:sz w:val="24"/>
          <w:szCs w:val="24"/>
        </w:rPr>
        <w:t xml:space="preserve">: </w:t>
      </w:r>
      <w:r w:rsidRPr="00155795">
        <w:rPr>
          <w:rFonts w:ascii="Consolas" w:eastAsia="仿宋" w:hAnsi="Consolas" w:hint="eastAsia"/>
          <w:sz w:val="24"/>
          <w:szCs w:val="24"/>
        </w:rPr>
        <w:t>显示具体时间</w:t>
      </w:r>
      <w:r w:rsidRPr="00155795">
        <w:rPr>
          <w:rFonts w:ascii="Consolas" w:eastAsia="仿宋" w:hAnsi="Consolas" w:hint="eastAsia"/>
          <w:sz w:val="24"/>
          <w:szCs w:val="24"/>
        </w:rPr>
        <w:t>(</w:t>
      </w:r>
      <w:r w:rsidRPr="00155795">
        <w:rPr>
          <w:rFonts w:ascii="Consolas" w:eastAsia="仿宋" w:hAnsi="Consolas" w:hint="eastAsia"/>
          <w:sz w:val="24"/>
          <w:szCs w:val="24"/>
        </w:rPr>
        <w:t>如</w:t>
      </w:r>
      <w:r>
        <w:rPr>
          <w:rFonts w:ascii="Consolas" w:eastAsia="仿宋" w:hAnsi="Consolas" w:hint="eastAsia"/>
          <w:sz w:val="24"/>
          <w:szCs w:val="24"/>
        </w:rPr>
        <w:t>10:04</w:t>
      </w:r>
      <w:r w:rsidRPr="00155795">
        <w:rPr>
          <w:rFonts w:ascii="Consolas" w:eastAsia="仿宋" w:hAnsi="Consolas" w:hint="eastAsia"/>
          <w:sz w:val="24"/>
          <w:szCs w:val="24"/>
        </w:rPr>
        <w:t>)</w:t>
      </w:r>
    </w:p>
    <w:p w14:paraId="61926C7C" w14:textId="12D4A47C" w:rsid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如果是昨天或更早</w:t>
      </w:r>
      <w:r w:rsidRPr="00155795">
        <w:rPr>
          <w:rFonts w:ascii="Consolas" w:eastAsia="仿宋" w:hAnsi="Consolas" w:hint="eastAsia"/>
          <w:sz w:val="24"/>
          <w:szCs w:val="24"/>
        </w:rPr>
        <w:t xml:space="preserve">: </w:t>
      </w:r>
      <w:r w:rsidRPr="00155795">
        <w:rPr>
          <w:rFonts w:ascii="Consolas" w:eastAsia="仿宋" w:hAnsi="Consolas" w:hint="eastAsia"/>
          <w:sz w:val="24"/>
          <w:szCs w:val="24"/>
        </w:rPr>
        <w:t>显示日期</w:t>
      </w:r>
      <w:r w:rsidRPr="00155795">
        <w:rPr>
          <w:rFonts w:ascii="Consolas" w:eastAsia="仿宋" w:hAnsi="Consolas" w:hint="eastAsia"/>
          <w:sz w:val="24"/>
          <w:szCs w:val="24"/>
        </w:rPr>
        <w:t>(</w:t>
      </w:r>
      <w:r w:rsidRPr="00155795">
        <w:rPr>
          <w:rFonts w:ascii="Consolas" w:eastAsia="仿宋" w:hAnsi="Consolas" w:hint="eastAsia"/>
          <w:sz w:val="24"/>
          <w:szCs w:val="24"/>
        </w:rPr>
        <w:t>如</w:t>
      </w:r>
      <w:r w:rsidRPr="00155795">
        <w:rPr>
          <w:rFonts w:ascii="Consolas" w:eastAsia="仿宋" w:hAnsi="Consolas" w:hint="eastAsia"/>
          <w:sz w:val="24"/>
          <w:szCs w:val="24"/>
        </w:rPr>
        <w:t>Nov06)</w:t>
      </w:r>
    </w:p>
    <w:p w14:paraId="297DCFBF" w14:textId="71F93C2D" w:rsidR="00814F6C" w:rsidRDefault="00814F6C" w:rsidP="00515D9E">
      <w:pPr>
        <w:pStyle w:val="a8"/>
        <w:numPr>
          <w:ilvl w:val="0"/>
          <w:numId w:val="70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TIME</w:t>
      </w:r>
      <w:r w:rsidRPr="00814F6C">
        <w:rPr>
          <w:rFonts w:ascii="Consolas" w:eastAsia="仿宋" w:hAnsi="Consolas" w:hint="eastAsia"/>
          <w:sz w:val="24"/>
          <w:szCs w:val="24"/>
        </w:rPr>
        <w:t>字段</w:t>
      </w:r>
    </w:p>
    <w:p w14:paraId="7CA24903" w14:textId="77777777" w:rsidR="00155795" w:rsidRPr="0051010D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b/>
          <w:bCs/>
          <w:sz w:val="24"/>
          <w:szCs w:val="24"/>
        </w:rPr>
      </w:pPr>
      <w:r w:rsidRPr="0051010D">
        <w:rPr>
          <w:rFonts w:ascii="Consolas" w:eastAsia="仿宋" w:hAnsi="Consolas" w:hint="eastAsia"/>
          <w:b/>
          <w:bCs/>
          <w:sz w:val="24"/>
          <w:szCs w:val="24"/>
        </w:rPr>
        <w:t>含义——</w:t>
      </w:r>
    </w:p>
    <w:p w14:paraId="3FD74894" w14:textId="78D805ED" w:rsid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进程累计占用的</w:t>
      </w:r>
      <w:r w:rsidRPr="00155795">
        <w:rPr>
          <w:rFonts w:ascii="Consolas" w:eastAsia="仿宋" w:hAnsi="Consolas" w:hint="eastAsia"/>
          <w:sz w:val="24"/>
          <w:szCs w:val="24"/>
        </w:rPr>
        <w:t>CPU</w:t>
      </w:r>
      <w:r w:rsidRPr="00155795">
        <w:rPr>
          <w:rFonts w:ascii="Consolas" w:eastAsia="仿宋" w:hAnsi="Consolas" w:hint="eastAsia"/>
          <w:sz w:val="24"/>
          <w:szCs w:val="24"/>
        </w:rPr>
        <w:t>时间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089F1951" w14:textId="53B6223A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说明</w:t>
      </w:r>
      <w:r w:rsidRPr="00155795">
        <w:rPr>
          <w:rFonts w:ascii="Consolas" w:eastAsia="仿宋" w:hAnsi="Consolas" w:hint="eastAsia"/>
          <w:sz w:val="24"/>
          <w:szCs w:val="24"/>
        </w:rPr>
        <w:t>:</w:t>
      </w:r>
    </w:p>
    <w:p w14:paraId="5A9B005B" w14:textId="14D4093D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这是累计时间</w:t>
      </w:r>
      <w:r w:rsidRPr="00155795">
        <w:rPr>
          <w:rFonts w:ascii="Consolas" w:eastAsia="仿宋" w:hAnsi="Consolas" w:hint="eastAsia"/>
          <w:sz w:val="24"/>
          <w:szCs w:val="24"/>
        </w:rPr>
        <w:t>,</w:t>
      </w:r>
      <w:r w:rsidRPr="00155795">
        <w:rPr>
          <w:rFonts w:ascii="Consolas" w:eastAsia="仿宋" w:hAnsi="Consolas" w:hint="eastAsia"/>
          <w:sz w:val="24"/>
          <w:szCs w:val="24"/>
        </w:rPr>
        <w:t>不是实时时间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07698B4A" w14:textId="2573258E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bash</w:t>
      </w:r>
      <w:r w:rsidRPr="00155795">
        <w:rPr>
          <w:rFonts w:ascii="Consolas" w:eastAsia="仿宋" w:hAnsi="Consolas" w:hint="eastAsia"/>
          <w:sz w:val="24"/>
          <w:szCs w:val="24"/>
        </w:rPr>
        <w:t>进程通常</w:t>
      </w:r>
      <w:r w:rsidRPr="00155795">
        <w:rPr>
          <w:rFonts w:ascii="Consolas" w:eastAsia="仿宋" w:hAnsi="Consolas" w:hint="eastAsia"/>
          <w:sz w:val="24"/>
          <w:szCs w:val="24"/>
        </w:rPr>
        <w:t>CPU</w:t>
      </w:r>
      <w:r w:rsidRPr="00155795">
        <w:rPr>
          <w:rFonts w:ascii="Consolas" w:eastAsia="仿宋" w:hAnsi="Consolas" w:hint="eastAsia"/>
          <w:sz w:val="24"/>
          <w:szCs w:val="24"/>
        </w:rPr>
        <w:t>时间很短</w:t>
      </w:r>
      <w:r w:rsidRPr="00155795">
        <w:rPr>
          <w:rFonts w:ascii="Consolas" w:eastAsia="仿宋" w:hAnsi="Consolas" w:hint="eastAsia"/>
          <w:sz w:val="24"/>
          <w:szCs w:val="24"/>
        </w:rPr>
        <w:t>,</w:t>
      </w:r>
      <w:r w:rsidRPr="00155795">
        <w:rPr>
          <w:rFonts w:ascii="Consolas" w:eastAsia="仿宋" w:hAnsi="Consolas" w:hint="eastAsia"/>
          <w:sz w:val="24"/>
          <w:szCs w:val="24"/>
        </w:rPr>
        <w:t>因为大部分时间在等待用户输入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469E6AEA" w14:textId="30158571" w:rsid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只有在执行复杂脚本或大量命令时才会增加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3F234FE0" w14:textId="1DCE7450" w:rsidR="00155795" w:rsidRDefault="00155795" w:rsidP="0051010D">
      <w:pPr>
        <w:pStyle w:val="a8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1450D06C" wp14:editId="085BDDCE">
            <wp:extent cx="316804" cy="1111250"/>
            <wp:effectExtent l="0" t="0" r="7620" b="0"/>
            <wp:docPr id="1288136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36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676" cy="111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98C4" w14:textId="2FF96713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如图所示</w:t>
      </w:r>
      <w:r>
        <w:rPr>
          <w:rFonts w:ascii="Consolas" w:eastAsia="仿宋" w:hAnsi="Consolas" w:hint="eastAsia"/>
          <w:sz w:val="24"/>
          <w:szCs w:val="24"/>
        </w:rPr>
        <w:t>,</w:t>
      </w:r>
      <w:r w:rsidRPr="0051010D">
        <w:rPr>
          <w:rFonts w:ascii="Consolas" w:eastAsia="仿宋" w:hAnsi="Consolas" w:hint="eastAsia"/>
          <w:sz w:val="24"/>
          <w:szCs w:val="24"/>
        </w:rPr>
        <w:t xml:space="preserve"> </w:t>
      </w:r>
      <w:r w:rsidRPr="00155795">
        <w:rPr>
          <w:rFonts w:ascii="Consolas" w:eastAsia="仿宋" w:hAnsi="Consolas" w:hint="eastAsia"/>
          <w:sz w:val="24"/>
          <w:szCs w:val="24"/>
        </w:rPr>
        <w:t>0:00</w:t>
      </w:r>
      <w:r w:rsidRPr="00155795">
        <w:rPr>
          <w:rFonts w:ascii="Consolas" w:eastAsia="仿宋" w:hAnsi="Consolas" w:hint="eastAsia"/>
          <w:sz w:val="24"/>
          <w:szCs w:val="24"/>
        </w:rPr>
        <w:t>表示占用</w:t>
      </w:r>
      <w:r w:rsidRPr="00155795">
        <w:rPr>
          <w:rFonts w:ascii="Consolas" w:eastAsia="仿宋" w:hAnsi="Consolas" w:hint="eastAsia"/>
          <w:sz w:val="24"/>
          <w:szCs w:val="24"/>
        </w:rPr>
        <w:t>CPU</w:t>
      </w:r>
      <w:r w:rsidRPr="00155795">
        <w:rPr>
          <w:rFonts w:ascii="Consolas" w:eastAsia="仿宋" w:hAnsi="Consolas" w:hint="eastAsia"/>
          <w:sz w:val="24"/>
          <w:szCs w:val="24"/>
        </w:rPr>
        <w:t>时间不足</w:t>
      </w:r>
      <w:r w:rsidRPr="00155795">
        <w:rPr>
          <w:rFonts w:ascii="Consolas" w:eastAsia="仿宋" w:hAnsi="Consolas" w:hint="eastAsia"/>
          <w:sz w:val="24"/>
          <w:szCs w:val="24"/>
        </w:rPr>
        <w:t>1</w:t>
      </w:r>
      <w:r w:rsidRPr="00155795">
        <w:rPr>
          <w:rFonts w:ascii="Consolas" w:eastAsia="仿宋" w:hAnsi="Consolas" w:hint="eastAsia"/>
          <w:sz w:val="24"/>
          <w:szCs w:val="24"/>
        </w:rPr>
        <w:t>秒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1D8762B3" w14:textId="03AFA45D" w:rsidR="00814F6C" w:rsidRDefault="00814F6C" w:rsidP="00515D9E">
      <w:pPr>
        <w:pStyle w:val="a8"/>
        <w:numPr>
          <w:ilvl w:val="0"/>
          <w:numId w:val="70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814F6C">
        <w:rPr>
          <w:rFonts w:ascii="Consolas" w:eastAsia="仿宋" w:hAnsi="Consolas" w:hint="eastAsia"/>
          <w:sz w:val="24"/>
          <w:szCs w:val="24"/>
        </w:rPr>
        <w:t>COMMAND</w:t>
      </w:r>
      <w:r w:rsidRPr="00814F6C">
        <w:rPr>
          <w:rFonts w:ascii="Consolas" w:eastAsia="仿宋" w:hAnsi="Consolas" w:hint="eastAsia"/>
          <w:sz w:val="24"/>
          <w:szCs w:val="24"/>
        </w:rPr>
        <w:t>字段</w:t>
      </w:r>
    </w:p>
    <w:p w14:paraId="571A26DE" w14:textId="77777777" w:rsidR="00155795" w:rsidRPr="0051010D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b/>
          <w:bCs/>
          <w:sz w:val="24"/>
          <w:szCs w:val="24"/>
        </w:rPr>
      </w:pPr>
      <w:r w:rsidRPr="0051010D">
        <w:rPr>
          <w:rFonts w:ascii="Consolas" w:eastAsia="仿宋" w:hAnsi="Consolas" w:hint="eastAsia"/>
          <w:b/>
          <w:bCs/>
          <w:sz w:val="24"/>
          <w:szCs w:val="24"/>
        </w:rPr>
        <w:t>含义——</w:t>
      </w:r>
    </w:p>
    <w:p w14:paraId="32642D7D" w14:textId="77777777" w:rsid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启动进程的命令名称和参数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62490618" w14:textId="04F92EB3" w:rsidR="00155795" w:rsidRDefault="0051010D" w:rsidP="0051010D">
      <w:pPr>
        <w:pStyle w:val="a8"/>
        <w:ind w:left="737"/>
        <w:rPr>
          <w:rFonts w:ascii="Consolas" w:eastAsia="仿宋" w:hAnsi="Consolas"/>
          <w:sz w:val="24"/>
          <w:szCs w:val="24"/>
        </w:rPr>
      </w:pPr>
      <w:r w:rsidRPr="0051010D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66812C2B" wp14:editId="73D7BAC4">
            <wp:extent cx="5099050" cy="1074431"/>
            <wp:effectExtent l="0" t="0" r="6350" b="0"/>
            <wp:docPr id="1280745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45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1858" cy="108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3C28" w14:textId="23092F31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显示内容</w:t>
      </w:r>
      <w:r w:rsidRPr="00155795">
        <w:rPr>
          <w:rFonts w:ascii="Consolas" w:eastAsia="仿宋" w:hAnsi="Consolas" w:hint="eastAsia"/>
          <w:sz w:val="24"/>
          <w:szCs w:val="24"/>
        </w:rPr>
        <w:t>:</w:t>
      </w:r>
    </w:p>
    <w:p w14:paraId="29437637" w14:textId="45F98567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命令本身</w:t>
      </w:r>
      <w:r>
        <w:rPr>
          <w:rFonts w:ascii="Consolas" w:eastAsia="仿宋" w:hAnsi="Consolas" w:hint="eastAsia"/>
          <w:sz w:val="24"/>
          <w:szCs w:val="24"/>
        </w:rPr>
        <w:t>,</w:t>
      </w:r>
      <w:r w:rsidRPr="00155795">
        <w:rPr>
          <w:rFonts w:ascii="Consolas" w:eastAsia="仿宋" w:hAnsi="Consolas" w:hint="eastAsia"/>
          <w:sz w:val="24"/>
          <w:szCs w:val="24"/>
        </w:rPr>
        <w:t>如</w:t>
      </w:r>
      <w:r w:rsidRPr="00155795">
        <w:rPr>
          <w:rFonts w:ascii="Consolas" w:eastAsia="仿宋" w:hAnsi="Consolas" w:hint="eastAsia"/>
          <w:sz w:val="24"/>
          <w:szCs w:val="24"/>
        </w:rPr>
        <w:t>bash</w:t>
      </w:r>
      <w:r w:rsidRPr="00155795">
        <w:rPr>
          <w:rFonts w:ascii="Consolas" w:eastAsia="仿宋" w:hAnsi="Consolas" w:hint="eastAsia"/>
          <w:sz w:val="24"/>
          <w:szCs w:val="24"/>
        </w:rPr>
        <w:t>、</w:t>
      </w:r>
      <w:r w:rsidRPr="00155795">
        <w:rPr>
          <w:rFonts w:ascii="Consolas" w:eastAsia="仿宋" w:hAnsi="Consolas" w:hint="eastAsia"/>
          <w:sz w:val="24"/>
          <w:szCs w:val="24"/>
        </w:rPr>
        <w:t>-bash</w:t>
      </w:r>
    </w:p>
    <w:p w14:paraId="1C1AF1DA" w14:textId="721D3504" w:rsidR="00155795" w:rsidRPr="00155795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命令参数</w:t>
      </w:r>
      <w:r>
        <w:rPr>
          <w:rFonts w:ascii="Consolas" w:eastAsia="仿宋" w:hAnsi="Consolas" w:hint="eastAsia"/>
          <w:sz w:val="24"/>
          <w:szCs w:val="24"/>
        </w:rPr>
        <w:t>,</w:t>
      </w:r>
      <w:r w:rsidRPr="00155795">
        <w:rPr>
          <w:rFonts w:ascii="Consolas" w:eastAsia="仿宋" w:hAnsi="Consolas" w:hint="eastAsia"/>
          <w:sz w:val="24"/>
          <w:szCs w:val="24"/>
        </w:rPr>
        <w:t>如</w:t>
      </w:r>
      <w:r w:rsidRPr="00155795">
        <w:rPr>
          <w:rFonts w:ascii="Consolas" w:eastAsia="仿宋" w:hAnsi="Consolas" w:hint="eastAsia"/>
          <w:sz w:val="24"/>
          <w:szCs w:val="24"/>
        </w:rPr>
        <w:t>bash script.sh</w:t>
      </w:r>
    </w:p>
    <w:p w14:paraId="68BB787A" w14:textId="2971B54D" w:rsidR="00155795" w:rsidRPr="00515D9E" w:rsidRDefault="00155795" w:rsidP="0051010D">
      <w:pPr>
        <w:pStyle w:val="a8"/>
        <w:spacing w:line="400" w:lineRule="exact"/>
        <w:ind w:left="737"/>
        <w:rPr>
          <w:rFonts w:ascii="Consolas" w:eastAsia="仿宋" w:hAnsi="Consolas"/>
          <w:sz w:val="24"/>
          <w:szCs w:val="24"/>
        </w:rPr>
      </w:pPr>
      <w:r w:rsidRPr="00155795">
        <w:rPr>
          <w:rFonts w:ascii="Consolas" w:eastAsia="仿宋" w:hAnsi="Consolas" w:hint="eastAsia"/>
          <w:sz w:val="24"/>
          <w:szCs w:val="24"/>
        </w:rPr>
        <w:t>完整路径</w:t>
      </w:r>
      <w:r>
        <w:rPr>
          <w:rFonts w:ascii="Consolas" w:eastAsia="仿宋" w:hAnsi="Consolas" w:hint="eastAsia"/>
          <w:sz w:val="24"/>
          <w:szCs w:val="24"/>
        </w:rPr>
        <w:t>,</w:t>
      </w:r>
      <w:r w:rsidRPr="00155795">
        <w:rPr>
          <w:rFonts w:ascii="Consolas" w:eastAsia="仿宋" w:hAnsi="Consolas" w:hint="eastAsia"/>
          <w:sz w:val="24"/>
          <w:szCs w:val="24"/>
        </w:rPr>
        <w:t>如</w:t>
      </w:r>
      <w:r w:rsidR="0051010D">
        <w:rPr>
          <w:rFonts w:ascii="Consolas" w:eastAsia="仿宋" w:hAnsi="Consolas" w:hint="eastAsia"/>
          <w:sz w:val="24"/>
          <w:szCs w:val="24"/>
        </w:rPr>
        <w:t>/usr</w:t>
      </w:r>
      <w:r w:rsidRPr="00155795">
        <w:rPr>
          <w:rFonts w:ascii="Consolas" w:eastAsia="仿宋" w:hAnsi="Consolas" w:hint="eastAsia"/>
          <w:sz w:val="24"/>
          <w:szCs w:val="24"/>
        </w:rPr>
        <w:t>/bin/bash</w:t>
      </w:r>
      <w:r w:rsidR="0051010D">
        <w:rPr>
          <w:rFonts w:ascii="Consolas" w:eastAsia="仿宋" w:hAnsi="Consolas" w:hint="eastAsia"/>
          <w:sz w:val="24"/>
          <w:szCs w:val="24"/>
        </w:rPr>
        <w:t>。</w:t>
      </w:r>
    </w:p>
    <w:p w14:paraId="713DAE8E" w14:textId="7C3CB3FF" w:rsidR="00E02ED6" w:rsidRDefault="0051010D" w:rsidP="0028011D">
      <w:pPr>
        <w:keepNext/>
        <w:keepLines/>
        <w:spacing w:before="160" w:after="80" w:line="400" w:lineRule="exact"/>
        <w:ind w:left="113"/>
        <w:outlineLvl w:val="1"/>
        <w:rPr>
          <w:rFonts w:ascii="Candara Light" w:eastAsia="楷体" w:hAnsi="Candara Light"/>
          <w:color w:val="000000" w:themeColor="text1"/>
          <w:sz w:val="28"/>
          <w:szCs w:val="32"/>
        </w:rPr>
      </w:pPr>
      <w:r>
        <w:rPr>
          <w:rFonts w:ascii="Candara Light" w:eastAsia="楷体" w:hAnsi="Candara Light" w:hint="eastAsia"/>
          <w:color w:val="000000" w:themeColor="text1"/>
          <w:sz w:val="28"/>
          <w:szCs w:val="32"/>
        </w:rPr>
        <w:t>4.2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分别从至少三个虚拟终端登录，以树状形式列出你的系统中当前运行的所有进程及其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PID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。找出你当前运行进程的所有祖先进程，并说明其各自的作用。分析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Linux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系统中的进程的家族关系。</w:t>
      </w:r>
    </w:p>
    <w:p w14:paraId="5DD96B33" w14:textId="03045123" w:rsidR="0051010D" w:rsidRDefault="0051010D" w:rsidP="0051010D">
      <w:pPr>
        <w:pStyle w:val="a8"/>
        <w:numPr>
          <w:ilvl w:val="0"/>
          <w:numId w:val="74"/>
        </w:numPr>
        <w:spacing w:line="400" w:lineRule="exact"/>
        <w:ind w:left="442" w:hanging="442"/>
        <w:rPr>
          <w:rFonts w:ascii="Consolas" w:eastAsia="仿宋" w:hAnsi="Consolas"/>
          <w:sz w:val="24"/>
          <w:szCs w:val="24"/>
        </w:rPr>
      </w:pPr>
      <w:r w:rsidRPr="0051010D">
        <w:rPr>
          <w:rFonts w:ascii="Consolas" w:eastAsia="仿宋" w:hAnsi="Consolas"/>
          <w:sz w:val="24"/>
          <w:szCs w:val="24"/>
        </w:rPr>
        <w:t>打开多个虚拟终端。</w:t>
      </w:r>
    </w:p>
    <w:p w14:paraId="696C8D3C" w14:textId="4CB65BF2" w:rsidR="0051010D" w:rsidRDefault="0051010D" w:rsidP="0051010D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51010D">
        <w:rPr>
          <w:rFonts w:ascii="Consolas" w:eastAsia="仿宋" w:hAnsi="Consolas" w:hint="eastAsia"/>
          <w:sz w:val="24"/>
          <w:szCs w:val="24"/>
        </w:rPr>
        <w:t>使用图形界面打开多个终端窗口</w:t>
      </w:r>
      <w:r>
        <w:rPr>
          <w:rFonts w:ascii="Consolas" w:eastAsia="仿宋" w:hAnsi="Consolas" w:hint="eastAsia"/>
          <w:sz w:val="24"/>
          <w:szCs w:val="24"/>
        </w:rPr>
        <w:t>或者使用虚拟控制台</w:t>
      </w:r>
      <w:r>
        <w:rPr>
          <w:rFonts w:ascii="Consolas" w:eastAsia="仿宋" w:hAnsi="Consolas" w:hint="eastAsia"/>
          <w:sz w:val="24"/>
          <w:szCs w:val="24"/>
        </w:rPr>
        <w:t>(</w:t>
      </w:r>
      <w:r>
        <w:rPr>
          <w:rFonts w:ascii="Consolas" w:eastAsia="仿宋" w:hAnsi="Consolas" w:hint="eastAsia"/>
          <w:sz w:val="24"/>
          <w:szCs w:val="24"/>
        </w:rPr>
        <w:t>使用快捷键切换到不同的</w:t>
      </w:r>
      <w:r>
        <w:rPr>
          <w:rFonts w:ascii="Consolas" w:eastAsia="仿宋" w:hAnsi="Consolas" w:hint="eastAsia"/>
          <w:sz w:val="24"/>
          <w:szCs w:val="24"/>
        </w:rPr>
        <w:t>tty</w:t>
      </w:r>
      <w:r>
        <w:rPr>
          <w:rFonts w:ascii="Consolas" w:eastAsia="仿宋" w:hAnsi="Consolas" w:hint="eastAsia"/>
          <w:sz w:val="24"/>
          <w:szCs w:val="24"/>
        </w:rPr>
        <w:t>虚拟控制台，需要输入用户名和密码分别登录</w:t>
      </w:r>
      <w:r w:rsidR="00AA0A83">
        <w:rPr>
          <w:rFonts w:ascii="Consolas" w:eastAsia="仿宋" w:hAnsi="Consolas" w:hint="eastAsia"/>
          <w:sz w:val="24"/>
          <w:szCs w:val="24"/>
        </w:rPr>
        <w:t>后返回图形界面</w:t>
      </w:r>
      <w:r>
        <w:rPr>
          <w:rFonts w:ascii="Consolas" w:eastAsia="仿宋" w:hAnsi="Consolas" w:hint="eastAsia"/>
          <w:sz w:val="24"/>
          <w:szCs w:val="24"/>
        </w:rPr>
        <w:t>)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0A383C6F" w14:textId="54069DBA" w:rsidR="00AA0A83" w:rsidRDefault="00AA0A83" w:rsidP="0051010D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这里采用前者。</w:t>
      </w:r>
    </w:p>
    <w:p w14:paraId="0474D0EE" w14:textId="49CB4C83" w:rsidR="00AA0A83" w:rsidRDefault="00AA0A83" w:rsidP="00AA0A83">
      <w:pPr>
        <w:pStyle w:val="a8"/>
        <w:ind w:left="442"/>
        <w:rPr>
          <w:rFonts w:ascii="Consolas" w:eastAsia="仿宋" w:hAnsi="Consolas"/>
          <w:sz w:val="24"/>
          <w:szCs w:val="24"/>
        </w:rPr>
      </w:pPr>
      <w:r w:rsidRPr="00AA0A83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17430DFE" wp14:editId="4B65C1B6">
            <wp:extent cx="4315629" cy="2244090"/>
            <wp:effectExtent l="0" t="0" r="8890" b="3810"/>
            <wp:docPr id="1284078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788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523" cy="224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6117" w14:textId="5719BA09" w:rsidR="00AA0A83" w:rsidRPr="00AA0A83" w:rsidRDefault="00AA0A83" w:rsidP="00AA0A83">
      <w:pPr>
        <w:pStyle w:val="a8"/>
        <w:ind w:left="442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</w:t>
      </w:r>
      <w:r>
        <w:rPr>
          <w:rFonts w:ascii="Consolas" w:eastAsia="仿宋" w:hAnsi="Consolas" w:hint="eastAsia"/>
          <w:sz w:val="24"/>
          <w:szCs w:val="24"/>
        </w:rPr>
        <w:t>,</w:t>
      </w:r>
      <w:r>
        <w:rPr>
          <w:rFonts w:ascii="Consolas" w:eastAsia="仿宋" w:hAnsi="Consolas" w:hint="eastAsia"/>
          <w:sz w:val="24"/>
          <w:szCs w:val="24"/>
        </w:rPr>
        <w:t>打开三个终端。</w:t>
      </w:r>
    </w:p>
    <w:p w14:paraId="18C10073" w14:textId="055E119F" w:rsidR="0051010D" w:rsidRDefault="0051010D" w:rsidP="00AA0A83">
      <w:pPr>
        <w:pStyle w:val="a8"/>
        <w:numPr>
          <w:ilvl w:val="0"/>
          <w:numId w:val="74"/>
        </w:numPr>
        <w:spacing w:line="400" w:lineRule="exact"/>
        <w:ind w:left="442" w:hanging="442"/>
        <w:rPr>
          <w:rFonts w:ascii="Consolas" w:eastAsia="仿宋" w:hAnsi="Consolas"/>
          <w:sz w:val="24"/>
          <w:szCs w:val="24"/>
        </w:rPr>
      </w:pPr>
      <w:r w:rsidRPr="0051010D">
        <w:rPr>
          <w:rFonts w:ascii="Consolas" w:eastAsia="仿宋" w:hAnsi="Consolas"/>
          <w:sz w:val="24"/>
          <w:szCs w:val="24"/>
        </w:rPr>
        <w:t>以树状形式列出所有进程及其</w:t>
      </w:r>
      <w:r w:rsidRPr="0051010D">
        <w:rPr>
          <w:rFonts w:ascii="Consolas" w:eastAsia="仿宋" w:hAnsi="Consolas"/>
          <w:sz w:val="24"/>
          <w:szCs w:val="24"/>
        </w:rPr>
        <w:t>PID</w:t>
      </w:r>
      <w:r w:rsidRPr="0051010D">
        <w:rPr>
          <w:rFonts w:ascii="Consolas" w:eastAsia="仿宋" w:hAnsi="Consolas"/>
          <w:sz w:val="24"/>
          <w:szCs w:val="24"/>
        </w:rPr>
        <w:t>。</w:t>
      </w:r>
    </w:p>
    <w:p w14:paraId="310BC375" w14:textId="1FA6B7DD" w:rsidR="00AA0A83" w:rsidRDefault="00AA0A83" w:rsidP="00AA0A83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AA0A83">
        <w:rPr>
          <w:rFonts w:ascii="Consolas" w:eastAsia="仿宋" w:hAnsi="Consolas" w:hint="eastAsia"/>
          <w:sz w:val="24"/>
          <w:szCs w:val="24"/>
        </w:rPr>
        <w:t>在任一终端中执行命令</w:t>
      </w:r>
      <w:r w:rsidRPr="00AA0A83">
        <w:rPr>
          <w:rFonts w:ascii="Consolas" w:eastAsia="仿宋" w:hAnsi="Consolas"/>
          <w:sz w:val="24"/>
          <w:szCs w:val="24"/>
          <w:bdr w:val="single" w:sz="4" w:space="0" w:color="auto"/>
        </w:rPr>
        <w:t>pstree -p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5392739A" w14:textId="5E2F60D1" w:rsidR="00AA0A83" w:rsidRPr="00AA0A83" w:rsidRDefault="00AA0A83" w:rsidP="00AA0A83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AA0A83">
        <w:rPr>
          <w:rFonts w:ascii="Consolas" w:eastAsia="仿宋" w:hAnsi="Consolas" w:hint="eastAsia"/>
          <w:sz w:val="24"/>
          <w:szCs w:val="24"/>
        </w:rPr>
        <w:t>pstree:</w:t>
      </w:r>
      <w:r w:rsidRPr="00AA0A83">
        <w:rPr>
          <w:rFonts w:ascii="Consolas" w:eastAsia="仿宋" w:hAnsi="Consolas" w:hint="eastAsia"/>
          <w:sz w:val="24"/>
          <w:szCs w:val="24"/>
        </w:rPr>
        <w:t>以树状结构显示进程层次关系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2FA8E83E" w14:textId="5AA20B50" w:rsidR="00AA0A83" w:rsidRDefault="00AA0A83" w:rsidP="00AA0A83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AA0A83">
        <w:rPr>
          <w:rFonts w:ascii="Consolas" w:eastAsia="仿宋" w:hAnsi="Consolas" w:hint="eastAsia"/>
          <w:sz w:val="24"/>
          <w:szCs w:val="24"/>
        </w:rPr>
        <w:t>-p:</w:t>
      </w:r>
      <w:r w:rsidRPr="00AA0A83">
        <w:rPr>
          <w:rFonts w:ascii="Consolas" w:eastAsia="仿宋" w:hAnsi="Consolas" w:hint="eastAsia"/>
          <w:sz w:val="24"/>
          <w:szCs w:val="24"/>
        </w:rPr>
        <w:t>显示每个进程的</w:t>
      </w:r>
      <w:r w:rsidRPr="00AA0A83">
        <w:rPr>
          <w:rFonts w:ascii="Consolas" w:eastAsia="仿宋" w:hAnsi="Consolas" w:hint="eastAsia"/>
          <w:sz w:val="24"/>
          <w:szCs w:val="24"/>
        </w:rPr>
        <w:t>PID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08D9E3C" w14:textId="56FD23C7" w:rsidR="00AA0A83" w:rsidRPr="0051010D" w:rsidRDefault="00AA0A83" w:rsidP="00AA0A83">
      <w:pPr>
        <w:pStyle w:val="a8"/>
        <w:ind w:left="442"/>
        <w:rPr>
          <w:rFonts w:ascii="Consolas" w:eastAsia="仿宋" w:hAnsi="Consolas"/>
          <w:sz w:val="24"/>
          <w:szCs w:val="24"/>
        </w:rPr>
      </w:pPr>
      <w:r w:rsidRPr="00AA0A83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48527869" wp14:editId="36FB737A">
            <wp:extent cx="4011412" cy="5270500"/>
            <wp:effectExtent l="0" t="0" r="8255" b="6350"/>
            <wp:docPr id="2031123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23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6688" cy="527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E7CD" w14:textId="0CEA7841" w:rsidR="0051010D" w:rsidRDefault="0051010D" w:rsidP="0051010D">
      <w:pPr>
        <w:pStyle w:val="a8"/>
        <w:numPr>
          <w:ilvl w:val="0"/>
          <w:numId w:val="74"/>
        </w:numPr>
        <w:spacing w:line="400" w:lineRule="exact"/>
        <w:ind w:left="442" w:hanging="442"/>
        <w:rPr>
          <w:rFonts w:ascii="Consolas" w:eastAsia="仿宋" w:hAnsi="Consolas"/>
          <w:sz w:val="24"/>
          <w:szCs w:val="24"/>
        </w:rPr>
      </w:pPr>
      <w:r w:rsidRPr="0051010D">
        <w:rPr>
          <w:rFonts w:ascii="Consolas" w:eastAsia="仿宋" w:hAnsi="Consolas"/>
          <w:sz w:val="24"/>
          <w:szCs w:val="24"/>
        </w:rPr>
        <w:t>查找当前终端进程的祖先进程。</w:t>
      </w:r>
    </w:p>
    <w:p w14:paraId="2755026C" w14:textId="2422762D" w:rsidR="00AA0A83" w:rsidRDefault="00AA0A83" w:rsidP="00AA0A83">
      <w:pPr>
        <w:pStyle w:val="a8"/>
        <w:numPr>
          <w:ilvl w:val="0"/>
          <w:numId w:val="75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AA0A83">
        <w:rPr>
          <w:rFonts w:ascii="Consolas" w:eastAsia="仿宋" w:hAnsi="Consolas" w:hint="eastAsia"/>
          <w:sz w:val="24"/>
          <w:szCs w:val="24"/>
        </w:rPr>
        <w:t>首先查看当前</w:t>
      </w:r>
      <w:r w:rsidRPr="00AA0A83">
        <w:rPr>
          <w:rFonts w:ascii="Consolas" w:eastAsia="仿宋" w:hAnsi="Consolas" w:hint="eastAsia"/>
          <w:sz w:val="24"/>
          <w:szCs w:val="24"/>
        </w:rPr>
        <w:t>shell</w:t>
      </w:r>
      <w:r w:rsidRPr="00AA0A83">
        <w:rPr>
          <w:rFonts w:ascii="Consolas" w:eastAsia="仿宋" w:hAnsi="Consolas" w:hint="eastAsia"/>
          <w:sz w:val="24"/>
          <w:szCs w:val="24"/>
        </w:rPr>
        <w:t>的</w:t>
      </w:r>
      <w:r w:rsidRPr="00AA0A83">
        <w:rPr>
          <w:rFonts w:ascii="Consolas" w:eastAsia="仿宋" w:hAnsi="Consolas" w:hint="eastAsia"/>
          <w:sz w:val="24"/>
          <w:szCs w:val="24"/>
        </w:rPr>
        <w:t>PID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6DD01736" w14:textId="58E2C423" w:rsidR="00AA0A83" w:rsidRDefault="00AA0A83" w:rsidP="00AA0A83">
      <w:pPr>
        <w:pStyle w:val="a8"/>
        <w:ind w:left="885"/>
        <w:rPr>
          <w:rFonts w:ascii="Consolas" w:eastAsia="仿宋" w:hAnsi="Consolas"/>
          <w:sz w:val="24"/>
          <w:szCs w:val="24"/>
        </w:rPr>
      </w:pPr>
      <w:r w:rsidRPr="00AA0A83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0E8B51BA" wp14:editId="41E14898">
            <wp:extent cx="4191000" cy="477982"/>
            <wp:effectExtent l="0" t="0" r="0" b="0"/>
            <wp:docPr id="673653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530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0937" cy="48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85E1" w14:textId="2B1C0B13" w:rsidR="00AA0A83" w:rsidRDefault="00AA0A83" w:rsidP="00AA0A83">
      <w:pPr>
        <w:pStyle w:val="a8"/>
        <w:ind w:left="88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如图所示</w:t>
      </w:r>
      <w:r>
        <w:rPr>
          <w:rFonts w:ascii="Consolas" w:eastAsia="仿宋" w:hAnsi="Consolas" w:hint="eastAsia"/>
          <w:sz w:val="24"/>
          <w:szCs w:val="24"/>
        </w:rPr>
        <w:t>,</w:t>
      </w:r>
      <w:r w:rsidRPr="00AA0A83">
        <w:rPr>
          <w:rFonts w:ascii="Times New Roman" w:eastAsia="宋体" w:hAnsi="Times New Roman" w:cs="Times New Roman"/>
          <w:kern w:val="1"/>
          <w:szCs w:val="20"/>
          <w14:ligatures w14:val="none"/>
        </w:rPr>
        <w:t xml:space="preserve"> </w:t>
      </w:r>
      <w:r w:rsidRPr="00AA0A83">
        <w:rPr>
          <w:rFonts w:ascii="Consolas" w:eastAsia="仿宋" w:hAnsi="Consolas"/>
          <w:sz w:val="24"/>
          <w:szCs w:val="24"/>
        </w:rPr>
        <w:t>当前</w:t>
      </w:r>
      <w:r w:rsidRPr="00AA0A83">
        <w:rPr>
          <w:rFonts w:ascii="Consolas" w:eastAsia="仿宋" w:hAnsi="Consolas"/>
          <w:sz w:val="24"/>
          <w:szCs w:val="24"/>
        </w:rPr>
        <w:t>bash</w:t>
      </w:r>
      <w:r w:rsidRPr="00AA0A83">
        <w:rPr>
          <w:rFonts w:ascii="Consolas" w:eastAsia="仿宋" w:hAnsi="Consolas"/>
          <w:sz w:val="24"/>
          <w:szCs w:val="24"/>
        </w:rPr>
        <w:t>进程的</w:t>
      </w:r>
      <w:r w:rsidRPr="00AA0A83">
        <w:rPr>
          <w:rFonts w:ascii="Consolas" w:eastAsia="仿宋" w:hAnsi="Consolas"/>
          <w:sz w:val="24"/>
          <w:szCs w:val="24"/>
        </w:rPr>
        <w:t>PID</w:t>
      </w:r>
      <w:r>
        <w:rPr>
          <w:rFonts w:ascii="Consolas" w:eastAsia="仿宋" w:hAnsi="Consolas" w:hint="eastAsia"/>
          <w:sz w:val="24"/>
          <w:szCs w:val="24"/>
        </w:rPr>
        <w:t>为</w:t>
      </w:r>
      <w:r>
        <w:rPr>
          <w:rFonts w:ascii="Consolas" w:eastAsia="仿宋" w:hAnsi="Consolas" w:hint="eastAsia"/>
          <w:sz w:val="24"/>
          <w:szCs w:val="24"/>
        </w:rPr>
        <w:t>39015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0EF4F255" w14:textId="65988C21" w:rsidR="00AA0A83" w:rsidRDefault="00AA0A83" w:rsidP="00AA0A83">
      <w:pPr>
        <w:pStyle w:val="a8"/>
        <w:numPr>
          <w:ilvl w:val="0"/>
          <w:numId w:val="75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AA0A83">
        <w:rPr>
          <w:rFonts w:ascii="Consolas" w:eastAsia="仿宋" w:hAnsi="Consolas" w:hint="eastAsia"/>
          <w:sz w:val="24"/>
          <w:szCs w:val="24"/>
        </w:rPr>
        <w:t>然后查看该进程的祖先进程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1092B138" w14:textId="77777777" w:rsidR="00AA0A83" w:rsidRDefault="00AA0A83" w:rsidP="00AA0A83">
      <w:pPr>
        <w:pStyle w:val="a8"/>
        <w:spacing w:line="400" w:lineRule="exact"/>
        <w:ind w:left="882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命令说明：</w:t>
      </w:r>
    </w:p>
    <w:p w14:paraId="155463EA" w14:textId="2DB41249" w:rsidR="00AA0A83" w:rsidRPr="00AA0A83" w:rsidRDefault="00AA0A83" w:rsidP="00AA0A83">
      <w:pPr>
        <w:pStyle w:val="a8"/>
        <w:spacing w:line="400" w:lineRule="exact"/>
        <w:ind w:left="882"/>
        <w:rPr>
          <w:rFonts w:ascii="Consolas" w:eastAsia="仿宋" w:hAnsi="Consolas"/>
          <w:sz w:val="24"/>
          <w:szCs w:val="24"/>
        </w:rPr>
      </w:pPr>
      <w:r w:rsidRPr="00AA0A83">
        <w:rPr>
          <w:rFonts w:ascii="Consolas" w:eastAsia="仿宋" w:hAnsi="Consolas" w:hint="eastAsia"/>
          <w:sz w:val="24"/>
          <w:szCs w:val="24"/>
        </w:rPr>
        <w:t>-s:</w:t>
      </w:r>
      <w:r w:rsidRPr="00AA0A83">
        <w:rPr>
          <w:rFonts w:ascii="Consolas" w:eastAsia="仿宋" w:hAnsi="Consolas" w:hint="eastAsia"/>
          <w:sz w:val="24"/>
          <w:szCs w:val="24"/>
        </w:rPr>
        <w:t>显示指定进程的父进程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447FFED2" w14:textId="702E37BC" w:rsidR="00AA0A83" w:rsidRDefault="00AA0A83" w:rsidP="00AA0A83">
      <w:pPr>
        <w:pStyle w:val="a8"/>
        <w:spacing w:line="400" w:lineRule="exact"/>
        <w:ind w:left="882"/>
        <w:rPr>
          <w:rFonts w:ascii="Consolas" w:eastAsia="仿宋" w:hAnsi="Consolas"/>
          <w:sz w:val="24"/>
          <w:szCs w:val="24"/>
        </w:rPr>
      </w:pPr>
      <w:r w:rsidRPr="00AA0A83">
        <w:rPr>
          <w:rFonts w:ascii="Consolas" w:eastAsia="仿宋" w:hAnsi="Consolas" w:hint="eastAsia"/>
          <w:sz w:val="24"/>
          <w:szCs w:val="24"/>
        </w:rPr>
        <w:t>$$:shell</w:t>
      </w:r>
      <w:r w:rsidRPr="00AA0A83">
        <w:rPr>
          <w:rFonts w:ascii="Consolas" w:eastAsia="仿宋" w:hAnsi="Consolas" w:hint="eastAsia"/>
          <w:sz w:val="24"/>
          <w:szCs w:val="24"/>
        </w:rPr>
        <w:t>内置变量</w:t>
      </w:r>
      <w:r w:rsidRPr="00AA0A83">
        <w:rPr>
          <w:rFonts w:ascii="Consolas" w:eastAsia="仿宋" w:hAnsi="Consolas" w:hint="eastAsia"/>
          <w:sz w:val="24"/>
          <w:szCs w:val="24"/>
        </w:rPr>
        <w:t>,</w:t>
      </w:r>
      <w:r w:rsidRPr="00AA0A83">
        <w:rPr>
          <w:rFonts w:ascii="Consolas" w:eastAsia="仿宋" w:hAnsi="Consolas" w:hint="eastAsia"/>
          <w:sz w:val="24"/>
          <w:szCs w:val="24"/>
        </w:rPr>
        <w:t>表示当前</w:t>
      </w:r>
      <w:r w:rsidRPr="00AA0A83">
        <w:rPr>
          <w:rFonts w:ascii="Consolas" w:eastAsia="仿宋" w:hAnsi="Consolas" w:hint="eastAsia"/>
          <w:sz w:val="24"/>
          <w:szCs w:val="24"/>
        </w:rPr>
        <w:t>shell</w:t>
      </w:r>
      <w:r w:rsidRPr="00AA0A83">
        <w:rPr>
          <w:rFonts w:ascii="Consolas" w:eastAsia="仿宋" w:hAnsi="Consolas" w:hint="eastAsia"/>
          <w:sz w:val="24"/>
          <w:szCs w:val="24"/>
        </w:rPr>
        <w:t>的</w:t>
      </w:r>
      <w:r w:rsidRPr="00AA0A83">
        <w:rPr>
          <w:rFonts w:ascii="Consolas" w:eastAsia="仿宋" w:hAnsi="Consolas" w:hint="eastAsia"/>
          <w:sz w:val="24"/>
          <w:szCs w:val="24"/>
        </w:rPr>
        <w:t>PID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0552E460" w14:textId="2EDB4ACC" w:rsidR="00AA0A83" w:rsidRDefault="00775019" w:rsidP="00AA0A83">
      <w:pPr>
        <w:pStyle w:val="a8"/>
        <w:ind w:left="885"/>
        <w:rPr>
          <w:rFonts w:ascii="Consolas" w:eastAsia="仿宋" w:hAnsi="Consolas"/>
          <w:sz w:val="24"/>
          <w:szCs w:val="24"/>
        </w:rPr>
      </w:pPr>
      <w:r>
        <w:rPr>
          <w:noProof/>
        </w:rPr>
        <w:drawing>
          <wp:inline distT="0" distB="0" distL="0" distR="0" wp14:anchorId="42982C3D" wp14:editId="3F565FC8">
            <wp:extent cx="5939790" cy="365125"/>
            <wp:effectExtent l="0" t="0" r="3810" b="0"/>
            <wp:docPr id="1877302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1C70" w14:textId="5270642E" w:rsidR="00AA0A83" w:rsidRPr="0051010D" w:rsidRDefault="00775019" w:rsidP="00AA0A83">
      <w:pPr>
        <w:pStyle w:val="a8"/>
        <w:ind w:left="88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如图所示</w:t>
      </w:r>
      <w:r>
        <w:rPr>
          <w:rFonts w:ascii="Consolas" w:eastAsia="仿宋" w:hAnsi="Consolas" w:hint="eastAsia"/>
          <w:sz w:val="24"/>
          <w:szCs w:val="24"/>
        </w:rPr>
        <w:t>,</w:t>
      </w:r>
      <w:r>
        <w:rPr>
          <w:rFonts w:ascii="Consolas" w:eastAsia="仿宋" w:hAnsi="Consolas" w:hint="eastAsia"/>
          <w:sz w:val="24"/>
          <w:szCs w:val="24"/>
        </w:rPr>
        <w:t>为当前运行进程的所有祖先进程。</w:t>
      </w:r>
    </w:p>
    <w:p w14:paraId="4E32C81D" w14:textId="55C6786E" w:rsidR="0051010D" w:rsidRDefault="00775019" w:rsidP="00775019">
      <w:pPr>
        <w:pStyle w:val="a8"/>
        <w:numPr>
          <w:ilvl w:val="0"/>
          <w:numId w:val="74"/>
        </w:numPr>
        <w:spacing w:line="400" w:lineRule="exact"/>
        <w:ind w:left="442" w:hanging="442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说明祖先进程各自的作用</w:t>
      </w:r>
      <w:r w:rsidR="0051010D" w:rsidRPr="0051010D">
        <w:rPr>
          <w:rFonts w:ascii="Consolas" w:eastAsia="仿宋" w:hAnsi="Consolas"/>
          <w:sz w:val="24"/>
          <w:szCs w:val="24"/>
        </w:rPr>
        <w:t>。</w:t>
      </w:r>
    </w:p>
    <w:p w14:paraId="1A6A4A3A" w14:textId="0F0E09E8" w:rsidR="00775019" w:rsidRDefault="00775019" w:rsidP="00775019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</w:t>
      </w:r>
      <w:r>
        <w:rPr>
          <w:rFonts w:ascii="Consolas" w:eastAsia="仿宋" w:hAnsi="Consolas" w:hint="eastAsia"/>
          <w:sz w:val="24"/>
          <w:szCs w:val="24"/>
        </w:rPr>
        <w:t>,</w:t>
      </w:r>
      <w:r>
        <w:rPr>
          <w:rFonts w:ascii="Consolas" w:eastAsia="仿宋" w:hAnsi="Consolas" w:hint="eastAsia"/>
          <w:sz w:val="24"/>
          <w:szCs w:val="24"/>
        </w:rPr>
        <w:t>输出结果为</w:t>
      </w:r>
      <w:r>
        <w:rPr>
          <w:rFonts w:ascii="Consolas" w:eastAsia="仿宋" w:hAnsi="Consolas" w:hint="eastAsia"/>
          <w:sz w:val="24"/>
          <w:szCs w:val="24"/>
        </w:rPr>
        <w:t>:</w:t>
      </w:r>
    </w:p>
    <w:p w14:paraId="399B0397" w14:textId="72B4BAAC" w:rsidR="00775019" w:rsidRDefault="00775019" w:rsidP="00775019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775019">
        <w:rPr>
          <w:rFonts w:ascii="Consolas" w:eastAsia="仿宋" w:hAnsi="Consolas" w:hint="eastAsia"/>
          <w:sz w:val="24"/>
          <w:szCs w:val="24"/>
        </w:rPr>
        <w:t>systemd(1)</w:t>
      </w:r>
      <w:r w:rsidRPr="00775019">
        <w:rPr>
          <w:rFonts w:ascii="Consolas" w:eastAsia="仿宋" w:hAnsi="Consolas" w:hint="eastAsia"/>
          <w:sz w:val="24"/>
          <w:szCs w:val="24"/>
        </w:rPr>
        <w:t>───</w:t>
      </w:r>
      <w:r w:rsidRPr="00775019">
        <w:rPr>
          <w:rFonts w:ascii="Consolas" w:eastAsia="仿宋" w:hAnsi="Consolas" w:hint="eastAsia"/>
          <w:sz w:val="24"/>
          <w:szCs w:val="24"/>
        </w:rPr>
        <w:t>systemd(2543)</w:t>
      </w:r>
      <w:r w:rsidRPr="00775019">
        <w:rPr>
          <w:rFonts w:ascii="Consolas" w:eastAsia="仿宋" w:hAnsi="Consolas" w:hint="eastAsia"/>
          <w:sz w:val="24"/>
          <w:szCs w:val="24"/>
        </w:rPr>
        <w:t>───</w:t>
      </w:r>
      <w:r w:rsidRPr="00775019">
        <w:rPr>
          <w:rFonts w:ascii="Consolas" w:eastAsia="仿宋" w:hAnsi="Consolas" w:hint="eastAsia"/>
          <w:sz w:val="24"/>
          <w:szCs w:val="24"/>
        </w:rPr>
        <w:t>gnome-terminal-(5761)</w:t>
      </w:r>
      <w:r w:rsidRPr="00775019">
        <w:rPr>
          <w:rFonts w:ascii="Consolas" w:eastAsia="仿宋" w:hAnsi="Consolas" w:hint="eastAsia"/>
          <w:sz w:val="24"/>
          <w:szCs w:val="24"/>
        </w:rPr>
        <w:t>───</w:t>
      </w:r>
      <w:r w:rsidRPr="00775019">
        <w:rPr>
          <w:rFonts w:ascii="Consolas" w:eastAsia="仿宋" w:hAnsi="Consolas" w:hint="eastAsia"/>
          <w:sz w:val="24"/>
          <w:szCs w:val="24"/>
        </w:rPr>
        <w:t>bash(39015)</w:t>
      </w:r>
      <w:r w:rsidRPr="00775019">
        <w:rPr>
          <w:rFonts w:ascii="Consolas" w:eastAsia="仿宋" w:hAnsi="Consolas" w:hint="eastAsia"/>
          <w:sz w:val="24"/>
          <w:szCs w:val="24"/>
        </w:rPr>
        <w:t>───</w:t>
      </w:r>
      <w:r w:rsidRPr="00775019">
        <w:rPr>
          <w:rFonts w:ascii="Consolas" w:eastAsia="仿宋" w:hAnsi="Consolas" w:hint="eastAsia"/>
          <w:sz w:val="24"/>
          <w:szCs w:val="24"/>
        </w:rPr>
        <w:t>pstree(47386)</w:t>
      </w:r>
    </w:p>
    <w:p w14:paraId="510B62AB" w14:textId="23C8FE02" w:rsidR="00051D2E" w:rsidRPr="00051D2E" w:rsidRDefault="00051D2E" w:rsidP="00051D2E">
      <w:pPr>
        <w:spacing w:line="400" w:lineRule="exact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 w:hint="eastAsia"/>
          <w:sz w:val="24"/>
          <w:szCs w:val="24"/>
        </w:rPr>
        <w:t>典型的进程祖先链为：</w:t>
      </w:r>
    </w:p>
    <w:p w14:paraId="70318850" w14:textId="3CD50B58" w:rsidR="00775019" w:rsidRDefault="00051D2E" w:rsidP="00051D2E">
      <w:pPr>
        <w:pStyle w:val="a8"/>
        <w:spacing w:line="400" w:lineRule="exact"/>
        <w:ind w:left="442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 w:hint="eastAsia"/>
          <w:sz w:val="24"/>
          <w:szCs w:val="24"/>
        </w:rPr>
        <w:t>systemd(1)</w:t>
      </w:r>
      <w:r w:rsidRPr="00051D2E">
        <w:rPr>
          <w:rFonts w:ascii="Consolas" w:eastAsia="仿宋" w:hAnsi="Consolas" w:hint="eastAsia"/>
          <w:sz w:val="24"/>
          <w:szCs w:val="24"/>
        </w:rPr>
        <w:t>───登录管理器───会话管理器───终端进程───</w:t>
      </w:r>
      <w:r w:rsidRPr="00051D2E">
        <w:rPr>
          <w:rFonts w:ascii="Consolas" w:eastAsia="仿宋" w:hAnsi="Consolas" w:hint="eastAsia"/>
          <w:sz w:val="24"/>
          <w:szCs w:val="24"/>
        </w:rPr>
        <w:t>bash</w:t>
      </w:r>
    </w:p>
    <w:p w14:paraId="57BE0761" w14:textId="05D9EF88" w:rsidR="00051D2E" w:rsidRPr="00051D2E" w:rsidRDefault="00051D2E" w:rsidP="00051D2E">
      <w:pPr>
        <w:spacing w:line="400" w:lineRule="exact"/>
        <w:rPr>
          <w:rFonts w:ascii="楷体" w:eastAsia="楷体" w:hAnsi="楷体" w:hint="eastAsia"/>
          <w:b/>
          <w:bCs/>
          <w:sz w:val="28"/>
          <w:szCs w:val="28"/>
          <w:u w:val="single"/>
        </w:rPr>
      </w:pPr>
      <w:r w:rsidRPr="00051D2E">
        <w:rPr>
          <w:rFonts w:ascii="楷体" w:eastAsia="楷体" w:hAnsi="楷体" w:hint="eastAsia"/>
          <w:b/>
          <w:bCs/>
          <w:sz w:val="28"/>
          <w:szCs w:val="28"/>
          <w:u w:val="single"/>
        </w:rPr>
        <w:t>具体作用分析如下：</w:t>
      </w:r>
    </w:p>
    <w:p w14:paraId="2B2E1822" w14:textId="36459AF6" w:rsidR="00051D2E" w:rsidRDefault="00051D2E" w:rsidP="00051D2E">
      <w:pPr>
        <w:pStyle w:val="a8"/>
        <w:numPr>
          <w:ilvl w:val="0"/>
          <w:numId w:val="76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/>
          <w:sz w:val="24"/>
          <w:szCs w:val="24"/>
        </w:rPr>
        <w:t>systemd(PID=1)</w:t>
      </w:r>
    </w:p>
    <w:p w14:paraId="210838E9" w14:textId="77777777" w:rsidR="00051D2E" w:rsidRDefault="00051D2E" w:rsidP="00051D2E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 w:hint="eastAsia"/>
          <w:sz w:val="24"/>
          <w:szCs w:val="24"/>
        </w:rPr>
        <w:t>作用</w:t>
      </w:r>
      <w:r w:rsidRPr="00051D2E">
        <w:rPr>
          <w:rFonts w:ascii="Consolas" w:eastAsia="仿宋" w:hAnsi="Consolas" w:hint="eastAsia"/>
          <w:sz w:val="24"/>
          <w:szCs w:val="24"/>
        </w:rPr>
        <w:t>:</w:t>
      </w:r>
    </w:p>
    <w:p w14:paraId="6200EEC4" w14:textId="0EEC79C5" w:rsidR="00051D2E" w:rsidRDefault="00051D2E" w:rsidP="00051D2E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 w:hint="eastAsia"/>
          <w:sz w:val="24"/>
          <w:szCs w:val="24"/>
        </w:rPr>
        <w:t>系统初始化进程，</w:t>
      </w:r>
      <w:r w:rsidRPr="00051D2E">
        <w:rPr>
          <w:rFonts w:ascii="Consolas" w:eastAsia="仿宋" w:hAnsi="Consolas" w:hint="eastAsia"/>
          <w:sz w:val="24"/>
          <w:szCs w:val="24"/>
        </w:rPr>
        <w:t>Linux</w:t>
      </w:r>
      <w:r w:rsidRPr="00051D2E">
        <w:rPr>
          <w:rFonts w:ascii="Consolas" w:eastAsia="仿宋" w:hAnsi="Consolas" w:hint="eastAsia"/>
          <w:sz w:val="24"/>
          <w:szCs w:val="24"/>
        </w:rPr>
        <w:t>系统启动后运行的第一个进程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6D5E848D" w14:textId="0B7D1C70" w:rsidR="00051D2E" w:rsidRPr="00051D2E" w:rsidRDefault="00051D2E" w:rsidP="00051D2E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 w:hint="eastAsia"/>
          <w:sz w:val="24"/>
          <w:szCs w:val="24"/>
        </w:rPr>
        <w:t>作为所有用户态进程的最终祖先（除内核线程外）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ascii="Consolas" w:eastAsia="仿宋" w:hAnsi="Consolas" w:hint="eastAsia"/>
          <w:sz w:val="24"/>
          <w:szCs w:val="24"/>
        </w:rPr>
        <w:t>负责系统服务的启动、停止和管理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hint="eastAsia"/>
        </w:rPr>
        <w:t xml:space="preserve"> </w:t>
      </w:r>
      <w:r w:rsidRPr="00051D2E">
        <w:rPr>
          <w:rFonts w:ascii="Consolas" w:eastAsia="仿宋" w:hAnsi="Consolas" w:hint="eastAsia"/>
          <w:sz w:val="24"/>
          <w:szCs w:val="24"/>
        </w:rPr>
        <w:t>管理系统引导过程中的各个阶段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hint="eastAsia"/>
        </w:rPr>
        <w:t xml:space="preserve"> </w:t>
      </w:r>
      <w:r w:rsidRPr="00051D2E">
        <w:rPr>
          <w:rFonts w:ascii="Consolas" w:eastAsia="仿宋" w:hAnsi="Consolas" w:hint="eastAsia"/>
          <w:sz w:val="24"/>
          <w:szCs w:val="24"/>
        </w:rPr>
        <w:t>自动回收孤儿进程和僵尸进程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hint="eastAsia"/>
        </w:rPr>
        <w:t xml:space="preserve"> </w:t>
      </w:r>
      <w:r w:rsidRPr="00051D2E">
        <w:rPr>
          <w:rFonts w:ascii="Consolas" w:eastAsia="仿宋" w:hAnsi="Consolas" w:hint="eastAsia"/>
          <w:sz w:val="24"/>
          <w:szCs w:val="24"/>
        </w:rPr>
        <w:t>作为进程树的根节点，维护整个进程层次结构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3FC3889" w14:textId="5FB324D4" w:rsidR="00051D2E" w:rsidRDefault="00051D2E" w:rsidP="00051D2E">
      <w:pPr>
        <w:pStyle w:val="a8"/>
        <w:numPr>
          <w:ilvl w:val="0"/>
          <w:numId w:val="76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/>
          <w:sz w:val="24"/>
          <w:szCs w:val="24"/>
        </w:rPr>
        <w:t>systemd --user (PID=2543)</w:t>
      </w:r>
    </w:p>
    <w:p w14:paraId="66CC8414" w14:textId="77777777" w:rsidR="00051D2E" w:rsidRDefault="00051D2E" w:rsidP="00051D2E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 w:hint="eastAsia"/>
          <w:sz w:val="24"/>
          <w:szCs w:val="24"/>
        </w:rPr>
        <w:t>作用</w:t>
      </w:r>
      <w:r w:rsidRPr="00051D2E">
        <w:rPr>
          <w:rFonts w:ascii="Consolas" w:eastAsia="仿宋" w:hAnsi="Consolas" w:hint="eastAsia"/>
          <w:sz w:val="24"/>
          <w:szCs w:val="24"/>
        </w:rPr>
        <w:t>:</w:t>
      </w:r>
    </w:p>
    <w:p w14:paraId="204983AE" w14:textId="4A6B4ADD" w:rsidR="00051D2E" w:rsidRDefault="00051D2E" w:rsidP="00051D2E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 w:hint="eastAsia"/>
          <w:sz w:val="24"/>
          <w:szCs w:val="24"/>
        </w:rPr>
        <w:t>用户级</w:t>
      </w:r>
      <w:r w:rsidRPr="00051D2E">
        <w:rPr>
          <w:rFonts w:ascii="Consolas" w:eastAsia="仿宋" w:hAnsi="Consolas" w:hint="eastAsia"/>
          <w:sz w:val="24"/>
          <w:szCs w:val="24"/>
        </w:rPr>
        <w:t>systemd</w:t>
      </w:r>
      <w:r w:rsidRPr="00051D2E">
        <w:rPr>
          <w:rFonts w:ascii="Consolas" w:eastAsia="仿宋" w:hAnsi="Consolas" w:hint="eastAsia"/>
          <w:sz w:val="24"/>
          <w:szCs w:val="24"/>
        </w:rPr>
        <w:t>实例，管理当前用户的会话和服务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257FA5CD" w14:textId="74E300FD" w:rsidR="00051D2E" w:rsidRDefault="00051D2E" w:rsidP="00051D2E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 w:hint="eastAsia"/>
          <w:sz w:val="24"/>
          <w:szCs w:val="24"/>
        </w:rPr>
        <w:t>为每个登录用户创建独立的</w:t>
      </w:r>
      <w:r w:rsidRPr="00051D2E">
        <w:rPr>
          <w:rFonts w:ascii="Consolas" w:eastAsia="仿宋" w:hAnsi="Consolas" w:hint="eastAsia"/>
          <w:sz w:val="24"/>
          <w:szCs w:val="24"/>
        </w:rPr>
        <w:t>systemd</w:t>
      </w:r>
      <w:r w:rsidRPr="00051D2E">
        <w:rPr>
          <w:rFonts w:ascii="Consolas" w:eastAsia="仿宋" w:hAnsi="Consolas" w:hint="eastAsia"/>
          <w:sz w:val="24"/>
          <w:szCs w:val="24"/>
        </w:rPr>
        <w:t>实例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ascii="Consolas" w:eastAsia="仿宋" w:hAnsi="Consolas" w:hint="eastAsia"/>
          <w:sz w:val="24"/>
          <w:szCs w:val="24"/>
        </w:rPr>
        <w:t xml:space="preserve"> </w:t>
      </w:r>
      <w:r w:rsidRPr="00051D2E">
        <w:rPr>
          <w:rFonts w:ascii="Consolas" w:eastAsia="仿宋" w:hAnsi="Consolas" w:hint="eastAsia"/>
          <w:sz w:val="24"/>
          <w:szCs w:val="24"/>
        </w:rPr>
        <w:t>管理用户级别的服务和进程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ascii="Consolas" w:eastAsia="仿宋" w:hAnsi="Consolas" w:hint="eastAsia"/>
          <w:sz w:val="24"/>
          <w:szCs w:val="24"/>
        </w:rPr>
        <w:t xml:space="preserve"> </w:t>
      </w:r>
      <w:r w:rsidRPr="00051D2E">
        <w:rPr>
          <w:rFonts w:ascii="Consolas" w:eastAsia="仿宋" w:hAnsi="Consolas" w:hint="eastAsia"/>
          <w:sz w:val="24"/>
          <w:szCs w:val="24"/>
        </w:rPr>
        <w:t>处理用户会话的启动和清理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ascii="Consolas" w:eastAsia="仿宋" w:hAnsi="Consolas" w:hint="eastAsia"/>
          <w:sz w:val="24"/>
          <w:szCs w:val="24"/>
        </w:rPr>
        <w:t xml:space="preserve"> </w:t>
      </w:r>
      <w:r w:rsidRPr="00051D2E">
        <w:rPr>
          <w:rFonts w:ascii="Consolas" w:eastAsia="仿宋" w:hAnsi="Consolas" w:hint="eastAsia"/>
          <w:sz w:val="24"/>
          <w:szCs w:val="24"/>
        </w:rPr>
        <w:t>管理用户的环境变量和资源限制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ascii="Consolas" w:eastAsia="仿宋" w:hAnsi="Consolas" w:hint="eastAsia"/>
          <w:sz w:val="24"/>
          <w:szCs w:val="24"/>
        </w:rPr>
        <w:t xml:space="preserve"> </w:t>
      </w:r>
      <w:r w:rsidRPr="00051D2E">
        <w:rPr>
          <w:rFonts w:ascii="Consolas" w:eastAsia="仿宋" w:hAnsi="Consolas" w:hint="eastAsia"/>
          <w:sz w:val="24"/>
          <w:szCs w:val="24"/>
        </w:rPr>
        <w:t>维护用户进程的</w:t>
      </w:r>
      <w:r w:rsidRPr="00051D2E">
        <w:rPr>
          <w:rFonts w:ascii="Consolas" w:eastAsia="仿宋" w:hAnsi="Consolas" w:hint="eastAsia"/>
          <w:sz w:val="24"/>
          <w:szCs w:val="24"/>
        </w:rPr>
        <w:t>cgroup</w:t>
      </w:r>
      <w:r w:rsidRPr="00051D2E">
        <w:rPr>
          <w:rFonts w:ascii="Consolas" w:eastAsia="仿宋" w:hAnsi="Consolas" w:hint="eastAsia"/>
          <w:sz w:val="24"/>
          <w:szCs w:val="24"/>
        </w:rPr>
        <w:t>层次结构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25063C23" w14:textId="0CC2E5F2" w:rsidR="00051D2E" w:rsidRPr="00051D2E" w:rsidRDefault="00051D2E" w:rsidP="00051D2E">
      <w:pPr>
        <w:spacing w:line="400" w:lineRule="exact"/>
        <w:rPr>
          <w:rFonts w:ascii="Consolas" w:eastAsia="楷体" w:hAnsi="Consolas"/>
          <w:sz w:val="24"/>
          <w:szCs w:val="24"/>
        </w:rPr>
      </w:pPr>
      <w:r w:rsidRPr="00051D2E">
        <w:rPr>
          <w:rFonts w:ascii="Consolas" w:eastAsia="楷体" w:hAnsi="Consolas"/>
          <w:sz w:val="24"/>
          <w:szCs w:val="24"/>
        </w:rPr>
        <w:t>注意与系统</w:t>
      </w:r>
      <w:r w:rsidRPr="00051D2E">
        <w:rPr>
          <w:rFonts w:ascii="Consolas" w:eastAsia="楷体" w:hAnsi="Consolas"/>
          <w:sz w:val="24"/>
          <w:szCs w:val="24"/>
        </w:rPr>
        <w:t>systemd</w:t>
      </w:r>
      <w:r w:rsidRPr="00051D2E">
        <w:rPr>
          <w:rFonts w:ascii="Consolas" w:eastAsia="楷体" w:hAnsi="Consolas"/>
          <w:sz w:val="24"/>
          <w:szCs w:val="24"/>
        </w:rPr>
        <w:t>的区别：</w:t>
      </w:r>
    </w:p>
    <w:p w14:paraId="56184D37" w14:textId="3053392E" w:rsidR="00051D2E" w:rsidRPr="00051D2E" w:rsidRDefault="00051D2E" w:rsidP="00051D2E">
      <w:pPr>
        <w:pStyle w:val="a8"/>
        <w:spacing w:line="400" w:lineRule="exact"/>
        <w:ind w:left="284"/>
        <w:rPr>
          <w:rFonts w:ascii="Consolas" w:eastAsia="楷体" w:hAnsi="Consolas"/>
          <w:sz w:val="24"/>
          <w:szCs w:val="24"/>
        </w:rPr>
      </w:pPr>
      <w:r w:rsidRPr="00051D2E">
        <w:rPr>
          <w:rFonts w:ascii="Consolas" w:eastAsia="楷体" w:hAnsi="Consolas"/>
          <w:sz w:val="24"/>
          <w:szCs w:val="24"/>
        </w:rPr>
        <w:t>系统级</w:t>
      </w:r>
      <w:r w:rsidRPr="00051D2E">
        <w:rPr>
          <w:rFonts w:ascii="Consolas" w:eastAsia="楷体" w:hAnsi="Consolas"/>
          <w:sz w:val="24"/>
          <w:szCs w:val="24"/>
        </w:rPr>
        <w:t>systemd(PID=1)</w:t>
      </w:r>
      <w:r w:rsidRPr="00051D2E">
        <w:rPr>
          <w:rFonts w:ascii="Consolas" w:eastAsia="楷体" w:hAnsi="Consolas"/>
          <w:sz w:val="24"/>
          <w:szCs w:val="24"/>
        </w:rPr>
        <w:t>管理系统服务</w:t>
      </w:r>
      <w:r w:rsidRPr="00051D2E">
        <w:rPr>
          <w:rFonts w:ascii="Consolas" w:eastAsia="楷体" w:hAnsi="Consolas"/>
          <w:sz w:val="24"/>
          <w:szCs w:val="24"/>
        </w:rPr>
        <w:t>;</w:t>
      </w:r>
    </w:p>
    <w:p w14:paraId="03C8D474" w14:textId="49259C31" w:rsidR="00051D2E" w:rsidRPr="00051D2E" w:rsidRDefault="00051D2E" w:rsidP="00051D2E">
      <w:pPr>
        <w:pStyle w:val="a8"/>
        <w:spacing w:line="400" w:lineRule="exact"/>
        <w:ind w:left="284"/>
        <w:rPr>
          <w:rFonts w:ascii="Consolas" w:eastAsia="楷体" w:hAnsi="Consolas"/>
          <w:sz w:val="24"/>
          <w:szCs w:val="24"/>
        </w:rPr>
      </w:pPr>
      <w:r w:rsidRPr="00051D2E">
        <w:rPr>
          <w:rFonts w:ascii="Consolas" w:eastAsia="楷体" w:hAnsi="Consolas"/>
          <w:sz w:val="24"/>
          <w:szCs w:val="24"/>
        </w:rPr>
        <w:t>用户级</w:t>
      </w:r>
      <w:r w:rsidRPr="00051D2E">
        <w:rPr>
          <w:rFonts w:ascii="Consolas" w:eastAsia="楷体" w:hAnsi="Consolas"/>
          <w:sz w:val="24"/>
          <w:szCs w:val="24"/>
        </w:rPr>
        <w:t>systemd</w:t>
      </w:r>
      <w:r w:rsidRPr="00051D2E">
        <w:rPr>
          <w:rFonts w:ascii="Consolas" w:eastAsia="楷体" w:hAnsi="Consolas"/>
          <w:sz w:val="24"/>
          <w:szCs w:val="24"/>
        </w:rPr>
        <w:t>管理用户服务和应用程序。</w:t>
      </w:r>
    </w:p>
    <w:p w14:paraId="6F791ADE" w14:textId="0B62C437" w:rsidR="00051D2E" w:rsidRDefault="00051D2E" w:rsidP="00051D2E">
      <w:pPr>
        <w:pStyle w:val="a8"/>
        <w:numPr>
          <w:ilvl w:val="0"/>
          <w:numId w:val="76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/>
          <w:sz w:val="24"/>
          <w:szCs w:val="24"/>
        </w:rPr>
        <w:t>gnome-terminal-server (PID=5761)</w:t>
      </w:r>
    </w:p>
    <w:p w14:paraId="603FEB9B" w14:textId="77777777" w:rsidR="00051D2E" w:rsidRDefault="00051D2E" w:rsidP="00051D2E">
      <w:pPr>
        <w:pStyle w:val="a8"/>
        <w:spacing w:line="400" w:lineRule="exact"/>
        <w:ind w:left="440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 w:hint="eastAsia"/>
          <w:sz w:val="24"/>
          <w:szCs w:val="24"/>
        </w:rPr>
        <w:t>作用</w:t>
      </w:r>
      <w:r>
        <w:rPr>
          <w:rFonts w:ascii="Consolas" w:eastAsia="仿宋" w:hAnsi="Consolas" w:hint="eastAsia"/>
          <w:sz w:val="24"/>
          <w:szCs w:val="24"/>
        </w:rPr>
        <w:t>:</w:t>
      </w:r>
    </w:p>
    <w:p w14:paraId="229501C4" w14:textId="0F3E8AFA" w:rsidR="00051D2E" w:rsidRDefault="00051D2E" w:rsidP="00051D2E">
      <w:pPr>
        <w:pStyle w:val="a8"/>
        <w:spacing w:line="400" w:lineRule="exact"/>
        <w:ind w:left="440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 w:hint="eastAsia"/>
          <w:sz w:val="24"/>
          <w:szCs w:val="24"/>
        </w:rPr>
        <w:t>GNOME</w:t>
      </w:r>
      <w:r w:rsidRPr="00051D2E">
        <w:rPr>
          <w:rFonts w:ascii="Consolas" w:eastAsia="仿宋" w:hAnsi="Consolas" w:hint="eastAsia"/>
          <w:sz w:val="24"/>
          <w:szCs w:val="24"/>
        </w:rPr>
        <w:t>桌面环境的终端模拟器服务进程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0BB18CF2" w14:textId="70091A46" w:rsidR="00051D2E" w:rsidRDefault="00051D2E" w:rsidP="00051D2E">
      <w:pPr>
        <w:pStyle w:val="a8"/>
        <w:spacing w:line="400" w:lineRule="exact"/>
        <w:ind w:left="440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 w:hint="eastAsia"/>
          <w:sz w:val="24"/>
          <w:szCs w:val="24"/>
        </w:rPr>
        <w:t>提供图形化的终端窗口界面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hint="eastAsia"/>
        </w:rPr>
        <w:t xml:space="preserve"> </w:t>
      </w:r>
      <w:r w:rsidRPr="00051D2E">
        <w:rPr>
          <w:rFonts w:ascii="Consolas" w:eastAsia="仿宋" w:hAnsi="Consolas" w:hint="eastAsia"/>
          <w:sz w:val="24"/>
          <w:szCs w:val="24"/>
        </w:rPr>
        <w:t>模拟传统的文本终端</w:t>
      </w:r>
      <w:r w:rsidRPr="00051D2E">
        <w:rPr>
          <w:rFonts w:ascii="Consolas" w:eastAsia="仿宋" w:hAnsi="Consolas" w:hint="eastAsia"/>
          <w:sz w:val="24"/>
          <w:szCs w:val="24"/>
        </w:rPr>
        <w:t>(TTY)</w:t>
      </w:r>
      <w:r w:rsidRPr="00051D2E">
        <w:rPr>
          <w:rFonts w:ascii="Consolas" w:eastAsia="仿宋" w:hAnsi="Consolas" w:hint="eastAsia"/>
          <w:sz w:val="24"/>
          <w:szCs w:val="24"/>
        </w:rPr>
        <w:t>行为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hint="eastAsia"/>
        </w:rPr>
        <w:t xml:space="preserve"> </w:t>
      </w:r>
      <w:r w:rsidRPr="00051D2E">
        <w:rPr>
          <w:rFonts w:ascii="Consolas" w:eastAsia="仿宋" w:hAnsi="Consolas" w:hint="eastAsia"/>
          <w:sz w:val="24"/>
          <w:szCs w:val="24"/>
        </w:rPr>
        <w:t>创建和管理伪终端设备</w:t>
      </w:r>
      <w:r w:rsidRPr="00051D2E">
        <w:rPr>
          <w:rFonts w:ascii="Consolas" w:eastAsia="仿宋" w:hAnsi="Consolas" w:hint="eastAsia"/>
          <w:sz w:val="24"/>
          <w:szCs w:val="24"/>
        </w:rPr>
        <w:t>(pts - pseudo-terminal slave)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hint="eastAsia"/>
        </w:rPr>
        <w:t xml:space="preserve"> </w:t>
      </w:r>
      <w:r w:rsidRPr="00051D2E">
        <w:rPr>
          <w:rFonts w:ascii="Consolas" w:eastAsia="仿宋" w:hAnsi="Consolas" w:hint="eastAsia"/>
          <w:sz w:val="24"/>
          <w:szCs w:val="24"/>
        </w:rPr>
        <w:t>处理终端的输入输出和显示渲染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hint="eastAsia"/>
        </w:rPr>
        <w:t xml:space="preserve"> </w:t>
      </w:r>
      <w:r w:rsidRPr="00051D2E">
        <w:rPr>
          <w:rFonts w:ascii="Consolas" w:eastAsia="仿宋" w:hAnsi="Consolas" w:hint="eastAsia"/>
          <w:sz w:val="24"/>
          <w:szCs w:val="24"/>
        </w:rPr>
        <w:t>管理多个终端标签页或窗口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051D2E">
        <w:rPr>
          <w:rFonts w:hint="eastAsia"/>
        </w:rPr>
        <w:t xml:space="preserve"> </w:t>
      </w:r>
      <w:r w:rsidRPr="00051D2E">
        <w:rPr>
          <w:rFonts w:ascii="Consolas" w:eastAsia="仿宋" w:hAnsi="Consolas" w:hint="eastAsia"/>
          <w:sz w:val="24"/>
          <w:szCs w:val="24"/>
        </w:rPr>
        <w:t>提供终端配置（字体、颜色、快捷键等）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2535A5E0" w14:textId="6C449475" w:rsidR="00051D2E" w:rsidRDefault="00051D2E" w:rsidP="00051D2E">
      <w:pPr>
        <w:pStyle w:val="a8"/>
        <w:numPr>
          <w:ilvl w:val="0"/>
          <w:numId w:val="76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/>
          <w:sz w:val="24"/>
          <w:szCs w:val="24"/>
        </w:rPr>
        <w:t>bash (PID=39015)</w:t>
      </w:r>
    </w:p>
    <w:p w14:paraId="09DFD94F" w14:textId="7E2AFEA7" w:rsidR="00785594" w:rsidRDefault="00785594" w:rsidP="00785594">
      <w:pPr>
        <w:pStyle w:val="a8"/>
        <w:spacing w:line="400" w:lineRule="exact"/>
        <w:ind w:left="440"/>
        <w:rPr>
          <w:rFonts w:ascii="Consolas" w:eastAsia="仿宋" w:hAnsi="Consolas"/>
          <w:sz w:val="24"/>
          <w:szCs w:val="24"/>
        </w:rPr>
      </w:pPr>
      <w:r w:rsidRPr="00785594">
        <w:rPr>
          <w:rFonts w:ascii="Consolas" w:eastAsia="仿宋" w:hAnsi="Consolas" w:hint="eastAsia"/>
          <w:sz w:val="24"/>
          <w:szCs w:val="24"/>
        </w:rPr>
        <w:t>作用</w:t>
      </w:r>
      <w:r w:rsidRPr="00785594">
        <w:rPr>
          <w:rFonts w:ascii="Consolas" w:eastAsia="仿宋" w:hAnsi="Consolas" w:hint="eastAsia"/>
          <w:sz w:val="24"/>
          <w:szCs w:val="24"/>
        </w:rPr>
        <w:t>:</w:t>
      </w:r>
      <w:r>
        <w:rPr>
          <w:rFonts w:ascii="Consolas" w:eastAsia="仿宋" w:hAnsi="Consolas"/>
          <w:sz w:val="24"/>
          <w:szCs w:val="24"/>
        </w:rPr>
        <w:br/>
      </w:r>
      <w:r w:rsidRPr="00785594">
        <w:rPr>
          <w:rFonts w:ascii="Consolas" w:eastAsia="仿宋" w:hAnsi="Consolas" w:hint="eastAsia"/>
          <w:sz w:val="24"/>
          <w:szCs w:val="24"/>
        </w:rPr>
        <w:t>Bourne Again Shell</w:t>
      </w:r>
      <w:r w:rsidRPr="00785594">
        <w:rPr>
          <w:rFonts w:ascii="Consolas" w:eastAsia="仿宋" w:hAnsi="Consolas" w:hint="eastAsia"/>
          <w:sz w:val="24"/>
          <w:szCs w:val="24"/>
        </w:rPr>
        <w:t>，命令行解释器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7D0CB7C3" w14:textId="4584831E" w:rsidR="00785594" w:rsidRDefault="00785594" w:rsidP="00785594">
      <w:pPr>
        <w:pStyle w:val="a8"/>
        <w:spacing w:line="400" w:lineRule="exact"/>
        <w:ind w:left="440"/>
        <w:rPr>
          <w:rFonts w:ascii="Consolas" w:eastAsia="仿宋" w:hAnsi="Consolas"/>
          <w:sz w:val="24"/>
          <w:szCs w:val="24"/>
        </w:rPr>
      </w:pPr>
      <w:r w:rsidRPr="00785594">
        <w:rPr>
          <w:rFonts w:ascii="Consolas" w:eastAsia="仿宋" w:hAnsi="Consolas" w:hint="eastAsia"/>
          <w:sz w:val="24"/>
          <w:szCs w:val="24"/>
        </w:rPr>
        <w:t>接收并解释执行用户输入的命令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785594">
        <w:rPr>
          <w:rFonts w:hint="eastAsia"/>
        </w:rPr>
        <w:t xml:space="preserve"> </w:t>
      </w:r>
      <w:r w:rsidRPr="00785594">
        <w:rPr>
          <w:rFonts w:ascii="Consolas" w:eastAsia="仿宋" w:hAnsi="Consolas" w:hint="eastAsia"/>
          <w:sz w:val="24"/>
          <w:szCs w:val="24"/>
        </w:rPr>
        <w:t>提供命令行编辑功能</w:t>
      </w:r>
      <w:r w:rsidR="0033005F">
        <w:rPr>
          <w:rFonts w:ascii="Consolas" w:eastAsia="仿宋" w:hAnsi="Consolas" w:hint="eastAsia"/>
          <w:sz w:val="24"/>
          <w:szCs w:val="24"/>
        </w:rPr>
        <w:t>(</w:t>
      </w:r>
      <w:r w:rsidRPr="00785594">
        <w:rPr>
          <w:rFonts w:ascii="Consolas" w:eastAsia="仿宋" w:hAnsi="Consolas" w:hint="eastAsia"/>
          <w:sz w:val="24"/>
          <w:szCs w:val="24"/>
        </w:rPr>
        <w:t>历史记录、自动补全等</w:t>
      </w:r>
      <w:r w:rsidR="0033005F">
        <w:rPr>
          <w:rFonts w:ascii="Consolas" w:eastAsia="仿宋" w:hAnsi="Consolas" w:hint="eastAsia"/>
          <w:sz w:val="24"/>
          <w:szCs w:val="24"/>
        </w:rPr>
        <w:t>)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780DCC9E" w14:textId="13E8D9AE" w:rsidR="00785594" w:rsidRPr="00785594" w:rsidRDefault="00785594" w:rsidP="00785594">
      <w:pPr>
        <w:pStyle w:val="a8"/>
        <w:spacing w:line="400" w:lineRule="exact"/>
        <w:ind w:left="440"/>
        <w:rPr>
          <w:rFonts w:ascii="Consolas" w:eastAsia="仿宋" w:hAnsi="Consolas"/>
          <w:sz w:val="24"/>
          <w:szCs w:val="24"/>
        </w:rPr>
      </w:pPr>
      <w:r w:rsidRPr="00785594">
        <w:rPr>
          <w:rFonts w:ascii="Consolas" w:eastAsia="仿宋" w:hAnsi="Consolas" w:hint="eastAsia"/>
          <w:sz w:val="24"/>
          <w:szCs w:val="24"/>
        </w:rPr>
        <w:t>管理作业控制</w:t>
      </w:r>
      <w:r w:rsidR="0033005F">
        <w:rPr>
          <w:rFonts w:ascii="Consolas" w:eastAsia="仿宋" w:hAnsi="Consolas" w:hint="eastAsia"/>
          <w:sz w:val="24"/>
          <w:szCs w:val="24"/>
        </w:rPr>
        <w:t>(</w:t>
      </w:r>
      <w:r w:rsidRPr="00785594">
        <w:rPr>
          <w:rFonts w:ascii="Consolas" w:eastAsia="仿宋" w:hAnsi="Consolas" w:hint="eastAsia"/>
          <w:sz w:val="24"/>
          <w:szCs w:val="24"/>
        </w:rPr>
        <w:t>前台</w:t>
      </w:r>
      <w:r w:rsidRPr="00785594">
        <w:rPr>
          <w:rFonts w:ascii="Consolas" w:eastAsia="仿宋" w:hAnsi="Consolas" w:hint="eastAsia"/>
          <w:sz w:val="24"/>
          <w:szCs w:val="24"/>
        </w:rPr>
        <w:t>/</w:t>
      </w:r>
      <w:r w:rsidRPr="00785594">
        <w:rPr>
          <w:rFonts w:ascii="Consolas" w:eastAsia="仿宋" w:hAnsi="Consolas" w:hint="eastAsia"/>
          <w:sz w:val="24"/>
          <w:szCs w:val="24"/>
        </w:rPr>
        <w:t>后台进程、进程挂起恢复</w:t>
      </w:r>
      <w:r w:rsidR="0033005F">
        <w:rPr>
          <w:rFonts w:ascii="Consolas" w:eastAsia="仿宋" w:hAnsi="Consolas" w:hint="eastAsia"/>
          <w:sz w:val="24"/>
          <w:szCs w:val="24"/>
        </w:rPr>
        <w:t>)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785594">
        <w:rPr>
          <w:rFonts w:hint="eastAsia"/>
        </w:rPr>
        <w:t xml:space="preserve"> </w:t>
      </w:r>
      <w:r w:rsidRPr="00785594">
        <w:rPr>
          <w:rFonts w:ascii="Consolas" w:eastAsia="仿宋" w:hAnsi="Consolas" w:hint="eastAsia"/>
          <w:sz w:val="24"/>
          <w:szCs w:val="24"/>
        </w:rPr>
        <w:t>提供</w:t>
      </w:r>
      <w:r w:rsidRPr="00785594">
        <w:rPr>
          <w:rFonts w:ascii="Consolas" w:eastAsia="仿宋" w:hAnsi="Consolas" w:hint="eastAsia"/>
          <w:sz w:val="24"/>
          <w:szCs w:val="24"/>
        </w:rPr>
        <w:t>Shell</w:t>
      </w:r>
      <w:r w:rsidRPr="00785594">
        <w:rPr>
          <w:rFonts w:ascii="Consolas" w:eastAsia="仿宋" w:hAnsi="Consolas" w:hint="eastAsia"/>
          <w:sz w:val="24"/>
          <w:szCs w:val="24"/>
        </w:rPr>
        <w:t>脚本编程环境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785594">
        <w:rPr>
          <w:rFonts w:hint="eastAsia"/>
        </w:rPr>
        <w:t xml:space="preserve"> </w:t>
      </w:r>
      <w:r w:rsidRPr="00785594">
        <w:rPr>
          <w:rFonts w:ascii="Consolas" w:eastAsia="仿宋" w:hAnsi="Consolas" w:hint="eastAsia"/>
          <w:sz w:val="24"/>
          <w:szCs w:val="24"/>
        </w:rPr>
        <w:t>处理环境变量</w:t>
      </w:r>
      <w:r w:rsidR="0033005F">
        <w:rPr>
          <w:rFonts w:ascii="Consolas" w:eastAsia="仿宋" w:hAnsi="Consolas" w:hint="eastAsia"/>
          <w:sz w:val="24"/>
          <w:szCs w:val="24"/>
        </w:rPr>
        <w:t>,</w:t>
      </w:r>
      <w:r w:rsidRPr="00785594">
        <w:rPr>
          <w:rFonts w:ascii="Consolas" w:eastAsia="仿宋" w:hAnsi="Consolas" w:hint="eastAsia"/>
          <w:sz w:val="24"/>
          <w:szCs w:val="24"/>
        </w:rPr>
        <w:t>别名</w:t>
      </w:r>
      <w:r w:rsidR="0033005F">
        <w:rPr>
          <w:rFonts w:ascii="Consolas" w:eastAsia="仿宋" w:hAnsi="Consolas" w:hint="eastAsia"/>
          <w:sz w:val="24"/>
          <w:szCs w:val="24"/>
        </w:rPr>
        <w:t>,</w:t>
      </w:r>
      <w:r w:rsidRPr="00785594">
        <w:rPr>
          <w:rFonts w:ascii="Consolas" w:eastAsia="仿宋" w:hAnsi="Consolas" w:hint="eastAsia"/>
          <w:sz w:val="24"/>
          <w:szCs w:val="24"/>
        </w:rPr>
        <w:t>函数定义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785594">
        <w:rPr>
          <w:rFonts w:hint="eastAsia"/>
        </w:rPr>
        <w:t xml:space="preserve"> </w:t>
      </w:r>
      <w:r w:rsidRPr="00785594">
        <w:rPr>
          <w:rFonts w:ascii="Consolas" w:eastAsia="仿宋" w:hAnsi="Consolas" w:hint="eastAsia"/>
          <w:sz w:val="24"/>
          <w:szCs w:val="24"/>
        </w:rPr>
        <w:t>执行</w:t>
      </w:r>
      <w:r w:rsidRPr="00785594">
        <w:rPr>
          <w:rFonts w:ascii="Consolas" w:eastAsia="仿宋" w:hAnsi="Consolas" w:hint="eastAsia"/>
          <w:sz w:val="24"/>
          <w:szCs w:val="24"/>
        </w:rPr>
        <w:t>Shell</w:t>
      </w:r>
      <w:r w:rsidRPr="00785594">
        <w:rPr>
          <w:rFonts w:ascii="Consolas" w:eastAsia="仿宋" w:hAnsi="Consolas" w:hint="eastAsia"/>
          <w:sz w:val="24"/>
          <w:szCs w:val="24"/>
        </w:rPr>
        <w:t>初始化脚本</w:t>
      </w:r>
      <w:r w:rsidR="0033005F">
        <w:rPr>
          <w:rFonts w:ascii="Consolas" w:eastAsia="仿宋" w:hAnsi="Consolas" w:hint="eastAsia"/>
          <w:sz w:val="24"/>
          <w:szCs w:val="24"/>
        </w:rPr>
        <w:t>(</w:t>
      </w:r>
      <w:r w:rsidRPr="00785594">
        <w:rPr>
          <w:rFonts w:ascii="Consolas" w:eastAsia="仿宋" w:hAnsi="Consolas" w:hint="eastAsia"/>
          <w:sz w:val="24"/>
          <w:szCs w:val="24"/>
        </w:rPr>
        <w:t>如</w:t>
      </w:r>
      <w:r w:rsidRPr="00785594">
        <w:rPr>
          <w:rFonts w:ascii="Consolas" w:eastAsia="仿宋" w:hAnsi="Consolas" w:hint="eastAsia"/>
          <w:sz w:val="24"/>
          <w:szCs w:val="24"/>
        </w:rPr>
        <w:t>~/.bashrc</w:t>
      </w:r>
      <w:r w:rsidRPr="00785594">
        <w:rPr>
          <w:rFonts w:ascii="Consolas" w:eastAsia="仿宋" w:hAnsi="Consolas" w:hint="eastAsia"/>
          <w:sz w:val="24"/>
          <w:szCs w:val="24"/>
        </w:rPr>
        <w:t>、</w:t>
      </w:r>
      <w:r w:rsidRPr="00785594">
        <w:rPr>
          <w:rFonts w:ascii="Consolas" w:eastAsia="仿宋" w:hAnsi="Consolas" w:hint="eastAsia"/>
          <w:sz w:val="24"/>
          <w:szCs w:val="24"/>
        </w:rPr>
        <w:t>~/.bash_profile</w:t>
      </w:r>
      <w:r w:rsidR="0033005F">
        <w:rPr>
          <w:rFonts w:ascii="Consolas" w:eastAsia="仿宋" w:hAnsi="Consolas" w:hint="eastAsia"/>
          <w:sz w:val="24"/>
          <w:szCs w:val="24"/>
        </w:rPr>
        <w:t>)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785594">
        <w:rPr>
          <w:rFonts w:hint="eastAsia"/>
        </w:rPr>
        <w:t xml:space="preserve"> </w:t>
      </w:r>
      <w:r w:rsidRPr="00785594">
        <w:rPr>
          <w:rFonts w:ascii="Consolas" w:eastAsia="仿宋" w:hAnsi="Consolas" w:hint="eastAsia"/>
          <w:sz w:val="24"/>
          <w:szCs w:val="24"/>
        </w:rPr>
        <w:t>管道、重定向等</w:t>
      </w:r>
      <w:r w:rsidRPr="00785594">
        <w:rPr>
          <w:rFonts w:ascii="Consolas" w:eastAsia="仿宋" w:hAnsi="Consolas" w:hint="eastAsia"/>
          <w:sz w:val="24"/>
          <w:szCs w:val="24"/>
        </w:rPr>
        <w:t>I/O</w:t>
      </w:r>
      <w:r w:rsidRPr="00785594">
        <w:rPr>
          <w:rFonts w:ascii="Consolas" w:eastAsia="仿宋" w:hAnsi="Consolas" w:hint="eastAsia"/>
          <w:sz w:val="24"/>
          <w:szCs w:val="24"/>
        </w:rPr>
        <w:t>控制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785594">
        <w:rPr>
          <w:rFonts w:hint="eastAsia"/>
        </w:rPr>
        <w:t xml:space="preserve"> </w:t>
      </w:r>
      <w:r w:rsidRPr="00785594">
        <w:rPr>
          <w:rFonts w:ascii="Consolas" w:eastAsia="仿宋" w:hAnsi="Consolas" w:hint="eastAsia"/>
          <w:sz w:val="24"/>
          <w:szCs w:val="24"/>
        </w:rPr>
        <w:t>命令查找</w:t>
      </w:r>
      <w:r w:rsidR="0033005F">
        <w:rPr>
          <w:rFonts w:ascii="Consolas" w:eastAsia="仿宋" w:hAnsi="Consolas" w:hint="eastAsia"/>
          <w:sz w:val="24"/>
          <w:szCs w:val="24"/>
        </w:rPr>
        <w:t>(</w:t>
      </w:r>
      <w:r w:rsidRPr="00785594">
        <w:rPr>
          <w:rFonts w:ascii="Consolas" w:eastAsia="仿宋" w:hAnsi="Consolas" w:hint="eastAsia"/>
          <w:sz w:val="24"/>
          <w:szCs w:val="24"/>
        </w:rPr>
        <w:t>PATH</w:t>
      </w:r>
      <w:r w:rsidRPr="00785594">
        <w:rPr>
          <w:rFonts w:ascii="Consolas" w:eastAsia="仿宋" w:hAnsi="Consolas" w:hint="eastAsia"/>
          <w:sz w:val="24"/>
          <w:szCs w:val="24"/>
        </w:rPr>
        <w:t>环境变量</w:t>
      </w:r>
      <w:r w:rsidR="0033005F">
        <w:rPr>
          <w:rFonts w:ascii="Consolas" w:eastAsia="仿宋" w:hAnsi="Consolas" w:hint="eastAsia"/>
          <w:sz w:val="24"/>
          <w:szCs w:val="24"/>
        </w:rPr>
        <w:t>)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5476CD80" w14:textId="4EB67542" w:rsidR="00051D2E" w:rsidRPr="00051D2E" w:rsidRDefault="00051D2E" w:rsidP="00051D2E">
      <w:pPr>
        <w:pStyle w:val="a8"/>
        <w:numPr>
          <w:ilvl w:val="0"/>
          <w:numId w:val="76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/>
          <w:sz w:val="24"/>
          <w:szCs w:val="24"/>
        </w:rPr>
        <w:t>pstree (PID=47386)</w:t>
      </w:r>
    </w:p>
    <w:p w14:paraId="1D62AF2F" w14:textId="77777777" w:rsidR="00785594" w:rsidRDefault="00785594" w:rsidP="00051D2E">
      <w:pPr>
        <w:pStyle w:val="a8"/>
        <w:spacing w:line="400" w:lineRule="exact"/>
        <w:ind w:left="440"/>
        <w:rPr>
          <w:rFonts w:ascii="Consolas" w:eastAsia="仿宋" w:hAnsi="Consolas"/>
          <w:sz w:val="24"/>
          <w:szCs w:val="24"/>
        </w:rPr>
      </w:pPr>
      <w:r w:rsidRPr="00785594">
        <w:rPr>
          <w:rFonts w:ascii="Consolas" w:eastAsia="仿宋" w:hAnsi="Consolas" w:hint="eastAsia"/>
          <w:sz w:val="24"/>
          <w:szCs w:val="24"/>
        </w:rPr>
        <w:t>作用</w:t>
      </w:r>
      <w:r w:rsidRPr="00785594">
        <w:rPr>
          <w:rFonts w:ascii="Consolas" w:eastAsia="仿宋" w:hAnsi="Consolas" w:hint="eastAsia"/>
          <w:sz w:val="24"/>
          <w:szCs w:val="24"/>
        </w:rPr>
        <w:t>:</w:t>
      </w:r>
    </w:p>
    <w:p w14:paraId="06713CBF" w14:textId="60C36D2D" w:rsidR="00785594" w:rsidRDefault="00785594" w:rsidP="00785594">
      <w:pPr>
        <w:pStyle w:val="a8"/>
        <w:spacing w:line="400" w:lineRule="exact"/>
        <w:ind w:left="440"/>
        <w:rPr>
          <w:rFonts w:ascii="Consolas" w:eastAsia="仿宋" w:hAnsi="Consolas"/>
          <w:sz w:val="24"/>
          <w:szCs w:val="24"/>
        </w:rPr>
      </w:pPr>
      <w:r w:rsidRPr="00785594">
        <w:rPr>
          <w:rFonts w:ascii="Consolas" w:eastAsia="仿宋" w:hAnsi="Consolas" w:hint="eastAsia"/>
          <w:sz w:val="24"/>
          <w:szCs w:val="24"/>
        </w:rPr>
        <w:t>正在执行的</w:t>
      </w:r>
      <w:r w:rsidRPr="00785594">
        <w:rPr>
          <w:rFonts w:ascii="Consolas" w:eastAsia="仿宋" w:hAnsi="Consolas" w:hint="eastAsia"/>
          <w:sz w:val="24"/>
          <w:szCs w:val="24"/>
        </w:rPr>
        <w:t>pstree</w:t>
      </w:r>
      <w:r w:rsidRPr="00785594">
        <w:rPr>
          <w:rFonts w:ascii="Consolas" w:eastAsia="仿宋" w:hAnsi="Consolas" w:hint="eastAsia"/>
          <w:sz w:val="24"/>
          <w:szCs w:val="24"/>
        </w:rPr>
        <w:t>命令进程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6DA8F03C" w14:textId="7F7D4EAE" w:rsidR="00785594" w:rsidRDefault="00785594" w:rsidP="00785594">
      <w:pPr>
        <w:pStyle w:val="a8"/>
        <w:spacing w:line="400" w:lineRule="exact"/>
        <w:ind w:left="440"/>
        <w:rPr>
          <w:rFonts w:ascii="Consolas" w:eastAsia="仿宋" w:hAnsi="Consolas"/>
          <w:sz w:val="24"/>
          <w:szCs w:val="24"/>
        </w:rPr>
      </w:pPr>
      <w:r w:rsidRPr="00785594">
        <w:rPr>
          <w:rFonts w:ascii="Consolas" w:eastAsia="仿宋" w:hAnsi="Consolas" w:hint="eastAsia"/>
          <w:sz w:val="24"/>
          <w:szCs w:val="24"/>
        </w:rPr>
        <w:t>这是</w:t>
      </w:r>
      <w:r w:rsidRPr="00785594">
        <w:rPr>
          <w:rFonts w:ascii="Consolas" w:eastAsia="仿宋" w:hAnsi="Consolas" w:hint="eastAsia"/>
          <w:sz w:val="24"/>
          <w:szCs w:val="24"/>
        </w:rPr>
        <w:t>bash</w:t>
      </w:r>
      <w:r w:rsidRPr="00785594">
        <w:rPr>
          <w:rFonts w:ascii="Consolas" w:eastAsia="仿宋" w:hAnsi="Consolas" w:hint="eastAsia"/>
          <w:sz w:val="24"/>
          <w:szCs w:val="24"/>
        </w:rPr>
        <w:t>的直接子进程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785594">
        <w:rPr>
          <w:rFonts w:hint="eastAsia"/>
        </w:rPr>
        <w:t xml:space="preserve"> </w:t>
      </w:r>
      <w:r w:rsidRPr="00785594">
        <w:rPr>
          <w:rFonts w:ascii="Consolas" w:eastAsia="仿宋" w:hAnsi="Consolas" w:hint="eastAsia"/>
          <w:sz w:val="24"/>
          <w:szCs w:val="24"/>
        </w:rPr>
        <w:t>由</w:t>
      </w:r>
      <w:r w:rsidRPr="00785594">
        <w:rPr>
          <w:rFonts w:ascii="Consolas" w:eastAsia="仿宋" w:hAnsi="Consolas" w:hint="eastAsia"/>
          <w:sz w:val="24"/>
          <w:szCs w:val="24"/>
        </w:rPr>
        <w:t>bash</w:t>
      </w:r>
      <w:r w:rsidRPr="00785594">
        <w:rPr>
          <w:rFonts w:ascii="Consolas" w:eastAsia="仿宋" w:hAnsi="Consolas" w:hint="eastAsia"/>
          <w:sz w:val="24"/>
          <w:szCs w:val="24"/>
        </w:rPr>
        <w:t>通过</w:t>
      </w:r>
      <w:r w:rsidRPr="00785594">
        <w:rPr>
          <w:rFonts w:ascii="Consolas" w:eastAsia="仿宋" w:hAnsi="Consolas" w:hint="eastAsia"/>
          <w:sz w:val="24"/>
          <w:szCs w:val="24"/>
        </w:rPr>
        <w:t>fork()</w:t>
      </w:r>
      <w:r w:rsidRPr="00785594">
        <w:rPr>
          <w:rFonts w:ascii="Consolas" w:eastAsia="仿宋" w:hAnsi="Consolas" w:hint="eastAsia"/>
          <w:sz w:val="24"/>
          <w:szCs w:val="24"/>
        </w:rPr>
        <w:t>和</w:t>
      </w:r>
      <w:r w:rsidRPr="00785594">
        <w:rPr>
          <w:rFonts w:ascii="Consolas" w:eastAsia="仿宋" w:hAnsi="Consolas" w:hint="eastAsia"/>
          <w:sz w:val="24"/>
          <w:szCs w:val="24"/>
        </w:rPr>
        <w:t>exec()</w:t>
      </w:r>
      <w:r w:rsidRPr="00785594">
        <w:rPr>
          <w:rFonts w:ascii="Consolas" w:eastAsia="仿宋" w:hAnsi="Consolas" w:hint="eastAsia"/>
          <w:sz w:val="24"/>
          <w:szCs w:val="24"/>
        </w:rPr>
        <w:t>创建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785594">
        <w:rPr>
          <w:rFonts w:hint="eastAsia"/>
        </w:rPr>
        <w:t xml:space="preserve"> </w:t>
      </w:r>
      <w:r w:rsidRPr="00785594">
        <w:rPr>
          <w:rFonts w:ascii="Consolas" w:eastAsia="仿宋" w:hAnsi="Consolas" w:hint="eastAsia"/>
          <w:sz w:val="24"/>
          <w:szCs w:val="24"/>
        </w:rPr>
        <w:t>执行完毕后立即退出</w:t>
      </w:r>
      <w:r>
        <w:rPr>
          <w:rFonts w:ascii="Consolas" w:eastAsia="仿宋" w:hAnsi="Consolas" w:hint="eastAsia"/>
          <w:sz w:val="24"/>
          <w:szCs w:val="24"/>
        </w:rPr>
        <w:t>;</w:t>
      </w:r>
      <w:r w:rsidRPr="00785594">
        <w:rPr>
          <w:rFonts w:hint="eastAsia"/>
        </w:rPr>
        <w:t xml:space="preserve"> </w:t>
      </w:r>
      <w:r w:rsidRPr="00785594">
        <w:rPr>
          <w:rFonts w:ascii="Consolas" w:eastAsia="仿宋" w:hAnsi="Consolas" w:hint="eastAsia"/>
          <w:sz w:val="24"/>
          <w:szCs w:val="24"/>
        </w:rPr>
        <w:t>展示了</w:t>
      </w:r>
      <w:r w:rsidRPr="00785594">
        <w:rPr>
          <w:rFonts w:ascii="Consolas" w:eastAsia="仿宋" w:hAnsi="Consolas" w:hint="eastAsia"/>
          <w:sz w:val="24"/>
          <w:szCs w:val="24"/>
        </w:rPr>
        <w:t>"</w:t>
      </w:r>
      <w:r w:rsidRPr="00785594">
        <w:rPr>
          <w:rFonts w:ascii="Consolas" w:eastAsia="仿宋" w:hAnsi="Consolas" w:hint="eastAsia"/>
          <w:sz w:val="24"/>
          <w:szCs w:val="24"/>
        </w:rPr>
        <w:t>命令进程</w:t>
      </w:r>
      <w:r w:rsidRPr="00785594">
        <w:rPr>
          <w:rFonts w:ascii="Consolas" w:eastAsia="仿宋" w:hAnsi="Consolas" w:hint="eastAsia"/>
          <w:sz w:val="24"/>
          <w:szCs w:val="24"/>
        </w:rPr>
        <w:t>"</w:t>
      </w:r>
      <w:r w:rsidRPr="00785594">
        <w:rPr>
          <w:rFonts w:ascii="Consolas" w:eastAsia="仿宋" w:hAnsi="Consolas" w:hint="eastAsia"/>
          <w:sz w:val="24"/>
          <w:szCs w:val="24"/>
        </w:rPr>
        <w:t>在进程树中的位置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11FC45FC" w14:textId="384A5348" w:rsidR="00785594" w:rsidRDefault="00785594" w:rsidP="00785594">
      <w:pPr>
        <w:pStyle w:val="a8"/>
        <w:spacing w:line="400" w:lineRule="exact"/>
        <w:ind w:left="440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【</w:t>
      </w:r>
      <w:r w:rsidRPr="0033005F">
        <w:rPr>
          <w:rFonts w:ascii="楷体" w:eastAsia="楷体" w:hAnsi="楷体" w:hint="eastAsia"/>
          <w:sz w:val="24"/>
          <w:szCs w:val="24"/>
        </w:rPr>
        <w:t>注意</w:t>
      </w:r>
      <w:r>
        <w:rPr>
          <w:rFonts w:ascii="Consolas" w:eastAsia="仿宋" w:hAnsi="Consolas" w:hint="eastAsia"/>
          <w:sz w:val="24"/>
          <w:szCs w:val="24"/>
        </w:rPr>
        <w:t>】</w:t>
      </w:r>
      <w:r w:rsidRPr="00785594">
        <w:rPr>
          <w:rFonts w:ascii="Consolas" w:eastAsia="仿宋" w:hAnsi="Consolas" w:hint="eastAsia"/>
          <w:sz w:val="24"/>
          <w:szCs w:val="24"/>
        </w:rPr>
        <w:t>这个进程的出现是因为在执行</w:t>
      </w:r>
      <w:r w:rsidRPr="00785594">
        <w:rPr>
          <w:rFonts w:ascii="Consolas" w:eastAsia="仿宋" w:hAnsi="Consolas" w:hint="eastAsia"/>
          <w:sz w:val="24"/>
          <w:szCs w:val="24"/>
          <w:bdr w:val="single" w:sz="4" w:space="0" w:color="auto"/>
        </w:rPr>
        <w:t>pstree -ps 39015</w:t>
      </w:r>
      <w:r w:rsidRPr="00785594">
        <w:rPr>
          <w:rFonts w:ascii="Consolas" w:eastAsia="仿宋" w:hAnsi="Consolas" w:hint="eastAsia"/>
          <w:sz w:val="24"/>
          <w:szCs w:val="24"/>
        </w:rPr>
        <w:t>时捕获的瞬时状态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205FFE3F" w14:textId="09566CF5" w:rsidR="00785594" w:rsidRPr="00785594" w:rsidRDefault="00785594" w:rsidP="00785594">
      <w:pPr>
        <w:spacing w:line="400" w:lineRule="exact"/>
        <w:rPr>
          <w:rFonts w:ascii="楷体" w:eastAsia="楷体" w:hAnsi="楷体" w:hint="eastAsia"/>
          <w:sz w:val="28"/>
          <w:szCs w:val="28"/>
        </w:rPr>
      </w:pPr>
      <w:r w:rsidRPr="00785594">
        <w:rPr>
          <w:rFonts w:ascii="楷体" w:eastAsia="楷体" w:hAnsi="楷体" w:hint="eastAsia"/>
          <w:sz w:val="28"/>
          <w:szCs w:val="28"/>
        </w:rPr>
        <w:t>总结：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785594" w14:paraId="558A7E91" w14:textId="77777777" w:rsidTr="00785594">
        <w:tc>
          <w:tcPr>
            <w:tcW w:w="4785" w:type="dxa"/>
          </w:tcPr>
          <w:p w14:paraId="2563BBC8" w14:textId="19180AB1" w:rsidR="00785594" w:rsidRPr="00785594" w:rsidRDefault="00785594" w:rsidP="00785594">
            <w:pPr>
              <w:tabs>
                <w:tab w:val="left" w:pos="860"/>
              </w:tabs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785594">
              <w:rPr>
                <w:rFonts w:ascii="Consolas" w:eastAsia="楷体" w:hAnsi="Consolas"/>
                <w:sz w:val="24"/>
                <w:szCs w:val="24"/>
              </w:rPr>
              <w:t>systemd(1)</w:t>
            </w:r>
          </w:p>
        </w:tc>
        <w:tc>
          <w:tcPr>
            <w:tcW w:w="4785" w:type="dxa"/>
          </w:tcPr>
          <w:p w14:paraId="7E27BCFF" w14:textId="264E3845" w:rsidR="00785594" w:rsidRPr="00785594" w:rsidRDefault="00785594" w:rsidP="00785594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785594">
              <w:rPr>
                <w:rFonts w:ascii="Consolas" w:eastAsia="楷体" w:hAnsi="Consolas"/>
                <w:sz w:val="24"/>
                <w:szCs w:val="24"/>
              </w:rPr>
              <w:t>系统根进程，所有进程的祖先</w:t>
            </w:r>
            <w:r w:rsidR="00AC411D">
              <w:rPr>
                <w:rFonts w:ascii="Consolas" w:eastAsia="楷体" w:hAnsi="Consolas" w:hint="eastAsia"/>
                <w:sz w:val="24"/>
                <w:szCs w:val="24"/>
              </w:rPr>
              <w:t>(</w:t>
            </w:r>
            <w:r w:rsidR="00AC411D" w:rsidRPr="00AC411D">
              <w:rPr>
                <w:rFonts w:ascii="Consolas" w:eastAsia="楷体" w:hAnsi="Consolas" w:hint="eastAsia"/>
                <w:sz w:val="24"/>
                <w:szCs w:val="24"/>
              </w:rPr>
              <w:t>系统级</w:t>
            </w:r>
            <w:r w:rsidR="00AC411D">
              <w:rPr>
                <w:rFonts w:ascii="Consolas" w:eastAsia="楷体" w:hAnsi="Consolas" w:hint="eastAsia"/>
                <w:sz w:val="24"/>
                <w:szCs w:val="24"/>
              </w:rPr>
              <w:t>)</w:t>
            </w:r>
          </w:p>
        </w:tc>
      </w:tr>
      <w:tr w:rsidR="00785594" w14:paraId="43DDBA06" w14:textId="77777777" w:rsidTr="00785594">
        <w:tc>
          <w:tcPr>
            <w:tcW w:w="4785" w:type="dxa"/>
          </w:tcPr>
          <w:p w14:paraId="3D266B4D" w14:textId="4A5EDDB9" w:rsidR="00785594" w:rsidRPr="00785594" w:rsidRDefault="00785594" w:rsidP="00785594">
            <w:pPr>
              <w:tabs>
                <w:tab w:val="left" w:pos="1250"/>
              </w:tabs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785594">
              <w:rPr>
                <w:rFonts w:ascii="Consolas" w:eastAsia="楷体" w:hAnsi="Consolas"/>
                <w:sz w:val="24"/>
                <w:szCs w:val="24"/>
              </w:rPr>
              <w:t>systemd(2543)</w:t>
            </w:r>
          </w:p>
        </w:tc>
        <w:tc>
          <w:tcPr>
            <w:tcW w:w="4785" w:type="dxa"/>
          </w:tcPr>
          <w:p w14:paraId="05EF2EA9" w14:textId="5215CB20" w:rsidR="00785594" w:rsidRPr="00785594" w:rsidRDefault="00785594" w:rsidP="00785594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785594">
              <w:rPr>
                <w:rFonts w:ascii="Consolas" w:eastAsia="楷体" w:hAnsi="Consolas"/>
                <w:sz w:val="24"/>
                <w:szCs w:val="24"/>
              </w:rPr>
              <w:t>用户会话管理进程</w:t>
            </w:r>
            <w:r w:rsidR="00AC411D">
              <w:rPr>
                <w:rFonts w:ascii="Consolas" w:eastAsia="楷体" w:hAnsi="Consolas" w:hint="eastAsia"/>
                <w:sz w:val="24"/>
                <w:szCs w:val="24"/>
              </w:rPr>
              <w:t>(</w:t>
            </w:r>
            <w:r w:rsidR="00AC411D" w:rsidRPr="00AC411D">
              <w:rPr>
                <w:rFonts w:ascii="Consolas" w:eastAsia="楷体" w:hAnsi="Consolas" w:hint="eastAsia"/>
                <w:sz w:val="24"/>
                <w:szCs w:val="24"/>
              </w:rPr>
              <w:t>用户级</w:t>
            </w:r>
            <w:r w:rsidR="00AC411D">
              <w:rPr>
                <w:rFonts w:ascii="Consolas" w:eastAsia="楷体" w:hAnsi="Consolas" w:hint="eastAsia"/>
                <w:sz w:val="24"/>
                <w:szCs w:val="24"/>
              </w:rPr>
              <w:t>)</w:t>
            </w:r>
          </w:p>
        </w:tc>
      </w:tr>
      <w:tr w:rsidR="00785594" w14:paraId="07893C41" w14:textId="77777777" w:rsidTr="00785594">
        <w:tc>
          <w:tcPr>
            <w:tcW w:w="4785" w:type="dxa"/>
          </w:tcPr>
          <w:p w14:paraId="2C364D99" w14:textId="346CEF9A" w:rsidR="00785594" w:rsidRPr="00785594" w:rsidRDefault="00785594" w:rsidP="00785594">
            <w:pPr>
              <w:tabs>
                <w:tab w:val="left" w:pos="1410"/>
              </w:tabs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785594">
              <w:rPr>
                <w:rFonts w:ascii="Consolas" w:eastAsia="楷体" w:hAnsi="Consolas"/>
                <w:sz w:val="24"/>
                <w:szCs w:val="24"/>
              </w:rPr>
              <w:t>gnome-terminal-(5761)</w:t>
            </w:r>
          </w:p>
        </w:tc>
        <w:tc>
          <w:tcPr>
            <w:tcW w:w="4785" w:type="dxa"/>
          </w:tcPr>
          <w:p w14:paraId="3A4BC31F" w14:textId="25C85046" w:rsidR="00785594" w:rsidRPr="00785594" w:rsidRDefault="00785594" w:rsidP="00785594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785594">
              <w:rPr>
                <w:rFonts w:ascii="Consolas" w:eastAsia="楷体" w:hAnsi="Consolas"/>
                <w:sz w:val="24"/>
                <w:szCs w:val="24"/>
              </w:rPr>
              <w:t>终端模拟器，提供图形终端界面</w:t>
            </w:r>
            <w:r w:rsidR="00AC411D">
              <w:rPr>
                <w:rFonts w:ascii="Consolas" w:eastAsia="楷体" w:hAnsi="Consolas" w:hint="eastAsia"/>
                <w:sz w:val="24"/>
                <w:szCs w:val="24"/>
              </w:rPr>
              <w:t>(</w:t>
            </w:r>
            <w:r w:rsidR="00AC411D" w:rsidRPr="00AC411D">
              <w:rPr>
                <w:rFonts w:ascii="Consolas" w:eastAsia="楷体" w:hAnsi="Consolas" w:hint="eastAsia"/>
                <w:sz w:val="24"/>
                <w:szCs w:val="24"/>
              </w:rPr>
              <w:t>应用级</w:t>
            </w:r>
            <w:r w:rsidR="00AC411D">
              <w:rPr>
                <w:rFonts w:ascii="Consolas" w:eastAsia="楷体" w:hAnsi="Consolas" w:hint="eastAsia"/>
                <w:sz w:val="24"/>
                <w:szCs w:val="24"/>
              </w:rPr>
              <w:t>)</w:t>
            </w:r>
          </w:p>
        </w:tc>
      </w:tr>
      <w:tr w:rsidR="00785594" w14:paraId="04B62428" w14:textId="77777777" w:rsidTr="00785594">
        <w:tc>
          <w:tcPr>
            <w:tcW w:w="4785" w:type="dxa"/>
          </w:tcPr>
          <w:p w14:paraId="36D941BC" w14:textId="5230C847" w:rsidR="00785594" w:rsidRPr="00785594" w:rsidRDefault="00785594" w:rsidP="00785594">
            <w:pPr>
              <w:tabs>
                <w:tab w:val="left" w:pos="1680"/>
              </w:tabs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785594">
              <w:rPr>
                <w:rFonts w:ascii="Consolas" w:eastAsia="楷体" w:hAnsi="Consolas"/>
                <w:sz w:val="24"/>
                <w:szCs w:val="24"/>
              </w:rPr>
              <w:t>bash(39015)</w:t>
            </w:r>
          </w:p>
        </w:tc>
        <w:tc>
          <w:tcPr>
            <w:tcW w:w="4785" w:type="dxa"/>
          </w:tcPr>
          <w:p w14:paraId="47BBA502" w14:textId="65A8CB0D" w:rsidR="00785594" w:rsidRPr="00785594" w:rsidRDefault="00785594" w:rsidP="00785594">
            <w:pPr>
              <w:tabs>
                <w:tab w:val="left" w:pos="720"/>
              </w:tabs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785594">
              <w:rPr>
                <w:rFonts w:ascii="Consolas" w:eastAsia="楷体" w:hAnsi="Consolas"/>
                <w:sz w:val="24"/>
                <w:szCs w:val="24"/>
              </w:rPr>
              <w:t>Shell</w:t>
            </w:r>
            <w:r w:rsidRPr="00785594">
              <w:rPr>
                <w:rFonts w:ascii="Consolas" w:eastAsia="楷体" w:hAnsi="Consolas"/>
                <w:sz w:val="24"/>
                <w:szCs w:val="24"/>
              </w:rPr>
              <w:t>解释器，与用户交互</w:t>
            </w:r>
            <w:r w:rsidR="00AC411D">
              <w:rPr>
                <w:rFonts w:ascii="Consolas" w:eastAsia="楷体" w:hAnsi="Consolas" w:hint="eastAsia"/>
                <w:sz w:val="24"/>
                <w:szCs w:val="24"/>
              </w:rPr>
              <w:t>(</w:t>
            </w:r>
            <w:r w:rsidR="00AC411D" w:rsidRPr="00AC411D">
              <w:rPr>
                <w:rFonts w:ascii="Consolas" w:eastAsia="楷体" w:hAnsi="Consolas" w:hint="eastAsia"/>
                <w:sz w:val="24"/>
                <w:szCs w:val="24"/>
              </w:rPr>
              <w:t>交互级</w:t>
            </w:r>
            <w:r w:rsidR="00AC411D">
              <w:rPr>
                <w:rFonts w:ascii="Consolas" w:eastAsia="楷体" w:hAnsi="Consolas" w:hint="eastAsia"/>
                <w:sz w:val="24"/>
                <w:szCs w:val="24"/>
              </w:rPr>
              <w:t>)</w:t>
            </w:r>
          </w:p>
        </w:tc>
      </w:tr>
      <w:tr w:rsidR="00785594" w14:paraId="12BC9B80" w14:textId="77777777" w:rsidTr="00785594">
        <w:tc>
          <w:tcPr>
            <w:tcW w:w="4785" w:type="dxa"/>
          </w:tcPr>
          <w:p w14:paraId="5A95D19F" w14:textId="4362ED1B" w:rsidR="00785594" w:rsidRPr="00785594" w:rsidRDefault="00785594" w:rsidP="00785594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785594">
              <w:rPr>
                <w:rFonts w:ascii="Consolas" w:eastAsia="楷体" w:hAnsi="Consolas"/>
                <w:sz w:val="24"/>
                <w:szCs w:val="24"/>
              </w:rPr>
              <w:t>pstree(47386)</w:t>
            </w:r>
          </w:p>
        </w:tc>
        <w:tc>
          <w:tcPr>
            <w:tcW w:w="4785" w:type="dxa"/>
          </w:tcPr>
          <w:p w14:paraId="4097985A" w14:textId="641448E0" w:rsidR="00785594" w:rsidRPr="00785594" w:rsidRDefault="00785594" w:rsidP="00785594">
            <w:pPr>
              <w:tabs>
                <w:tab w:val="left" w:pos="830"/>
              </w:tabs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785594">
              <w:rPr>
                <w:rFonts w:ascii="Consolas" w:eastAsia="楷体" w:hAnsi="Consolas"/>
                <w:sz w:val="24"/>
                <w:szCs w:val="24"/>
              </w:rPr>
              <w:t>用户执行的命令</w:t>
            </w:r>
            <w:r w:rsidR="00AC411D">
              <w:rPr>
                <w:rFonts w:ascii="Consolas" w:eastAsia="楷体" w:hAnsi="Consolas" w:hint="eastAsia"/>
                <w:sz w:val="24"/>
                <w:szCs w:val="24"/>
              </w:rPr>
              <w:t>(</w:t>
            </w:r>
            <w:r w:rsidR="00AC411D" w:rsidRPr="00AC411D">
              <w:rPr>
                <w:rFonts w:ascii="Consolas" w:eastAsia="楷体" w:hAnsi="Consolas" w:hint="eastAsia"/>
                <w:sz w:val="24"/>
                <w:szCs w:val="24"/>
              </w:rPr>
              <w:t>任务级</w:t>
            </w:r>
            <w:r w:rsidR="00AC411D">
              <w:rPr>
                <w:rFonts w:ascii="Consolas" w:eastAsia="楷体" w:hAnsi="Consolas" w:hint="eastAsia"/>
                <w:sz w:val="24"/>
                <w:szCs w:val="24"/>
              </w:rPr>
              <w:t>)</w:t>
            </w:r>
          </w:p>
        </w:tc>
      </w:tr>
    </w:tbl>
    <w:p w14:paraId="4D412D38" w14:textId="77777777" w:rsidR="00785594" w:rsidRPr="00785594" w:rsidRDefault="00785594" w:rsidP="00785594">
      <w:pPr>
        <w:spacing w:line="400" w:lineRule="exact"/>
        <w:rPr>
          <w:rFonts w:ascii="Consolas" w:eastAsia="仿宋" w:hAnsi="Consolas"/>
          <w:sz w:val="24"/>
          <w:szCs w:val="24"/>
        </w:rPr>
      </w:pPr>
    </w:p>
    <w:p w14:paraId="20AA3352" w14:textId="5027A184" w:rsidR="0051010D" w:rsidRDefault="00051D2E" w:rsidP="00AC411D">
      <w:pPr>
        <w:pStyle w:val="a8"/>
        <w:numPr>
          <w:ilvl w:val="0"/>
          <w:numId w:val="74"/>
        </w:numPr>
        <w:spacing w:line="400" w:lineRule="exact"/>
        <w:ind w:left="442" w:hanging="442"/>
        <w:rPr>
          <w:rFonts w:ascii="Consolas" w:eastAsia="仿宋" w:hAnsi="Consolas"/>
          <w:sz w:val="24"/>
          <w:szCs w:val="24"/>
        </w:rPr>
      </w:pPr>
      <w:r w:rsidRPr="00051D2E">
        <w:rPr>
          <w:rFonts w:ascii="Consolas" w:eastAsia="仿宋" w:hAnsi="Consolas" w:hint="eastAsia"/>
          <w:sz w:val="24"/>
          <w:szCs w:val="24"/>
        </w:rPr>
        <w:t>Linux</w:t>
      </w:r>
      <w:r w:rsidRPr="00051D2E">
        <w:rPr>
          <w:rFonts w:ascii="Consolas" w:eastAsia="仿宋" w:hAnsi="Consolas" w:hint="eastAsia"/>
          <w:sz w:val="24"/>
          <w:szCs w:val="24"/>
        </w:rPr>
        <w:t>系统进程家族关系分析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738CDEBD" w14:textId="0215CC31" w:rsidR="00AC411D" w:rsidRDefault="00AC411D" w:rsidP="0033005F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AC411D">
        <w:rPr>
          <w:rFonts w:ascii="Consolas" w:eastAsia="仿宋" w:hAnsi="Consolas"/>
          <w:sz w:val="24"/>
          <w:szCs w:val="24"/>
        </w:rPr>
        <w:t>Linux</w:t>
      </w:r>
      <w:r w:rsidRPr="00AC411D">
        <w:rPr>
          <w:rFonts w:ascii="Consolas" w:eastAsia="仿宋" w:hAnsi="Consolas"/>
          <w:sz w:val="24"/>
          <w:szCs w:val="24"/>
        </w:rPr>
        <w:t>系统中所有进程形成一个以</w:t>
      </w:r>
      <w:r w:rsidRPr="00AC411D">
        <w:rPr>
          <w:rFonts w:ascii="Consolas" w:eastAsia="仿宋" w:hAnsi="Consolas"/>
          <w:sz w:val="24"/>
          <w:szCs w:val="24"/>
        </w:rPr>
        <w:t>systemd(PID=1)</w:t>
      </w:r>
      <w:r w:rsidRPr="00AC411D">
        <w:rPr>
          <w:rFonts w:ascii="Consolas" w:eastAsia="仿宋" w:hAnsi="Consolas"/>
          <w:sz w:val="24"/>
          <w:szCs w:val="24"/>
        </w:rPr>
        <w:t>为根的树状结构。每个进程都有且仅有一个父进程（除了</w:t>
      </w:r>
      <w:r w:rsidRPr="00AC411D">
        <w:rPr>
          <w:rFonts w:ascii="Consolas" w:eastAsia="仿宋" w:hAnsi="Consolas"/>
          <w:sz w:val="24"/>
          <w:szCs w:val="24"/>
        </w:rPr>
        <w:t>PID=1</w:t>
      </w:r>
      <w:r w:rsidRPr="00AC411D">
        <w:rPr>
          <w:rFonts w:ascii="Consolas" w:eastAsia="仿宋" w:hAnsi="Consolas"/>
          <w:sz w:val="24"/>
          <w:szCs w:val="24"/>
        </w:rPr>
        <w:t>），但可以有多个子进程。</w:t>
      </w:r>
    </w:p>
    <w:p w14:paraId="0D820834" w14:textId="1C9B6C18" w:rsidR="00AC411D" w:rsidRDefault="00AC411D" w:rsidP="00AC411D">
      <w:pPr>
        <w:pStyle w:val="a8"/>
        <w:ind w:left="442"/>
        <w:rPr>
          <w:rFonts w:ascii="Consolas" w:eastAsia="仿宋" w:hAnsi="Consolas"/>
          <w:sz w:val="24"/>
          <w:szCs w:val="24"/>
        </w:rPr>
      </w:pPr>
      <w:r w:rsidRPr="00AC411D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118E8739" wp14:editId="0C14AFC0">
            <wp:extent cx="3708400" cy="3347744"/>
            <wp:effectExtent l="0" t="0" r="6350" b="5080"/>
            <wp:docPr id="1154330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300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5985" cy="3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9880" w14:textId="26D44B6F" w:rsidR="00AC411D" w:rsidRDefault="00AC411D" w:rsidP="00AC411D">
      <w:pPr>
        <w:pStyle w:val="a8"/>
        <w:ind w:left="442"/>
        <w:rPr>
          <w:rFonts w:ascii="Consolas" w:eastAsia="仿宋" w:hAnsi="Consolas"/>
          <w:sz w:val="24"/>
          <w:szCs w:val="24"/>
        </w:rPr>
      </w:pPr>
      <w:r w:rsidRPr="00AC411D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395EAD14" wp14:editId="0FB45AC7">
            <wp:extent cx="4686300" cy="2565591"/>
            <wp:effectExtent l="0" t="0" r="0" b="6350"/>
            <wp:docPr id="1917199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997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0587" cy="256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9DE0" w14:textId="7BE68A34" w:rsidR="00AC411D" w:rsidRDefault="007257EA" w:rsidP="0033005F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如图所示</w:t>
      </w:r>
      <w:r>
        <w:rPr>
          <w:rFonts w:ascii="Consolas" w:eastAsia="仿宋" w:hAnsi="Consolas" w:hint="eastAsia"/>
          <w:sz w:val="24"/>
          <w:szCs w:val="24"/>
        </w:rPr>
        <w:t>,</w:t>
      </w:r>
      <w:r>
        <w:rPr>
          <w:rFonts w:ascii="Consolas" w:eastAsia="仿宋" w:hAnsi="Consolas" w:hint="eastAsia"/>
          <w:sz w:val="24"/>
          <w:szCs w:val="24"/>
        </w:rPr>
        <w:t>以多终端登录的进程关系为例。</w:t>
      </w:r>
    </w:p>
    <w:p w14:paraId="63B68A2A" w14:textId="1F9E99EC" w:rsidR="007257EA" w:rsidRDefault="007257EA" w:rsidP="0033005F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7257EA">
        <w:rPr>
          <w:rFonts w:ascii="Consolas" w:eastAsia="仿宋" w:hAnsi="Consolas" w:hint="eastAsia"/>
          <w:sz w:val="24"/>
          <w:szCs w:val="24"/>
        </w:rPr>
        <w:t>三个</w:t>
      </w:r>
      <w:r w:rsidRPr="007257EA">
        <w:rPr>
          <w:rFonts w:ascii="Consolas" w:eastAsia="仿宋" w:hAnsi="Consolas" w:hint="eastAsia"/>
          <w:sz w:val="24"/>
          <w:szCs w:val="24"/>
        </w:rPr>
        <w:t>bash</w:t>
      </w:r>
      <w:r w:rsidRPr="007257EA">
        <w:rPr>
          <w:rFonts w:ascii="Consolas" w:eastAsia="仿宋" w:hAnsi="Consolas" w:hint="eastAsia"/>
          <w:sz w:val="24"/>
          <w:szCs w:val="24"/>
        </w:rPr>
        <w:t>进程拥有共同的父进程</w:t>
      </w:r>
      <w:r w:rsidRPr="007257EA">
        <w:rPr>
          <w:rFonts w:ascii="Consolas" w:eastAsia="仿宋" w:hAnsi="Consolas"/>
          <w:sz w:val="24"/>
          <w:szCs w:val="24"/>
        </w:rPr>
        <w:t>systemd(2543)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30300FEB" w14:textId="61BF1F2B" w:rsidR="007257EA" w:rsidRDefault="007257EA" w:rsidP="0033005F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7257EA">
        <w:rPr>
          <w:rFonts w:ascii="Consolas" w:eastAsia="仿宋" w:hAnsi="Consolas" w:hint="eastAsia"/>
          <w:sz w:val="24"/>
          <w:szCs w:val="24"/>
        </w:rPr>
        <w:t>它们互为兄弟进程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11DDD415" w14:textId="77777777" w:rsidR="007257EA" w:rsidRDefault="007257EA" w:rsidP="0033005F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7257EA">
        <w:rPr>
          <w:rFonts w:ascii="Consolas" w:eastAsia="仿宋" w:hAnsi="Consolas" w:hint="eastAsia"/>
          <w:sz w:val="24"/>
          <w:szCs w:val="24"/>
        </w:rPr>
        <w:t>各自拥有独立的</w:t>
      </w:r>
      <w:r>
        <w:rPr>
          <w:rFonts w:ascii="Consolas" w:eastAsia="仿宋" w:hAnsi="Consolas" w:hint="eastAsia"/>
          <w:sz w:val="24"/>
          <w:szCs w:val="24"/>
        </w:rPr>
        <w:t>:</w:t>
      </w:r>
    </w:p>
    <w:p w14:paraId="77ABD57C" w14:textId="206305AF" w:rsidR="007257EA" w:rsidRPr="007257EA" w:rsidRDefault="007257EA" w:rsidP="0033005F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7257EA">
        <w:rPr>
          <w:rFonts w:ascii="Consolas" w:eastAsia="仿宋" w:hAnsi="Consolas" w:hint="eastAsia"/>
          <w:sz w:val="24"/>
          <w:szCs w:val="24"/>
        </w:rPr>
        <w:t>进程</w:t>
      </w:r>
      <w:r w:rsidRPr="007257EA">
        <w:rPr>
          <w:rFonts w:ascii="Consolas" w:eastAsia="仿宋" w:hAnsi="Consolas" w:hint="eastAsia"/>
          <w:sz w:val="24"/>
          <w:szCs w:val="24"/>
        </w:rPr>
        <w:t>ID (PID)</w:t>
      </w:r>
    </w:p>
    <w:p w14:paraId="1629F49B" w14:textId="77777777" w:rsidR="007257EA" w:rsidRPr="007257EA" w:rsidRDefault="007257EA" w:rsidP="0033005F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7257EA">
        <w:rPr>
          <w:rFonts w:ascii="Consolas" w:eastAsia="仿宋" w:hAnsi="Consolas" w:hint="eastAsia"/>
          <w:sz w:val="24"/>
          <w:szCs w:val="24"/>
        </w:rPr>
        <w:t>伪终端设备</w:t>
      </w:r>
      <w:r w:rsidRPr="007257EA">
        <w:rPr>
          <w:rFonts w:ascii="Consolas" w:eastAsia="仿宋" w:hAnsi="Consolas" w:hint="eastAsia"/>
          <w:sz w:val="24"/>
          <w:szCs w:val="24"/>
        </w:rPr>
        <w:t xml:space="preserve"> (pts/0, pts/1, pts/2)</w:t>
      </w:r>
    </w:p>
    <w:p w14:paraId="629989D7" w14:textId="77777777" w:rsidR="007257EA" w:rsidRPr="007257EA" w:rsidRDefault="007257EA" w:rsidP="0033005F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7257EA">
        <w:rPr>
          <w:rFonts w:ascii="Consolas" w:eastAsia="仿宋" w:hAnsi="Consolas" w:hint="eastAsia"/>
          <w:sz w:val="24"/>
          <w:szCs w:val="24"/>
        </w:rPr>
        <w:t>环境变量空间</w:t>
      </w:r>
    </w:p>
    <w:p w14:paraId="3749EB67" w14:textId="77777777" w:rsidR="007257EA" w:rsidRPr="007257EA" w:rsidRDefault="007257EA" w:rsidP="0033005F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7257EA">
        <w:rPr>
          <w:rFonts w:ascii="Consolas" w:eastAsia="仿宋" w:hAnsi="Consolas" w:hint="eastAsia"/>
          <w:sz w:val="24"/>
          <w:szCs w:val="24"/>
        </w:rPr>
        <w:t>工作目录</w:t>
      </w:r>
    </w:p>
    <w:p w14:paraId="4A5CFDB5" w14:textId="76573577" w:rsidR="007257EA" w:rsidRDefault="007257EA" w:rsidP="0033005F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7257EA">
        <w:rPr>
          <w:rFonts w:ascii="Consolas" w:eastAsia="仿宋" w:hAnsi="Consolas" w:hint="eastAsia"/>
          <w:sz w:val="24"/>
          <w:szCs w:val="24"/>
        </w:rPr>
        <w:t>打开的文件描述符表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43017B5B" w14:textId="79BB78E5" w:rsidR="007257EA" w:rsidRPr="007257EA" w:rsidRDefault="007257EA" w:rsidP="0033005F">
      <w:pPr>
        <w:pStyle w:val="a8"/>
        <w:spacing w:line="400" w:lineRule="exact"/>
        <w:ind w:left="284"/>
        <w:rPr>
          <w:rFonts w:ascii="Consolas" w:eastAsia="仿宋" w:hAnsi="Consolas"/>
          <w:sz w:val="24"/>
          <w:szCs w:val="24"/>
        </w:rPr>
      </w:pPr>
      <w:r w:rsidRPr="007257EA">
        <w:rPr>
          <w:rFonts w:ascii="Consolas" w:eastAsia="仿宋" w:hAnsi="Consolas" w:hint="eastAsia"/>
          <w:sz w:val="24"/>
          <w:szCs w:val="24"/>
        </w:rPr>
        <w:t>可以独立执行命令</w:t>
      </w:r>
      <w:r>
        <w:rPr>
          <w:rFonts w:ascii="Consolas" w:eastAsia="仿宋" w:hAnsi="Consolas" w:hint="eastAsia"/>
          <w:sz w:val="24"/>
          <w:szCs w:val="24"/>
        </w:rPr>
        <w:t>,</w:t>
      </w:r>
      <w:r w:rsidRPr="007257EA">
        <w:rPr>
          <w:rFonts w:ascii="Consolas" w:eastAsia="仿宋" w:hAnsi="Consolas" w:hint="eastAsia"/>
          <w:sz w:val="24"/>
          <w:szCs w:val="24"/>
        </w:rPr>
        <w:t>互不干扰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10CE3402" w14:textId="2DEFDAD9" w:rsidR="0033005F" w:rsidRPr="0033005F" w:rsidRDefault="007257EA" w:rsidP="0033005F">
      <w:pPr>
        <w:keepNext/>
        <w:keepLines/>
        <w:spacing w:before="160" w:after="80" w:line="400" w:lineRule="exact"/>
        <w:ind w:left="113"/>
        <w:outlineLvl w:val="1"/>
        <w:rPr>
          <w:rFonts w:ascii="Candara Light" w:eastAsia="楷体" w:hAnsi="Candara Light"/>
          <w:color w:val="000000" w:themeColor="text1"/>
          <w:sz w:val="28"/>
          <w:szCs w:val="32"/>
        </w:rPr>
      </w:pPr>
      <w:r>
        <w:rPr>
          <w:rFonts w:ascii="Candara Light" w:eastAsia="楷体" w:hAnsi="Candara Light" w:hint="eastAsia"/>
          <w:color w:val="000000" w:themeColor="text1"/>
          <w:sz w:val="28"/>
          <w:szCs w:val="32"/>
        </w:rPr>
        <w:t>4.3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试验有几种方法可以列出系统中的所有运行进程？</w:t>
      </w:r>
    </w:p>
    <w:p w14:paraId="24BAB286" w14:textId="36DC4223" w:rsidR="0033005F" w:rsidRPr="0033005F" w:rsidRDefault="0033005F" w:rsidP="0033005F">
      <w:pPr>
        <w:pStyle w:val="a8"/>
        <w:numPr>
          <w:ilvl w:val="0"/>
          <w:numId w:val="95"/>
        </w:numPr>
        <w:spacing w:line="400" w:lineRule="exact"/>
        <w:rPr>
          <w:rFonts w:ascii="楷体" w:eastAsia="楷体" w:hAnsi="楷体" w:hint="eastAsia"/>
          <w:sz w:val="28"/>
          <w:szCs w:val="28"/>
        </w:rPr>
      </w:pPr>
      <w:r w:rsidRPr="0033005F">
        <w:rPr>
          <w:rFonts w:ascii="楷体" w:eastAsia="楷体" w:hAnsi="楷体"/>
          <w:sz w:val="28"/>
          <w:szCs w:val="28"/>
        </w:rPr>
        <w:t>方法一: 使用ps命令</w:t>
      </w:r>
    </w:p>
    <w:p w14:paraId="295F8B8F" w14:textId="77777777" w:rsidR="0033005F" w:rsidRPr="0033005F" w:rsidRDefault="0033005F" w:rsidP="0033005F">
      <w:pPr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ps(Process Status)</w:t>
      </w:r>
      <w:r w:rsidRPr="0033005F">
        <w:rPr>
          <w:rFonts w:ascii="Consolas" w:eastAsia="仿宋" w:hAnsi="Consolas"/>
          <w:sz w:val="24"/>
          <w:szCs w:val="24"/>
        </w:rPr>
        <w:t>是最常用的进程查看命令</w:t>
      </w:r>
      <w:r w:rsidRPr="0033005F">
        <w:rPr>
          <w:rFonts w:ascii="Consolas" w:eastAsia="仿宋" w:hAnsi="Consolas"/>
          <w:sz w:val="24"/>
          <w:szCs w:val="24"/>
        </w:rPr>
        <w:t>,</w:t>
      </w:r>
      <w:r w:rsidRPr="0033005F">
        <w:rPr>
          <w:rFonts w:ascii="Consolas" w:eastAsia="仿宋" w:hAnsi="Consolas"/>
          <w:sz w:val="24"/>
          <w:szCs w:val="24"/>
        </w:rPr>
        <w:t>提供丰富的选项组合。</w:t>
      </w:r>
    </w:p>
    <w:p w14:paraId="2AB9C12A" w14:textId="3E01B323" w:rsidR="0033005F" w:rsidRPr="005C7D58" w:rsidRDefault="0033005F" w:rsidP="005C7D58">
      <w:pPr>
        <w:pStyle w:val="a8"/>
        <w:numPr>
          <w:ilvl w:val="0"/>
          <w:numId w:val="109"/>
        </w:numPr>
        <w:spacing w:line="400" w:lineRule="exact"/>
        <w:rPr>
          <w:rFonts w:ascii="Consolas" w:eastAsia="仿宋" w:hAnsi="Consolas"/>
          <w:sz w:val="24"/>
          <w:szCs w:val="24"/>
          <w:bdr w:val="single" w:sz="4" w:space="0" w:color="auto"/>
        </w:rPr>
      </w:pPr>
      <w:r w:rsidRPr="005C7D58">
        <w:rPr>
          <w:rFonts w:ascii="Consolas" w:eastAsia="仿宋" w:hAnsi="Consolas"/>
          <w:sz w:val="24"/>
          <w:szCs w:val="24"/>
          <w:bdr w:val="single" w:sz="4" w:space="0" w:color="auto"/>
        </w:rPr>
        <w:t>ps -aux</w:t>
      </w:r>
    </w:p>
    <w:p w14:paraId="571ECAE9" w14:textId="360C64C7" w:rsidR="0033005F" w:rsidRPr="0033005F" w:rsidRDefault="0033005F" w:rsidP="0033005F">
      <w:pPr>
        <w:rPr>
          <w:rFonts w:ascii="Consolas" w:eastAsia="仿宋" w:hAnsi="Consolas"/>
          <w:sz w:val="24"/>
          <w:szCs w:val="24"/>
          <w:bdr w:val="single" w:sz="4" w:space="0" w:color="auto"/>
        </w:rPr>
      </w:pPr>
      <w:r w:rsidRPr="0033005F">
        <w:rPr>
          <w:rFonts w:ascii="Consolas" w:eastAsia="仿宋" w:hAnsi="Consolas"/>
          <w:sz w:val="24"/>
          <w:szCs w:val="24"/>
        </w:rPr>
        <w:tab/>
      </w:r>
      <w:r w:rsidRPr="0033005F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148300E2" wp14:editId="42BA9738">
            <wp:extent cx="4400550" cy="717900"/>
            <wp:effectExtent l="0" t="0" r="0" b="6350"/>
            <wp:docPr id="541732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32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7944" cy="72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CB72" w14:textId="4B46930C" w:rsidR="0033005F" w:rsidRPr="0033005F" w:rsidRDefault="0033005F" w:rsidP="0033005F">
      <w:pPr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</w:t>
      </w:r>
      <w:r w:rsidR="003718C4">
        <w:rPr>
          <w:rFonts w:ascii="Consolas" w:eastAsia="仿宋" w:hAnsi="Consolas" w:hint="eastAsia"/>
          <w:sz w:val="24"/>
          <w:szCs w:val="24"/>
        </w:rPr>
        <w:t>，</w:t>
      </w:r>
      <w:r w:rsidRPr="0033005F">
        <w:rPr>
          <w:rFonts w:ascii="Consolas" w:eastAsia="仿宋" w:hAnsi="Consolas"/>
          <w:sz w:val="24"/>
          <w:szCs w:val="24"/>
        </w:rPr>
        <w:t>显示所有用户的所有进程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6E282283" w14:textId="7D6D81E6" w:rsidR="0033005F" w:rsidRPr="0033005F" w:rsidRDefault="0033005F" w:rsidP="0033005F">
      <w:pPr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输出面向用户的格式</w:t>
      </w:r>
      <w:r w:rsidRPr="0033005F">
        <w:rPr>
          <w:rFonts w:ascii="Consolas" w:eastAsia="仿宋" w:hAnsi="Consolas"/>
          <w:sz w:val="24"/>
          <w:szCs w:val="24"/>
        </w:rPr>
        <w:t>,</w:t>
      </w:r>
      <w:r w:rsidRPr="0033005F">
        <w:rPr>
          <w:rFonts w:ascii="Consolas" w:eastAsia="仿宋" w:hAnsi="Consolas"/>
          <w:sz w:val="24"/>
          <w:szCs w:val="24"/>
        </w:rPr>
        <w:t>包含详细信息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14C0DF9F" w14:textId="6D1D42EC" w:rsidR="0033005F" w:rsidRPr="0033005F" w:rsidRDefault="0033005F" w:rsidP="0033005F">
      <w:pPr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显示字段</w:t>
      </w:r>
      <w:r w:rsidRPr="0033005F">
        <w:rPr>
          <w:rFonts w:ascii="Consolas" w:eastAsia="仿宋" w:hAnsi="Consolas"/>
          <w:sz w:val="24"/>
          <w:szCs w:val="24"/>
        </w:rPr>
        <w:t>: USER, PID, %CPU, %MEM, VSZ, RSS, TTY, STAT, START, TIME, COMMAND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464F9D1F" w14:textId="1155D372" w:rsidR="0033005F" w:rsidRPr="0033005F" w:rsidRDefault="0033005F" w:rsidP="0033005F">
      <w:pPr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适用</w:t>
      </w:r>
      <w:r>
        <w:rPr>
          <w:rFonts w:ascii="Consolas" w:eastAsia="仿宋" w:hAnsi="Consolas" w:hint="eastAsia"/>
          <w:sz w:val="24"/>
          <w:szCs w:val="24"/>
        </w:rPr>
        <w:t>于</w:t>
      </w:r>
      <w:r w:rsidRPr="0033005F">
        <w:rPr>
          <w:rFonts w:ascii="Consolas" w:eastAsia="仿宋" w:hAnsi="Consolas"/>
          <w:sz w:val="24"/>
          <w:szCs w:val="24"/>
        </w:rPr>
        <w:t>查看系统全局进程概况</w:t>
      </w:r>
      <w:r w:rsidRPr="0033005F">
        <w:rPr>
          <w:rFonts w:ascii="Consolas" w:eastAsia="仿宋" w:hAnsi="Consolas"/>
          <w:sz w:val="24"/>
          <w:szCs w:val="24"/>
        </w:rPr>
        <w:t>,</w:t>
      </w:r>
      <w:r w:rsidRPr="0033005F">
        <w:rPr>
          <w:rFonts w:ascii="Consolas" w:eastAsia="仿宋" w:hAnsi="Consolas"/>
          <w:sz w:val="24"/>
          <w:szCs w:val="24"/>
        </w:rPr>
        <w:t>是最常用的组合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774B773D" w14:textId="75BD42A1" w:rsidR="0033005F" w:rsidRPr="005C7D58" w:rsidRDefault="0033005F" w:rsidP="005C7D58">
      <w:pPr>
        <w:pStyle w:val="a8"/>
        <w:numPr>
          <w:ilvl w:val="0"/>
          <w:numId w:val="109"/>
        </w:numPr>
        <w:spacing w:line="400" w:lineRule="exact"/>
        <w:rPr>
          <w:rFonts w:ascii="Consolas" w:eastAsia="仿宋" w:hAnsi="Consolas"/>
          <w:sz w:val="24"/>
          <w:szCs w:val="24"/>
          <w:bdr w:val="single" w:sz="4" w:space="0" w:color="auto"/>
        </w:rPr>
      </w:pPr>
      <w:r w:rsidRPr="005C7D58">
        <w:rPr>
          <w:rFonts w:ascii="Consolas" w:eastAsia="仿宋" w:hAnsi="Consolas"/>
          <w:sz w:val="24"/>
          <w:szCs w:val="24"/>
          <w:bdr w:val="single" w:sz="4" w:space="0" w:color="auto"/>
        </w:rPr>
        <w:t>ps -ef</w:t>
      </w:r>
    </w:p>
    <w:p w14:paraId="4269ECE3" w14:textId="13B73AE6" w:rsidR="003718C4" w:rsidRDefault="003718C4" w:rsidP="003718C4">
      <w:pPr>
        <w:tabs>
          <w:tab w:val="num" w:pos="720"/>
        </w:tabs>
        <w:ind w:leftChars="150" w:left="315"/>
        <w:rPr>
          <w:rFonts w:ascii="Consolas" w:eastAsia="仿宋" w:hAnsi="Consolas"/>
          <w:sz w:val="24"/>
          <w:szCs w:val="24"/>
        </w:rPr>
      </w:pPr>
      <w:r w:rsidRPr="003718C4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775B3BAE" wp14:editId="6B8F34DD">
            <wp:extent cx="4654550" cy="941957"/>
            <wp:effectExtent l="0" t="0" r="0" b="0"/>
            <wp:docPr id="1636400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004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9230" cy="94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01CC" w14:textId="4E0B5AD7" w:rsidR="0033005F" w:rsidRPr="0033005F" w:rsidRDefault="003718C4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 w:rsidR="0033005F" w:rsidRPr="0033005F">
        <w:rPr>
          <w:rFonts w:ascii="Consolas" w:eastAsia="仿宋" w:hAnsi="Consolas"/>
          <w:sz w:val="24"/>
          <w:szCs w:val="24"/>
        </w:rPr>
        <w:t>显示所有进程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77AE6766" w14:textId="7E980E8A" w:rsidR="0033005F" w:rsidRPr="0033005F" w:rsidRDefault="0033005F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显示字段</w:t>
      </w:r>
      <w:r w:rsidRPr="0033005F">
        <w:rPr>
          <w:rFonts w:ascii="Consolas" w:eastAsia="仿宋" w:hAnsi="Consolas"/>
          <w:sz w:val="24"/>
          <w:szCs w:val="24"/>
        </w:rPr>
        <w:t>:UID, PID, PPID, C, STIME, TTY, TIME, CMD</w:t>
      </w:r>
      <w:r w:rsidR="003718C4">
        <w:rPr>
          <w:rFonts w:ascii="Consolas" w:eastAsia="仿宋" w:hAnsi="Consolas" w:hint="eastAsia"/>
          <w:sz w:val="24"/>
          <w:szCs w:val="24"/>
        </w:rPr>
        <w:t>。</w:t>
      </w:r>
    </w:p>
    <w:p w14:paraId="78C1A4BE" w14:textId="77441732" w:rsidR="0033005F" w:rsidRPr="0033005F" w:rsidRDefault="0033005F" w:rsidP="003718C4">
      <w:pPr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适用</w:t>
      </w:r>
      <w:r w:rsidR="003718C4">
        <w:rPr>
          <w:rFonts w:ascii="Consolas" w:eastAsia="仿宋" w:hAnsi="Consolas" w:hint="eastAsia"/>
          <w:sz w:val="24"/>
          <w:szCs w:val="24"/>
        </w:rPr>
        <w:t>于</w:t>
      </w:r>
      <w:r w:rsidRPr="0033005F">
        <w:rPr>
          <w:rFonts w:ascii="Consolas" w:eastAsia="仿宋" w:hAnsi="Consolas"/>
          <w:sz w:val="24"/>
          <w:szCs w:val="24"/>
        </w:rPr>
        <w:t>查看父子进程关系</w:t>
      </w:r>
      <w:r w:rsidR="003718C4">
        <w:rPr>
          <w:rFonts w:ascii="Consolas" w:eastAsia="仿宋" w:hAnsi="Consolas" w:hint="eastAsia"/>
          <w:sz w:val="24"/>
          <w:szCs w:val="24"/>
        </w:rPr>
        <w:t>。</w:t>
      </w:r>
    </w:p>
    <w:p w14:paraId="564A1041" w14:textId="3E42980B" w:rsidR="003718C4" w:rsidRPr="005C7D58" w:rsidRDefault="0033005F" w:rsidP="005C7D58">
      <w:pPr>
        <w:pStyle w:val="a8"/>
        <w:numPr>
          <w:ilvl w:val="0"/>
          <w:numId w:val="109"/>
        </w:numPr>
        <w:spacing w:line="400" w:lineRule="exact"/>
        <w:rPr>
          <w:rFonts w:ascii="Consolas" w:eastAsia="仿宋" w:hAnsi="Consolas"/>
          <w:sz w:val="24"/>
          <w:szCs w:val="24"/>
          <w:bdr w:val="single" w:sz="4" w:space="0" w:color="auto"/>
        </w:rPr>
      </w:pPr>
      <w:r w:rsidRPr="005C7D58">
        <w:rPr>
          <w:rFonts w:ascii="Consolas" w:eastAsia="仿宋" w:hAnsi="Consolas"/>
          <w:sz w:val="24"/>
          <w:szCs w:val="24"/>
          <w:bdr w:val="single" w:sz="4" w:space="0" w:color="auto"/>
        </w:rPr>
        <w:t>ps -ef --forest</w:t>
      </w:r>
    </w:p>
    <w:p w14:paraId="64C7F329" w14:textId="4DC27FF3" w:rsidR="003718C4" w:rsidRDefault="003718C4" w:rsidP="003718C4">
      <w:pPr>
        <w:tabs>
          <w:tab w:val="num" w:pos="720"/>
        </w:tabs>
        <w:ind w:leftChars="150" w:left="315"/>
        <w:rPr>
          <w:rFonts w:ascii="Consolas" w:eastAsia="仿宋" w:hAnsi="Consolas"/>
          <w:sz w:val="24"/>
          <w:szCs w:val="24"/>
        </w:rPr>
      </w:pPr>
      <w:r w:rsidRPr="003718C4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39B36E16" wp14:editId="42DCDAB0">
            <wp:extent cx="5003800" cy="1450214"/>
            <wp:effectExtent l="0" t="0" r="6350" b="0"/>
            <wp:docPr id="1935055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552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0979" cy="145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4B18" w14:textId="34DA100E" w:rsidR="0033005F" w:rsidRPr="0033005F" w:rsidRDefault="003718C4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 w:rsidR="0033005F" w:rsidRPr="0033005F">
        <w:rPr>
          <w:rFonts w:ascii="Consolas" w:eastAsia="仿宋" w:hAnsi="Consolas"/>
          <w:sz w:val="24"/>
          <w:szCs w:val="24"/>
        </w:rPr>
        <w:t>在</w:t>
      </w:r>
      <w:r w:rsidR="0033005F" w:rsidRPr="0033005F">
        <w:rPr>
          <w:rFonts w:ascii="Consolas" w:eastAsia="仿宋" w:hAnsi="Consolas"/>
          <w:sz w:val="24"/>
          <w:szCs w:val="24"/>
        </w:rPr>
        <w:t>ps -ef</w:t>
      </w:r>
      <w:r w:rsidR="0033005F" w:rsidRPr="0033005F">
        <w:rPr>
          <w:rFonts w:ascii="Consolas" w:eastAsia="仿宋" w:hAnsi="Consolas"/>
          <w:sz w:val="24"/>
          <w:szCs w:val="24"/>
        </w:rPr>
        <w:t>基础上以树状格式显示</w:t>
      </w:r>
      <w:r>
        <w:rPr>
          <w:rFonts w:ascii="Consolas" w:eastAsia="仿宋" w:hAnsi="Consolas" w:hint="eastAsia"/>
          <w:sz w:val="24"/>
          <w:szCs w:val="24"/>
        </w:rPr>
        <w:t>所有</w:t>
      </w:r>
      <w:r w:rsidR="0033005F" w:rsidRPr="0033005F">
        <w:rPr>
          <w:rFonts w:ascii="Consolas" w:eastAsia="仿宋" w:hAnsi="Consolas"/>
          <w:sz w:val="24"/>
          <w:szCs w:val="24"/>
        </w:rPr>
        <w:t>进程层次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288884AD" w14:textId="2CA6B5BD" w:rsidR="0033005F" w:rsidRPr="0033005F" w:rsidRDefault="0033005F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通过缩进和字符线条显示父子关系</w:t>
      </w:r>
      <w:r w:rsidR="003718C4">
        <w:rPr>
          <w:rFonts w:ascii="Consolas" w:eastAsia="仿宋" w:hAnsi="Consolas" w:hint="eastAsia"/>
          <w:sz w:val="24"/>
          <w:szCs w:val="24"/>
        </w:rPr>
        <w:t>;</w:t>
      </w:r>
    </w:p>
    <w:p w14:paraId="1856BA17" w14:textId="2A72BC3F" w:rsidR="0033005F" w:rsidRPr="0033005F" w:rsidRDefault="0033005F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便于理解进程的继承关系</w:t>
      </w:r>
      <w:r w:rsidR="003718C4">
        <w:rPr>
          <w:rFonts w:ascii="Consolas" w:eastAsia="仿宋" w:hAnsi="Consolas" w:hint="eastAsia"/>
          <w:sz w:val="24"/>
          <w:szCs w:val="24"/>
        </w:rPr>
        <w:t>;</w:t>
      </w:r>
    </w:p>
    <w:p w14:paraId="522DC4A5" w14:textId="40836A93" w:rsidR="0033005F" w:rsidRPr="0033005F" w:rsidRDefault="0033005F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适用</w:t>
      </w:r>
      <w:r w:rsidR="003718C4">
        <w:rPr>
          <w:rFonts w:ascii="Consolas" w:eastAsia="仿宋" w:hAnsi="Consolas" w:hint="eastAsia"/>
          <w:sz w:val="24"/>
          <w:szCs w:val="24"/>
        </w:rPr>
        <w:t>于</w:t>
      </w:r>
      <w:r w:rsidRPr="0033005F">
        <w:rPr>
          <w:rFonts w:ascii="Consolas" w:eastAsia="仿宋" w:hAnsi="Consolas"/>
          <w:sz w:val="24"/>
          <w:szCs w:val="24"/>
        </w:rPr>
        <w:t>分析进程的家族关系和依赖链</w:t>
      </w:r>
      <w:r w:rsidR="003718C4">
        <w:rPr>
          <w:rFonts w:ascii="Consolas" w:eastAsia="仿宋" w:hAnsi="Consolas" w:hint="eastAsia"/>
          <w:sz w:val="24"/>
          <w:szCs w:val="24"/>
        </w:rPr>
        <w:t>。</w:t>
      </w:r>
    </w:p>
    <w:p w14:paraId="40DDC1F0" w14:textId="2599AB0D" w:rsidR="0033005F" w:rsidRPr="0033005F" w:rsidRDefault="0033005F" w:rsidP="005C7D58">
      <w:pPr>
        <w:pStyle w:val="a8"/>
        <w:numPr>
          <w:ilvl w:val="0"/>
          <w:numId w:val="109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5C7D58">
        <w:rPr>
          <w:rFonts w:ascii="Consolas" w:eastAsia="仿宋" w:hAnsi="Consolas"/>
          <w:sz w:val="24"/>
          <w:szCs w:val="24"/>
          <w:bdr w:val="single" w:sz="4" w:space="0" w:color="auto"/>
        </w:rPr>
        <w:t>ps -eLf</w:t>
      </w:r>
    </w:p>
    <w:p w14:paraId="1D121E6D" w14:textId="4CEB066A" w:rsidR="003718C4" w:rsidRDefault="003718C4" w:rsidP="003718C4">
      <w:pPr>
        <w:tabs>
          <w:tab w:val="num" w:pos="720"/>
        </w:tabs>
        <w:ind w:leftChars="150" w:left="315"/>
        <w:rPr>
          <w:rFonts w:ascii="Consolas" w:eastAsia="仿宋" w:hAnsi="Consolas"/>
          <w:sz w:val="24"/>
          <w:szCs w:val="24"/>
        </w:rPr>
      </w:pPr>
      <w:r w:rsidRPr="003718C4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6F61FD60" wp14:editId="65F4A893">
            <wp:extent cx="5674741" cy="1060450"/>
            <wp:effectExtent l="0" t="0" r="2540" b="6350"/>
            <wp:docPr id="2031130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309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6167" cy="10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F2B0" w14:textId="6EBE9844" w:rsidR="0033005F" w:rsidRPr="0033005F" w:rsidRDefault="003718C4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 w:rsidR="0033005F" w:rsidRPr="0033005F">
        <w:rPr>
          <w:rFonts w:ascii="Consolas" w:eastAsia="仿宋" w:hAnsi="Consolas"/>
          <w:sz w:val="24"/>
          <w:szCs w:val="24"/>
        </w:rPr>
        <w:t>显示线程级别的信息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C2C6675" w14:textId="07070C3A" w:rsidR="0033005F" w:rsidRPr="0033005F" w:rsidRDefault="0033005F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每个线程作为单独一行显示</w:t>
      </w:r>
      <w:r w:rsidR="003718C4">
        <w:rPr>
          <w:rFonts w:ascii="Consolas" w:eastAsia="仿宋" w:hAnsi="Consolas" w:hint="eastAsia"/>
          <w:sz w:val="24"/>
          <w:szCs w:val="24"/>
        </w:rPr>
        <w:t>;</w:t>
      </w:r>
      <w:r w:rsidRPr="0033005F">
        <w:rPr>
          <w:rFonts w:ascii="Consolas" w:eastAsia="仿宋" w:hAnsi="Consolas"/>
          <w:sz w:val="24"/>
          <w:szCs w:val="24"/>
        </w:rPr>
        <w:t>包含</w:t>
      </w:r>
      <w:r w:rsidRPr="0033005F">
        <w:rPr>
          <w:rFonts w:ascii="Consolas" w:eastAsia="仿宋" w:hAnsi="Consolas"/>
          <w:sz w:val="24"/>
          <w:szCs w:val="24"/>
        </w:rPr>
        <w:t>LWP(</w:t>
      </w:r>
      <w:r w:rsidRPr="0033005F">
        <w:rPr>
          <w:rFonts w:ascii="Consolas" w:eastAsia="仿宋" w:hAnsi="Consolas"/>
          <w:sz w:val="24"/>
          <w:szCs w:val="24"/>
        </w:rPr>
        <w:t>轻量级进程</w:t>
      </w:r>
      <w:r w:rsidRPr="0033005F">
        <w:rPr>
          <w:rFonts w:ascii="Consolas" w:eastAsia="仿宋" w:hAnsi="Consolas"/>
          <w:sz w:val="24"/>
          <w:szCs w:val="24"/>
        </w:rPr>
        <w:t>)</w:t>
      </w:r>
      <w:r w:rsidRPr="0033005F">
        <w:rPr>
          <w:rFonts w:ascii="Consolas" w:eastAsia="仿宋" w:hAnsi="Consolas"/>
          <w:sz w:val="24"/>
          <w:szCs w:val="24"/>
        </w:rPr>
        <w:t>字段</w:t>
      </w:r>
      <w:r w:rsidR="003718C4">
        <w:rPr>
          <w:rFonts w:ascii="Consolas" w:eastAsia="仿宋" w:hAnsi="Consolas" w:hint="eastAsia"/>
          <w:sz w:val="24"/>
          <w:szCs w:val="24"/>
        </w:rPr>
        <w:t>。</w:t>
      </w:r>
    </w:p>
    <w:p w14:paraId="5E637EBA" w14:textId="04E9789A" w:rsidR="0033005F" w:rsidRPr="0033005F" w:rsidRDefault="0033005F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适用</w:t>
      </w:r>
      <w:r w:rsidR="003718C4">
        <w:rPr>
          <w:rFonts w:ascii="Consolas" w:eastAsia="仿宋" w:hAnsi="Consolas" w:hint="eastAsia"/>
          <w:sz w:val="24"/>
          <w:szCs w:val="24"/>
        </w:rPr>
        <w:t>于</w:t>
      </w:r>
      <w:r w:rsidRPr="0033005F">
        <w:rPr>
          <w:rFonts w:ascii="Consolas" w:eastAsia="仿宋" w:hAnsi="Consolas"/>
          <w:sz w:val="24"/>
          <w:szCs w:val="24"/>
        </w:rPr>
        <w:t>分析多线程程序的线程情况</w:t>
      </w:r>
      <w:r w:rsidR="003718C4">
        <w:rPr>
          <w:rFonts w:ascii="Consolas" w:eastAsia="仿宋" w:hAnsi="Consolas" w:hint="eastAsia"/>
          <w:sz w:val="24"/>
          <w:szCs w:val="24"/>
        </w:rPr>
        <w:t>。</w:t>
      </w:r>
    </w:p>
    <w:p w14:paraId="2A0198D0" w14:textId="4391E1AA" w:rsidR="0033005F" w:rsidRPr="005C7D58" w:rsidRDefault="0033005F" w:rsidP="005C7D58">
      <w:pPr>
        <w:pStyle w:val="a8"/>
        <w:numPr>
          <w:ilvl w:val="0"/>
          <w:numId w:val="109"/>
        </w:numPr>
        <w:spacing w:line="400" w:lineRule="exact"/>
        <w:rPr>
          <w:rFonts w:ascii="Consolas" w:eastAsia="仿宋" w:hAnsi="Consolas"/>
          <w:sz w:val="24"/>
          <w:szCs w:val="24"/>
          <w:bdr w:val="single" w:sz="4" w:space="0" w:color="auto"/>
        </w:rPr>
      </w:pPr>
      <w:r w:rsidRPr="005C7D58">
        <w:rPr>
          <w:rFonts w:ascii="Consolas" w:eastAsia="仿宋" w:hAnsi="Consolas"/>
          <w:sz w:val="24"/>
          <w:szCs w:val="24"/>
          <w:bdr w:val="single" w:sz="4" w:space="0" w:color="auto"/>
        </w:rPr>
        <w:t>ps -axjf</w:t>
      </w:r>
    </w:p>
    <w:p w14:paraId="02E94FF0" w14:textId="4EC5EF1A" w:rsidR="003718C4" w:rsidRDefault="003718C4" w:rsidP="003718C4">
      <w:pPr>
        <w:tabs>
          <w:tab w:val="num" w:pos="720"/>
        </w:tabs>
        <w:ind w:leftChars="150" w:left="315"/>
        <w:rPr>
          <w:rFonts w:ascii="Consolas" w:eastAsia="仿宋" w:hAnsi="Consolas"/>
          <w:sz w:val="24"/>
          <w:szCs w:val="24"/>
        </w:rPr>
      </w:pPr>
      <w:r w:rsidRPr="003718C4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1A728FF7" wp14:editId="3110FE28">
            <wp:extent cx="5689600" cy="877101"/>
            <wp:effectExtent l="0" t="0" r="6350" b="0"/>
            <wp:docPr id="995657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570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8813" cy="87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F564" w14:textId="5782144B" w:rsidR="0033005F" w:rsidRPr="0033005F" w:rsidRDefault="003718C4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 w:rsidR="0033005F" w:rsidRPr="0033005F">
        <w:rPr>
          <w:rFonts w:ascii="Consolas" w:eastAsia="仿宋" w:hAnsi="Consolas"/>
          <w:sz w:val="24"/>
          <w:szCs w:val="24"/>
        </w:rPr>
        <w:t>显示作业控制相关信息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66DC483" w14:textId="22006C34" w:rsidR="0033005F" w:rsidRPr="0033005F" w:rsidRDefault="0033005F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包含</w:t>
      </w:r>
      <w:r w:rsidRPr="0033005F">
        <w:rPr>
          <w:rFonts w:ascii="Consolas" w:eastAsia="仿宋" w:hAnsi="Consolas"/>
          <w:sz w:val="24"/>
          <w:szCs w:val="24"/>
        </w:rPr>
        <w:t>PGID(</w:t>
      </w:r>
      <w:r w:rsidRPr="0033005F">
        <w:rPr>
          <w:rFonts w:ascii="Consolas" w:eastAsia="仿宋" w:hAnsi="Consolas"/>
          <w:sz w:val="24"/>
          <w:szCs w:val="24"/>
        </w:rPr>
        <w:t>进程组</w:t>
      </w:r>
      <w:r w:rsidRPr="0033005F">
        <w:rPr>
          <w:rFonts w:ascii="Consolas" w:eastAsia="仿宋" w:hAnsi="Consolas"/>
          <w:sz w:val="24"/>
          <w:szCs w:val="24"/>
        </w:rPr>
        <w:t>ID)</w:t>
      </w:r>
      <w:r w:rsidRPr="0033005F">
        <w:rPr>
          <w:rFonts w:ascii="Consolas" w:eastAsia="仿宋" w:hAnsi="Consolas"/>
          <w:sz w:val="24"/>
          <w:szCs w:val="24"/>
        </w:rPr>
        <w:t>和</w:t>
      </w:r>
      <w:r w:rsidRPr="0033005F">
        <w:rPr>
          <w:rFonts w:ascii="Consolas" w:eastAsia="仿宋" w:hAnsi="Consolas"/>
          <w:sz w:val="24"/>
          <w:szCs w:val="24"/>
        </w:rPr>
        <w:t>SID(</w:t>
      </w:r>
      <w:r w:rsidRPr="0033005F">
        <w:rPr>
          <w:rFonts w:ascii="Consolas" w:eastAsia="仿宋" w:hAnsi="Consolas"/>
          <w:sz w:val="24"/>
          <w:szCs w:val="24"/>
        </w:rPr>
        <w:t>会话</w:t>
      </w:r>
      <w:r w:rsidRPr="0033005F">
        <w:rPr>
          <w:rFonts w:ascii="Consolas" w:eastAsia="仿宋" w:hAnsi="Consolas"/>
          <w:sz w:val="24"/>
          <w:szCs w:val="24"/>
        </w:rPr>
        <w:t>ID)</w:t>
      </w:r>
      <w:r w:rsidR="003718C4">
        <w:rPr>
          <w:rFonts w:ascii="Consolas" w:eastAsia="仿宋" w:hAnsi="Consolas" w:hint="eastAsia"/>
          <w:sz w:val="24"/>
          <w:szCs w:val="24"/>
        </w:rPr>
        <w:t>;</w:t>
      </w:r>
    </w:p>
    <w:p w14:paraId="7C189E7E" w14:textId="0543C276" w:rsidR="0033005F" w:rsidRPr="0033005F" w:rsidRDefault="0033005F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树状格式显示</w:t>
      </w:r>
      <w:r w:rsidR="003718C4">
        <w:rPr>
          <w:rFonts w:ascii="Consolas" w:eastAsia="仿宋" w:hAnsi="Consolas" w:hint="eastAsia"/>
          <w:sz w:val="24"/>
          <w:szCs w:val="24"/>
        </w:rPr>
        <w:t>;</w:t>
      </w:r>
    </w:p>
    <w:p w14:paraId="57853DDC" w14:textId="77777777" w:rsidR="0033005F" w:rsidRPr="0033005F" w:rsidRDefault="0033005F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显示字段</w:t>
      </w:r>
      <w:r w:rsidRPr="0033005F">
        <w:rPr>
          <w:rFonts w:ascii="Consolas" w:eastAsia="仿宋" w:hAnsi="Consolas"/>
          <w:sz w:val="24"/>
          <w:szCs w:val="24"/>
        </w:rPr>
        <w:t>: PPID, PID, PGID, SID, TTY, TPGID, STAT, UID, TIME, COMMAND</w:t>
      </w:r>
    </w:p>
    <w:p w14:paraId="2DA304F4" w14:textId="41C52556" w:rsidR="0033005F" w:rsidRPr="0033005F" w:rsidRDefault="0033005F" w:rsidP="003718C4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适用</w:t>
      </w:r>
      <w:r w:rsidR="003718C4">
        <w:rPr>
          <w:rFonts w:ascii="Consolas" w:eastAsia="仿宋" w:hAnsi="Consolas" w:hint="eastAsia"/>
          <w:sz w:val="24"/>
          <w:szCs w:val="24"/>
        </w:rPr>
        <w:t>于</w:t>
      </w:r>
      <w:r w:rsidRPr="0033005F">
        <w:rPr>
          <w:rFonts w:ascii="Consolas" w:eastAsia="仿宋" w:hAnsi="Consolas"/>
          <w:sz w:val="24"/>
          <w:szCs w:val="24"/>
        </w:rPr>
        <w:t>分析作业控制和会话管理</w:t>
      </w:r>
      <w:r w:rsidR="003718C4">
        <w:rPr>
          <w:rFonts w:ascii="Consolas" w:eastAsia="仿宋" w:hAnsi="Consolas" w:hint="eastAsia"/>
          <w:sz w:val="24"/>
          <w:szCs w:val="24"/>
        </w:rPr>
        <w:t>。</w:t>
      </w:r>
    </w:p>
    <w:p w14:paraId="6201CAEC" w14:textId="6363A9D9" w:rsidR="0033005F" w:rsidRPr="0033005F" w:rsidRDefault="0033005F" w:rsidP="005C7D58">
      <w:pPr>
        <w:pStyle w:val="a8"/>
        <w:numPr>
          <w:ilvl w:val="0"/>
          <w:numId w:val="109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ps -o</w:t>
      </w:r>
      <w:r w:rsidRPr="005C7D58">
        <w:rPr>
          <w:rFonts w:ascii="Consolas" w:eastAsia="仿宋" w:hAnsi="Consolas"/>
          <w:sz w:val="24"/>
          <w:szCs w:val="24"/>
        </w:rPr>
        <w:t xml:space="preserve"> </w:t>
      </w:r>
      <w:r w:rsidRPr="005C7D58">
        <w:rPr>
          <w:rFonts w:ascii="Consolas" w:eastAsia="仿宋" w:hAnsi="Consolas"/>
          <w:sz w:val="24"/>
          <w:szCs w:val="24"/>
        </w:rPr>
        <w:t>自定义格式</w:t>
      </w:r>
    </w:p>
    <w:p w14:paraId="79D2A81B" w14:textId="77777777" w:rsidR="0033005F" w:rsidRPr="0033005F" w:rsidRDefault="0033005F" w:rsidP="007E69CA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  <w:bdr w:val="single" w:sz="4" w:space="0" w:color="auto"/>
        </w:rPr>
        <w:t>ps -eo pid,ppid,cmd,stat,%cpu,%mem --sort=-%cpu</w:t>
      </w:r>
    </w:p>
    <w:p w14:paraId="218814FD" w14:textId="6D6E8707" w:rsidR="0033005F" w:rsidRPr="0033005F" w:rsidRDefault="007E69CA" w:rsidP="007E69CA">
      <w:pPr>
        <w:tabs>
          <w:tab w:val="num" w:pos="720"/>
        </w:tabs>
        <w:ind w:leftChars="150" w:left="315"/>
        <w:rPr>
          <w:rFonts w:ascii="Consolas" w:eastAsia="仿宋" w:hAnsi="Consolas"/>
          <w:sz w:val="24"/>
          <w:szCs w:val="24"/>
        </w:rPr>
      </w:pPr>
      <w:r w:rsidRPr="007E69CA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443F0397" wp14:editId="46C8CF03">
            <wp:extent cx="5397500" cy="1006910"/>
            <wp:effectExtent l="0" t="0" r="0" b="3175"/>
            <wp:docPr id="965123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239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5555" cy="100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DACF" w14:textId="45E82FA1" w:rsidR="0033005F" w:rsidRPr="0033005F" w:rsidRDefault="007E69CA" w:rsidP="007E69CA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 w:rsidR="0033005F" w:rsidRPr="0033005F">
        <w:rPr>
          <w:rFonts w:ascii="Consolas" w:eastAsia="仿宋" w:hAnsi="Consolas"/>
          <w:sz w:val="24"/>
          <w:szCs w:val="24"/>
        </w:rPr>
        <w:t>可以自定义显示的字段</w:t>
      </w:r>
      <w:r>
        <w:rPr>
          <w:rFonts w:ascii="Consolas" w:eastAsia="仿宋" w:hAnsi="Consolas" w:hint="eastAsia"/>
          <w:sz w:val="24"/>
          <w:szCs w:val="24"/>
        </w:rPr>
        <w:t>,</w:t>
      </w:r>
      <w:r w:rsidR="0033005F" w:rsidRPr="0033005F">
        <w:rPr>
          <w:rFonts w:ascii="Consolas" w:eastAsia="仿宋" w:hAnsi="Consolas"/>
          <w:sz w:val="24"/>
          <w:szCs w:val="24"/>
        </w:rPr>
        <w:t>可以指定排序方式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608A89AF" w14:textId="30DBFBD9" w:rsidR="0033005F" w:rsidRDefault="0033005F" w:rsidP="007E69CA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灵活性高</w:t>
      </w:r>
      <w:r w:rsidR="007E69CA">
        <w:rPr>
          <w:rFonts w:ascii="Consolas" w:eastAsia="仿宋" w:hAnsi="Consolas" w:hint="eastAsia"/>
          <w:sz w:val="24"/>
          <w:szCs w:val="24"/>
        </w:rPr>
        <w:t>,</w:t>
      </w:r>
      <w:r w:rsidRPr="0033005F">
        <w:rPr>
          <w:rFonts w:ascii="Consolas" w:eastAsia="仿宋" w:hAnsi="Consolas"/>
          <w:sz w:val="24"/>
          <w:szCs w:val="24"/>
        </w:rPr>
        <w:t>适用</w:t>
      </w:r>
      <w:r w:rsidR="007E69CA">
        <w:rPr>
          <w:rFonts w:ascii="Consolas" w:eastAsia="仿宋" w:hAnsi="Consolas" w:hint="eastAsia"/>
          <w:sz w:val="24"/>
          <w:szCs w:val="24"/>
        </w:rPr>
        <w:t>于</w:t>
      </w:r>
      <w:r w:rsidRPr="0033005F">
        <w:rPr>
          <w:rFonts w:ascii="Consolas" w:eastAsia="仿宋" w:hAnsi="Consolas"/>
          <w:sz w:val="24"/>
          <w:szCs w:val="24"/>
        </w:rPr>
        <w:t>需要特定信息或特定排序时使用</w:t>
      </w:r>
      <w:r w:rsidR="007E69CA">
        <w:rPr>
          <w:rFonts w:ascii="Consolas" w:eastAsia="仿宋" w:hAnsi="Consolas" w:hint="eastAsia"/>
          <w:sz w:val="24"/>
          <w:szCs w:val="24"/>
        </w:rPr>
        <w:t>。</w:t>
      </w:r>
    </w:p>
    <w:p w14:paraId="30A912D8" w14:textId="77777777" w:rsidR="007E69CA" w:rsidRPr="0033005F" w:rsidRDefault="007E69CA" w:rsidP="007E69CA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</w:p>
    <w:p w14:paraId="3DD0E959" w14:textId="25C004F4" w:rsidR="0033005F" w:rsidRPr="0033005F" w:rsidRDefault="0033005F" w:rsidP="007E69CA">
      <w:pPr>
        <w:pStyle w:val="a8"/>
        <w:numPr>
          <w:ilvl w:val="0"/>
          <w:numId w:val="95"/>
        </w:numPr>
        <w:spacing w:line="400" w:lineRule="exact"/>
        <w:rPr>
          <w:rFonts w:ascii="楷体" w:eastAsia="楷体" w:hAnsi="楷体" w:hint="eastAsia"/>
          <w:sz w:val="28"/>
          <w:szCs w:val="28"/>
        </w:rPr>
      </w:pPr>
      <w:r w:rsidRPr="0033005F">
        <w:rPr>
          <w:rFonts w:ascii="楷体" w:eastAsia="楷体" w:hAnsi="楷体"/>
          <w:sz w:val="28"/>
          <w:szCs w:val="28"/>
        </w:rPr>
        <w:t>方法二: 使用top命令</w:t>
      </w:r>
    </w:p>
    <w:p w14:paraId="1294CEF5" w14:textId="77777777" w:rsidR="0033005F" w:rsidRPr="0033005F" w:rsidRDefault="0033005F" w:rsidP="0033005F">
      <w:pPr>
        <w:spacing w:line="400" w:lineRule="exact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top</w:t>
      </w:r>
      <w:r w:rsidRPr="0033005F">
        <w:rPr>
          <w:rFonts w:ascii="Consolas" w:eastAsia="仿宋" w:hAnsi="Consolas"/>
          <w:sz w:val="24"/>
          <w:szCs w:val="24"/>
        </w:rPr>
        <w:t>命令提供实时动态的进程监控界面。</w:t>
      </w:r>
    </w:p>
    <w:p w14:paraId="7511137E" w14:textId="1304CC8F" w:rsidR="0033005F" w:rsidRPr="007E69CA" w:rsidRDefault="0033005F" w:rsidP="0033005F">
      <w:pPr>
        <w:pStyle w:val="a8"/>
        <w:numPr>
          <w:ilvl w:val="0"/>
          <w:numId w:val="96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7E69CA">
        <w:rPr>
          <w:rFonts w:ascii="Consolas" w:eastAsia="仿宋" w:hAnsi="Consolas"/>
          <w:b/>
          <w:bCs/>
          <w:sz w:val="24"/>
          <w:szCs w:val="24"/>
        </w:rPr>
        <w:t>基本用法</w:t>
      </w:r>
      <w:r w:rsidRPr="007E69CA">
        <w:rPr>
          <w:rFonts w:ascii="Consolas" w:eastAsia="仿宋" w:hAnsi="Consolas"/>
          <w:sz w:val="24"/>
          <w:szCs w:val="24"/>
          <w:bdr w:val="single" w:sz="4" w:space="0" w:color="auto"/>
        </w:rPr>
        <w:t>top</w:t>
      </w:r>
    </w:p>
    <w:p w14:paraId="697242FE" w14:textId="17156DDD" w:rsidR="007E69CA" w:rsidRDefault="007E69CA" w:rsidP="007E69CA">
      <w:pPr>
        <w:tabs>
          <w:tab w:val="num" w:pos="720"/>
        </w:tabs>
        <w:ind w:leftChars="150" w:left="315"/>
        <w:rPr>
          <w:rFonts w:ascii="Consolas" w:eastAsia="仿宋" w:hAnsi="Consolas"/>
          <w:sz w:val="24"/>
          <w:szCs w:val="24"/>
        </w:rPr>
      </w:pPr>
      <w:r w:rsidRPr="007E69CA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2C24800B" wp14:editId="0D818C56">
            <wp:extent cx="4984750" cy="1778289"/>
            <wp:effectExtent l="0" t="0" r="6350" b="0"/>
            <wp:docPr id="1639714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149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2471" cy="178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5705" w14:textId="6DFC6B55" w:rsidR="0033005F" w:rsidRPr="0033005F" w:rsidRDefault="007E69CA" w:rsidP="007E69CA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 w:rsidR="0033005F" w:rsidRPr="0033005F">
        <w:rPr>
          <w:rFonts w:ascii="Consolas" w:eastAsia="仿宋" w:hAnsi="Consolas"/>
          <w:sz w:val="24"/>
          <w:szCs w:val="24"/>
        </w:rPr>
        <w:t>实时更新进程信息</w:t>
      </w:r>
      <w:r w:rsidR="0033005F" w:rsidRPr="0033005F">
        <w:rPr>
          <w:rFonts w:ascii="Consolas" w:eastAsia="仿宋" w:hAnsi="Consolas"/>
          <w:sz w:val="24"/>
          <w:szCs w:val="24"/>
        </w:rPr>
        <w:t>(</w:t>
      </w:r>
      <w:r w:rsidR="0033005F" w:rsidRPr="0033005F">
        <w:rPr>
          <w:rFonts w:ascii="Consolas" w:eastAsia="仿宋" w:hAnsi="Consolas"/>
          <w:sz w:val="24"/>
          <w:szCs w:val="24"/>
        </w:rPr>
        <w:t>默认每</w:t>
      </w:r>
      <w:r w:rsidR="0033005F" w:rsidRPr="0033005F">
        <w:rPr>
          <w:rFonts w:ascii="Consolas" w:eastAsia="仿宋" w:hAnsi="Consolas"/>
          <w:sz w:val="24"/>
          <w:szCs w:val="24"/>
        </w:rPr>
        <w:t>3</w:t>
      </w:r>
      <w:r w:rsidR="0033005F" w:rsidRPr="0033005F">
        <w:rPr>
          <w:rFonts w:ascii="Consolas" w:eastAsia="仿宋" w:hAnsi="Consolas"/>
          <w:sz w:val="24"/>
          <w:szCs w:val="24"/>
        </w:rPr>
        <w:t>秒</w:t>
      </w:r>
      <w:r w:rsidR="0033005F" w:rsidRPr="0033005F">
        <w:rPr>
          <w:rFonts w:ascii="Consolas" w:eastAsia="仿宋" w:hAnsi="Consolas"/>
          <w:sz w:val="24"/>
          <w:szCs w:val="24"/>
        </w:rPr>
        <w:t>)</w:t>
      </w:r>
      <w:r>
        <w:rPr>
          <w:rFonts w:ascii="Consolas" w:eastAsia="仿宋" w:hAnsi="Consolas" w:hint="eastAsia"/>
          <w:sz w:val="24"/>
          <w:szCs w:val="24"/>
        </w:rPr>
        <w:t>,</w:t>
      </w:r>
      <w:r w:rsidR="0033005F" w:rsidRPr="0033005F">
        <w:rPr>
          <w:rFonts w:ascii="Consolas" w:eastAsia="仿宋" w:hAnsi="Consolas"/>
          <w:sz w:val="24"/>
          <w:szCs w:val="24"/>
        </w:rPr>
        <w:t>显示系统概况</w:t>
      </w:r>
      <w:r w:rsidR="0033005F" w:rsidRPr="0033005F">
        <w:rPr>
          <w:rFonts w:ascii="Consolas" w:eastAsia="仿宋" w:hAnsi="Consolas"/>
          <w:sz w:val="24"/>
          <w:szCs w:val="24"/>
        </w:rPr>
        <w:t>(</w:t>
      </w:r>
      <w:r w:rsidR="0033005F" w:rsidRPr="0033005F">
        <w:rPr>
          <w:rFonts w:ascii="Consolas" w:eastAsia="仿宋" w:hAnsi="Consolas"/>
          <w:sz w:val="24"/>
          <w:szCs w:val="24"/>
        </w:rPr>
        <w:t>负载、</w:t>
      </w:r>
      <w:r w:rsidR="0033005F" w:rsidRPr="0033005F">
        <w:rPr>
          <w:rFonts w:ascii="Consolas" w:eastAsia="仿宋" w:hAnsi="Consolas"/>
          <w:sz w:val="24"/>
          <w:szCs w:val="24"/>
        </w:rPr>
        <w:t>CPU</w:t>
      </w:r>
      <w:r w:rsidR="0033005F" w:rsidRPr="0033005F">
        <w:rPr>
          <w:rFonts w:ascii="Consolas" w:eastAsia="仿宋" w:hAnsi="Consolas"/>
          <w:sz w:val="24"/>
          <w:szCs w:val="24"/>
        </w:rPr>
        <w:t>、内存使用等</w:t>
      </w:r>
      <w:r w:rsidR="0033005F" w:rsidRPr="0033005F">
        <w:rPr>
          <w:rFonts w:ascii="Consolas" w:eastAsia="仿宋" w:hAnsi="Consolas"/>
          <w:sz w:val="24"/>
          <w:szCs w:val="24"/>
        </w:rPr>
        <w:t>)</w:t>
      </w:r>
      <w:r>
        <w:rPr>
          <w:rFonts w:ascii="Consolas" w:eastAsia="仿宋" w:hAnsi="Consolas" w:hint="eastAsia"/>
          <w:sz w:val="24"/>
          <w:szCs w:val="24"/>
        </w:rPr>
        <w:t>,</w:t>
      </w:r>
      <w:r w:rsidR="0033005F" w:rsidRPr="0033005F">
        <w:rPr>
          <w:rFonts w:ascii="Consolas" w:eastAsia="仿宋" w:hAnsi="Consolas"/>
          <w:sz w:val="24"/>
          <w:szCs w:val="24"/>
        </w:rPr>
        <w:t>默认按</w:t>
      </w:r>
      <w:r w:rsidR="0033005F" w:rsidRPr="0033005F">
        <w:rPr>
          <w:rFonts w:ascii="Consolas" w:eastAsia="仿宋" w:hAnsi="Consolas"/>
          <w:sz w:val="24"/>
          <w:szCs w:val="24"/>
        </w:rPr>
        <w:t>CPU</w:t>
      </w:r>
      <w:r w:rsidR="0033005F" w:rsidRPr="0033005F">
        <w:rPr>
          <w:rFonts w:ascii="Consolas" w:eastAsia="仿宋" w:hAnsi="Consolas"/>
          <w:sz w:val="24"/>
          <w:szCs w:val="24"/>
        </w:rPr>
        <w:t>使用率排序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2A672C57" w14:textId="07AE8262" w:rsidR="0033005F" w:rsidRPr="0033005F" w:rsidRDefault="0033005F" w:rsidP="007E69CA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交互式界面</w:t>
      </w:r>
      <w:r w:rsidRPr="0033005F">
        <w:rPr>
          <w:rFonts w:ascii="Consolas" w:eastAsia="仿宋" w:hAnsi="Consolas"/>
          <w:sz w:val="24"/>
          <w:szCs w:val="24"/>
        </w:rPr>
        <w:t>,</w:t>
      </w:r>
      <w:r w:rsidRPr="0033005F">
        <w:rPr>
          <w:rFonts w:ascii="Consolas" w:eastAsia="仿宋" w:hAnsi="Consolas"/>
          <w:sz w:val="24"/>
          <w:szCs w:val="24"/>
        </w:rPr>
        <w:t>支持多种操作命令</w:t>
      </w:r>
      <w:r w:rsidR="007E69CA">
        <w:rPr>
          <w:rFonts w:ascii="Consolas" w:eastAsia="仿宋" w:hAnsi="Consolas" w:hint="eastAsia"/>
          <w:sz w:val="24"/>
          <w:szCs w:val="24"/>
        </w:rPr>
        <w:t>。</w:t>
      </w:r>
    </w:p>
    <w:p w14:paraId="531CD10F" w14:textId="77777777" w:rsidR="0033005F" w:rsidRPr="0033005F" w:rsidRDefault="0033005F" w:rsidP="007E69CA">
      <w:pPr>
        <w:tabs>
          <w:tab w:val="num" w:pos="720"/>
        </w:tabs>
        <w:spacing w:line="400" w:lineRule="exact"/>
        <w:rPr>
          <w:rFonts w:ascii="楷体" w:eastAsia="楷体" w:hAnsi="楷体" w:hint="eastAsia"/>
          <w:b/>
          <w:bCs/>
          <w:sz w:val="24"/>
          <w:szCs w:val="24"/>
        </w:rPr>
      </w:pPr>
      <w:r w:rsidRPr="0033005F">
        <w:rPr>
          <w:rFonts w:ascii="楷体" w:eastAsia="楷体" w:hAnsi="楷体"/>
          <w:b/>
          <w:bCs/>
          <w:sz w:val="24"/>
          <w:szCs w:val="24"/>
        </w:rPr>
        <w:t>常用交互命令:</w:t>
      </w:r>
    </w:p>
    <w:p w14:paraId="138D02EB" w14:textId="77777777" w:rsidR="0033005F" w:rsidRPr="0033005F" w:rsidRDefault="0033005F" w:rsidP="007E69CA">
      <w:pPr>
        <w:tabs>
          <w:tab w:val="num" w:pos="720"/>
        </w:tabs>
        <w:spacing w:line="36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 xml:space="preserve">h </w:t>
      </w:r>
      <w:r w:rsidRPr="0033005F">
        <w:rPr>
          <w:rFonts w:ascii="Consolas" w:eastAsia="仿宋" w:hAnsi="Consolas"/>
          <w:sz w:val="24"/>
          <w:szCs w:val="24"/>
        </w:rPr>
        <w:t>或</w:t>
      </w:r>
      <w:r w:rsidRPr="0033005F">
        <w:rPr>
          <w:rFonts w:ascii="Consolas" w:eastAsia="仿宋" w:hAnsi="Consolas"/>
          <w:sz w:val="24"/>
          <w:szCs w:val="24"/>
        </w:rPr>
        <w:t xml:space="preserve"> ?: </w:t>
      </w:r>
      <w:r w:rsidRPr="0033005F">
        <w:rPr>
          <w:rFonts w:ascii="Consolas" w:eastAsia="仿宋" w:hAnsi="Consolas"/>
          <w:sz w:val="24"/>
          <w:szCs w:val="24"/>
        </w:rPr>
        <w:t>显示帮助</w:t>
      </w:r>
    </w:p>
    <w:p w14:paraId="23B5BC60" w14:textId="77777777" w:rsidR="0033005F" w:rsidRPr="0033005F" w:rsidRDefault="0033005F" w:rsidP="007E69CA">
      <w:pPr>
        <w:tabs>
          <w:tab w:val="num" w:pos="720"/>
        </w:tabs>
        <w:spacing w:line="36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 xml:space="preserve">q: </w:t>
      </w:r>
      <w:r w:rsidRPr="0033005F">
        <w:rPr>
          <w:rFonts w:ascii="Consolas" w:eastAsia="仿宋" w:hAnsi="Consolas"/>
          <w:sz w:val="24"/>
          <w:szCs w:val="24"/>
        </w:rPr>
        <w:t>退出</w:t>
      </w:r>
    </w:p>
    <w:p w14:paraId="0E0881E6" w14:textId="77777777" w:rsidR="0033005F" w:rsidRPr="0033005F" w:rsidRDefault="0033005F" w:rsidP="007E69CA">
      <w:pPr>
        <w:tabs>
          <w:tab w:val="num" w:pos="720"/>
        </w:tabs>
        <w:spacing w:line="36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 xml:space="preserve">P: </w:t>
      </w:r>
      <w:r w:rsidRPr="0033005F">
        <w:rPr>
          <w:rFonts w:ascii="Consolas" w:eastAsia="仿宋" w:hAnsi="Consolas"/>
          <w:sz w:val="24"/>
          <w:szCs w:val="24"/>
        </w:rPr>
        <w:t>按</w:t>
      </w:r>
      <w:r w:rsidRPr="0033005F">
        <w:rPr>
          <w:rFonts w:ascii="Consolas" w:eastAsia="仿宋" w:hAnsi="Consolas"/>
          <w:sz w:val="24"/>
          <w:szCs w:val="24"/>
        </w:rPr>
        <w:t>CPU</w:t>
      </w:r>
      <w:r w:rsidRPr="0033005F">
        <w:rPr>
          <w:rFonts w:ascii="Consolas" w:eastAsia="仿宋" w:hAnsi="Consolas"/>
          <w:sz w:val="24"/>
          <w:szCs w:val="24"/>
        </w:rPr>
        <w:t>使用率排序</w:t>
      </w:r>
    </w:p>
    <w:p w14:paraId="776C11EB" w14:textId="77777777" w:rsidR="0033005F" w:rsidRPr="0033005F" w:rsidRDefault="0033005F" w:rsidP="007E69CA">
      <w:pPr>
        <w:tabs>
          <w:tab w:val="num" w:pos="720"/>
        </w:tabs>
        <w:spacing w:line="36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 xml:space="preserve">M: </w:t>
      </w:r>
      <w:r w:rsidRPr="0033005F">
        <w:rPr>
          <w:rFonts w:ascii="Consolas" w:eastAsia="仿宋" w:hAnsi="Consolas"/>
          <w:sz w:val="24"/>
          <w:szCs w:val="24"/>
        </w:rPr>
        <w:t>按内存使用率排序</w:t>
      </w:r>
    </w:p>
    <w:p w14:paraId="07F85B83" w14:textId="77777777" w:rsidR="0033005F" w:rsidRPr="0033005F" w:rsidRDefault="0033005F" w:rsidP="007E69CA">
      <w:pPr>
        <w:tabs>
          <w:tab w:val="num" w:pos="720"/>
        </w:tabs>
        <w:spacing w:line="36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 xml:space="preserve">k: </w:t>
      </w:r>
      <w:r w:rsidRPr="0033005F">
        <w:rPr>
          <w:rFonts w:ascii="Consolas" w:eastAsia="仿宋" w:hAnsi="Consolas"/>
          <w:sz w:val="24"/>
          <w:szCs w:val="24"/>
        </w:rPr>
        <w:t>终止进程</w:t>
      </w:r>
    </w:p>
    <w:p w14:paraId="5DDB5CDF" w14:textId="77777777" w:rsidR="0033005F" w:rsidRPr="0033005F" w:rsidRDefault="0033005F" w:rsidP="007E69CA">
      <w:pPr>
        <w:tabs>
          <w:tab w:val="num" w:pos="720"/>
        </w:tabs>
        <w:spacing w:line="36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 xml:space="preserve">r: </w:t>
      </w:r>
      <w:r w:rsidRPr="0033005F">
        <w:rPr>
          <w:rFonts w:ascii="Consolas" w:eastAsia="仿宋" w:hAnsi="Consolas"/>
          <w:sz w:val="24"/>
          <w:szCs w:val="24"/>
        </w:rPr>
        <w:t>调整进程优先级</w:t>
      </w:r>
      <w:r w:rsidRPr="0033005F">
        <w:rPr>
          <w:rFonts w:ascii="Consolas" w:eastAsia="仿宋" w:hAnsi="Consolas"/>
          <w:sz w:val="24"/>
          <w:szCs w:val="24"/>
        </w:rPr>
        <w:t>(renice)</w:t>
      </w:r>
    </w:p>
    <w:p w14:paraId="4386BE43" w14:textId="77777777" w:rsidR="0033005F" w:rsidRPr="0033005F" w:rsidRDefault="0033005F" w:rsidP="007E69CA">
      <w:pPr>
        <w:tabs>
          <w:tab w:val="num" w:pos="720"/>
        </w:tabs>
        <w:spacing w:line="36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 xml:space="preserve">u: </w:t>
      </w:r>
      <w:r w:rsidRPr="0033005F">
        <w:rPr>
          <w:rFonts w:ascii="Consolas" w:eastAsia="仿宋" w:hAnsi="Consolas"/>
          <w:sz w:val="24"/>
          <w:szCs w:val="24"/>
        </w:rPr>
        <w:t>只显示指定用户的进程</w:t>
      </w:r>
    </w:p>
    <w:p w14:paraId="233DF5B8" w14:textId="77777777" w:rsidR="0033005F" w:rsidRPr="0033005F" w:rsidRDefault="0033005F" w:rsidP="007E69CA">
      <w:pPr>
        <w:tabs>
          <w:tab w:val="num" w:pos="720"/>
        </w:tabs>
        <w:spacing w:line="36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 xml:space="preserve">1: </w:t>
      </w:r>
      <w:r w:rsidRPr="0033005F">
        <w:rPr>
          <w:rFonts w:ascii="Consolas" w:eastAsia="仿宋" w:hAnsi="Consolas"/>
          <w:sz w:val="24"/>
          <w:szCs w:val="24"/>
        </w:rPr>
        <w:t>显示每个</w:t>
      </w:r>
      <w:r w:rsidRPr="0033005F">
        <w:rPr>
          <w:rFonts w:ascii="Consolas" w:eastAsia="仿宋" w:hAnsi="Consolas"/>
          <w:sz w:val="24"/>
          <w:szCs w:val="24"/>
        </w:rPr>
        <w:t>CPU</w:t>
      </w:r>
      <w:r w:rsidRPr="0033005F">
        <w:rPr>
          <w:rFonts w:ascii="Consolas" w:eastAsia="仿宋" w:hAnsi="Consolas"/>
          <w:sz w:val="24"/>
          <w:szCs w:val="24"/>
        </w:rPr>
        <w:t>核心的使用情况</w:t>
      </w:r>
    </w:p>
    <w:p w14:paraId="2917FE6D" w14:textId="291FBC2C" w:rsidR="0033005F" w:rsidRPr="007E69CA" w:rsidRDefault="0033005F" w:rsidP="0033005F">
      <w:pPr>
        <w:pStyle w:val="a8"/>
        <w:numPr>
          <w:ilvl w:val="0"/>
          <w:numId w:val="96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7E69CA">
        <w:rPr>
          <w:rFonts w:ascii="Consolas" w:eastAsia="仿宋" w:hAnsi="Consolas"/>
          <w:b/>
          <w:bCs/>
          <w:sz w:val="24"/>
          <w:szCs w:val="24"/>
        </w:rPr>
        <w:t>指定用户</w:t>
      </w:r>
      <w:r w:rsidRPr="007E69CA">
        <w:rPr>
          <w:rFonts w:ascii="Consolas" w:eastAsia="楷体" w:hAnsi="Consolas"/>
          <w:sz w:val="24"/>
          <w:szCs w:val="24"/>
          <w:bdr w:val="single" w:sz="4" w:space="0" w:color="auto"/>
        </w:rPr>
        <w:t xml:space="preserve">top -u </w:t>
      </w:r>
      <w:r w:rsidRPr="007E69CA">
        <w:rPr>
          <w:rFonts w:ascii="Consolas" w:eastAsia="楷体" w:hAnsi="Consolas"/>
          <w:sz w:val="24"/>
          <w:szCs w:val="24"/>
          <w:bdr w:val="single" w:sz="4" w:space="0" w:color="auto"/>
        </w:rPr>
        <w:t>用户名</w:t>
      </w:r>
    </w:p>
    <w:p w14:paraId="18886C99" w14:textId="57F27BDC" w:rsidR="0033005F" w:rsidRPr="0033005F" w:rsidRDefault="0033005F" w:rsidP="007E69CA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适用</w:t>
      </w:r>
      <w:r w:rsidR="007E69CA">
        <w:rPr>
          <w:rFonts w:ascii="Consolas" w:eastAsia="仿宋" w:hAnsi="Consolas" w:hint="eastAsia"/>
          <w:sz w:val="24"/>
          <w:szCs w:val="24"/>
        </w:rPr>
        <w:t>于</w:t>
      </w:r>
      <w:r w:rsidRPr="0033005F">
        <w:rPr>
          <w:rFonts w:ascii="Consolas" w:eastAsia="仿宋" w:hAnsi="Consolas"/>
          <w:sz w:val="24"/>
          <w:szCs w:val="24"/>
        </w:rPr>
        <w:t>只监控特定用户的进程</w:t>
      </w:r>
      <w:r w:rsidR="007E69CA">
        <w:rPr>
          <w:rFonts w:ascii="Consolas" w:eastAsia="仿宋" w:hAnsi="Consolas" w:hint="eastAsia"/>
          <w:sz w:val="24"/>
          <w:szCs w:val="24"/>
        </w:rPr>
        <w:t>。</w:t>
      </w:r>
    </w:p>
    <w:p w14:paraId="44BAEA9F" w14:textId="425FF295" w:rsidR="0033005F" w:rsidRPr="0033005F" w:rsidRDefault="0033005F" w:rsidP="007E69CA">
      <w:pPr>
        <w:pStyle w:val="a8"/>
        <w:numPr>
          <w:ilvl w:val="0"/>
          <w:numId w:val="95"/>
        </w:numPr>
        <w:spacing w:line="400" w:lineRule="exact"/>
        <w:rPr>
          <w:rFonts w:ascii="楷体" w:eastAsia="楷体" w:hAnsi="楷体" w:hint="eastAsia"/>
          <w:sz w:val="28"/>
          <w:szCs w:val="28"/>
        </w:rPr>
      </w:pPr>
      <w:r w:rsidRPr="0033005F">
        <w:rPr>
          <w:rFonts w:ascii="楷体" w:eastAsia="楷体" w:hAnsi="楷体"/>
          <w:sz w:val="28"/>
          <w:szCs w:val="28"/>
        </w:rPr>
        <w:t>方法三: 使用htop命令</w:t>
      </w:r>
    </w:p>
    <w:p w14:paraId="51C7A2B6" w14:textId="77777777" w:rsidR="0033005F" w:rsidRPr="0033005F" w:rsidRDefault="0033005F" w:rsidP="0033005F">
      <w:pPr>
        <w:spacing w:line="400" w:lineRule="exact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htop</w:t>
      </w:r>
      <w:r w:rsidRPr="0033005F">
        <w:rPr>
          <w:rFonts w:ascii="Consolas" w:eastAsia="仿宋" w:hAnsi="Consolas"/>
          <w:sz w:val="24"/>
          <w:szCs w:val="24"/>
        </w:rPr>
        <w:t>是</w:t>
      </w:r>
      <w:r w:rsidRPr="0033005F">
        <w:rPr>
          <w:rFonts w:ascii="Consolas" w:eastAsia="仿宋" w:hAnsi="Consolas"/>
          <w:sz w:val="24"/>
          <w:szCs w:val="24"/>
        </w:rPr>
        <w:t>top</w:t>
      </w:r>
      <w:r w:rsidRPr="0033005F">
        <w:rPr>
          <w:rFonts w:ascii="Consolas" w:eastAsia="仿宋" w:hAnsi="Consolas"/>
          <w:sz w:val="24"/>
          <w:szCs w:val="24"/>
        </w:rPr>
        <w:t>的增强版本</w:t>
      </w:r>
      <w:r w:rsidRPr="0033005F">
        <w:rPr>
          <w:rFonts w:ascii="Consolas" w:eastAsia="仿宋" w:hAnsi="Consolas"/>
          <w:sz w:val="24"/>
          <w:szCs w:val="24"/>
        </w:rPr>
        <w:t>,</w:t>
      </w:r>
      <w:r w:rsidRPr="0033005F">
        <w:rPr>
          <w:rFonts w:ascii="Consolas" w:eastAsia="仿宋" w:hAnsi="Consolas"/>
          <w:sz w:val="24"/>
          <w:szCs w:val="24"/>
        </w:rPr>
        <w:t>提供更友好的彩色界面。</w:t>
      </w:r>
    </w:p>
    <w:p w14:paraId="72BA0EDC" w14:textId="77777777" w:rsidR="0033005F" w:rsidRPr="0033005F" w:rsidRDefault="0033005F" w:rsidP="0016483B">
      <w:pPr>
        <w:spacing w:line="400" w:lineRule="exact"/>
        <w:ind w:firstLine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  <w:bdr w:val="single" w:sz="4" w:space="0" w:color="auto"/>
        </w:rPr>
        <w:t>htop</w:t>
      </w:r>
    </w:p>
    <w:p w14:paraId="434912B0" w14:textId="25318E96" w:rsidR="007E69CA" w:rsidRDefault="00413E45" w:rsidP="00413E45">
      <w:pPr>
        <w:tabs>
          <w:tab w:val="num" w:pos="720"/>
        </w:tabs>
        <w:ind w:leftChars="150" w:left="315"/>
        <w:rPr>
          <w:rFonts w:ascii="Consolas" w:eastAsia="仿宋" w:hAnsi="Consolas"/>
          <w:sz w:val="24"/>
          <w:szCs w:val="24"/>
        </w:rPr>
      </w:pPr>
      <w:r w:rsidRPr="00413E45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7937C816" wp14:editId="17734F85">
            <wp:extent cx="5971346" cy="1562100"/>
            <wp:effectExtent l="0" t="0" r="0" b="0"/>
            <wp:docPr id="2129216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16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8250" cy="1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CDD3" w14:textId="6277F81D" w:rsidR="0033005F" w:rsidRPr="0033005F" w:rsidRDefault="00413E45" w:rsidP="00413E45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 w:rsidR="0033005F" w:rsidRPr="0033005F">
        <w:rPr>
          <w:rFonts w:ascii="Consolas" w:eastAsia="仿宋" w:hAnsi="Consolas"/>
          <w:sz w:val="24"/>
          <w:szCs w:val="24"/>
        </w:rPr>
        <w:t>彩色显示</w:t>
      </w:r>
      <w:r w:rsidR="0033005F" w:rsidRPr="0033005F">
        <w:rPr>
          <w:rFonts w:ascii="Consolas" w:eastAsia="仿宋" w:hAnsi="Consolas"/>
          <w:sz w:val="24"/>
          <w:szCs w:val="24"/>
        </w:rPr>
        <w:t>,</w:t>
      </w:r>
      <w:r w:rsidR="0033005F" w:rsidRPr="0033005F">
        <w:rPr>
          <w:rFonts w:ascii="Consolas" w:eastAsia="仿宋" w:hAnsi="Consolas"/>
          <w:sz w:val="24"/>
          <w:szCs w:val="24"/>
        </w:rPr>
        <w:t>界面更直观</w:t>
      </w:r>
      <w:r>
        <w:rPr>
          <w:rFonts w:ascii="Consolas" w:eastAsia="仿宋" w:hAnsi="Consolas" w:hint="eastAsia"/>
          <w:sz w:val="24"/>
          <w:szCs w:val="24"/>
        </w:rPr>
        <w:t>;</w:t>
      </w:r>
      <w:r w:rsidR="0033005F" w:rsidRPr="0033005F">
        <w:rPr>
          <w:rFonts w:ascii="Consolas" w:eastAsia="仿宋" w:hAnsi="Consolas"/>
          <w:sz w:val="24"/>
          <w:szCs w:val="24"/>
        </w:rPr>
        <w:t>支持鼠标操作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766C148E" w14:textId="162C6B54" w:rsidR="0033005F" w:rsidRPr="0033005F" w:rsidRDefault="0033005F" w:rsidP="007E69CA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显示</w:t>
      </w:r>
      <w:r w:rsidRPr="0033005F">
        <w:rPr>
          <w:rFonts w:ascii="Consolas" w:eastAsia="仿宋" w:hAnsi="Consolas"/>
          <w:sz w:val="24"/>
          <w:szCs w:val="24"/>
        </w:rPr>
        <w:t>CPU</w:t>
      </w:r>
      <w:r w:rsidRPr="0033005F">
        <w:rPr>
          <w:rFonts w:ascii="Consolas" w:eastAsia="仿宋" w:hAnsi="Consolas"/>
          <w:sz w:val="24"/>
          <w:szCs w:val="24"/>
        </w:rPr>
        <w:t>每个核心的使用情况</w:t>
      </w:r>
      <w:r w:rsidR="00413E45">
        <w:rPr>
          <w:rFonts w:ascii="Consolas" w:eastAsia="仿宋" w:hAnsi="Consolas" w:hint="eastAsia"/>
          <w:sz w:val="24"/>
          <w:szCs w:val="24"/>
        </w:rPr>
        <w:t>;</w:t>
      </w:r>
    </w:p>
    <w:p w14:paraId="2B5D83FF" w14:textId="411E3EA5" w:rsidR="0033005F" w:rsidRPr="0033005F" w:rsidRDefault="0033005F" w:rsidP="007E69CA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可视化的进度条显示资源使用</w:t>
      </w:r>
      <w:r w:rsidR="00413E45">
        <w:rPr>
          <w:rFonts w:ascii="Consolas" w:eastAsia="仿宋" w:hAnsi="Consolas" w:hint="eastAsia"/>
          <w:sz w:val="24"/>
          <w:szCs w:val="24"/>
        </w:rPr>
        <w:t>;</w:t>
      </w:r>
    </w:p>
    <w:p w14:paraId="3D9DA394" w14:textId="40562492" w:rsidR="0033005F" w:rsidRPr="0033005F" w:rsidRDefault="0033005F" w:rsidP="007E69CA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支持树状显示进程</w:t>
      </w:r>
      <w:r w:rsidRPr="0033005F">
        <w:rPr>
          <w:rFonts w:ascii="Consolas" w:eastAsia="仿宋" w:hAnsi="Consolas"/>
          <w:sz w:val="24"/>
          <w:szCs w:val="24"/>
        </w:rPr>
        <w:t>(F5</w:t>
      </w:r>
      <w:r w:rsidRPr="0033005F">
        <w:rPr>
          <w:rFonts w:ascii="Consolas" w:eastAsia="仿宋" w:hAnsi="Consolas"/>
          <w:sz w:val="24"/>
          <w:szCs w:val="24"/>
        </w:rPr>
        <w:t>切换</w:t>
      </w:r>
      <w:r w:rsidRPr="0033005F">
        <w:rPr>
          <w:rFonts w:ascii="Consolas" w:eastAsia="仿宋" w:hAnsi="Consolas"/>
          <w:sz w:val="24"/>
          <w:szCs w:val="24"/>
        </w:rPr>
        <w:t>)</w:t>
      </w:r>
      <w:r w:rsidR="00413E45">
        <w:rPr>
          <w:rFonts w:ascii="Consolas" w:eastAsia="仿宋" w:hAnsi="Consolas" w:hint="eastAsia"/>
          <w:sz w:val="24"/>
          <w:szCs w:val="24"/>
        </w:rPr>
        <w:t>;</w:t>
      </w:r>
    </w:p>
    <w:p w14:paraId="63994BB7" w14:textId="56C519B4" w:rsidR="0033005F" w:rsidRDefault="0033005F" w:rsidP="007E69CA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更强大的进程搜索和过滤功能</w:t>
      </w:r>
      <w:r w:rsidR="00413E45">
        <w:rPr>
          <w:rFonts w:ascii="Consolas" w:eastAsia="仿宋" w:hAnsi="Consolas" w:hint="eastAsia"/>
          <w:sz w:val="24"/>
          <w:szCs w:val="24"/>
        </w:rPr>
        <w:t>。</w:t>
      </w:r>
    </w:p>
    <w:p w14:paraId="7D821181" w14:textId="77777777" w:rsidR="006F596C" w:rsidRPr="0033005F" w:rsidRDefault="006F596C" w:rsidP="007E69CA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</w:p>
    <w:p w14:paraId="02767B22" w14:textId="4E0EC6E7" w:rsidR="0033005F" w:rsidRPr="0033005F" w:rsidRDefault="0033005F" w:rsidP="007E69CA">
      <w:pPr>
        <w:pStyle w:val="a8"/>
        <w:numPr>
          <w:ilvl w:val="0"/>
          <w:numId w:val="95"/>
        </w:numPr>
        <w:spacing w:line="400" w:lineRule="exact"/>
        <w:rPr>
          <w:rFonts w:ascii="楷体" w:eastAsia="楷体" w:hAnsi="楷体" w:hint="eastAsia"/>
          <w:sz w:val="28"/>
          <w:szCs w:val="28"/>
        </w:rPr>
      </w:pPr>
      <w:r w:rsidRPr="0033005F">
        <w:rPr>
          <w:rFonts w:ascii="楷体" w:eastAsia="楷体" w:hAnsi="楷体"/>
          <w:sz w:val="28"/>
          <w:szCs w:val="28"/>
        </w:rPr>
        <w:t>方法四: 使用pstree命令</w:t>
      </w:r>
    </w:p>
    <w:p w14:paraId="165E706A" w14:textId="77777777" w:rsidR="0033005F" w:rsidRPr="0033005F" w:rsidRDefault="0033005F" w:rsidP="0033005F">
      <w:pPr>
        <w:spacing w:line="400" w:lineRule="exact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pstree</w:t>
      </w:r>
      <w:r w:rsidRPr="0033005F">
        <w:rPr>
          <w:rFonts w:ascii="Consolas" w:eastAsia="仿宋" w:hAnsi="Consolas"/>
          <w:sz w:val="24"/>
          <w:szCs w:val="24"/>
        </w:rPr>
        <w:t>以树状结构显示进程</w:t>
      </w:r>
      <w:r w:rsidRPr="0033005F">
        <w:rPr>
          <w:rFonts w:ascii="Consolas" w:eastAsia="仿宋" w:hAnsi="Consolas"/>
          <w:sz w:val="24"/>
          <w:szCs w:val="24"/>
        </w:rPr>
        <w:t>,</w:t>
      </w:r>
      <w:r w:rsidRPr="0033005F">
        <w:rPr>
          <w:rFonts w:ascii="Consolas" w:eastAsia="仿宋" w:hAnsi="Consolas"/>
          <w:sz w:val="24"/>
          <w:szCs w:val="24"/>
        </w:rPr>
        <w:t>重点展示进程层次关系。</w:t>
      </w:r>
    </w:p>
    <w:p w14:paraId="400B5AAB" w14:textId="5941E826" w:rsidR="0033005F" w:rsidRPr="00413E45" w:rsidRDefault="0033005F" w:rsidP="00413E45">
      <w:pPr>
        <w:pStyle w:val="a8"/>
        <w:numPr>
          <w:ilvl w:val="0"/>
          <w:numId w:val="99"/>
        </w:numPr>
        <w:spacing w:line="400" w:lineRule="exact"/>
        <w:rPr>
          <w:rFonts w:ascii="Consolas" w:eastAsia="仿宋" w:hAnsi="Consolas"/>
          <w:b/>
          <w:bCs/>
          <w:sz w:val="24"/>
          <w:szCs w:val="24"/>
        </w:rPr>
      </w:pPr>
      <w:r w:rsidRPr="00413E45">
        <w:rPr>
          <w:rFonts w:ascii="Consolas" w:eastAsia="仿宋" w:hAnsi="Consolas"/>
          <w:b/>
          <w:bCs/>
          <w:sz w:val="24"/>
          <w:szCs w:val="24"/>
        </w:rPr>
        <w:t>基本用法</w:t>
      </w:r>
    </w:p>
    <w:p w14:paraId="0EA21988" w14:textId="77777777" w:rsidR="0033005F" w:rsidRPr="0033005F" w:rsidRDefault="0033005F" w:rsidP="0016483B">
      <w:pPr>
        <w:spacing w:line="400" w:lineRule="exact"/>
        <w:ind w:firstLine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  <w:bdr w:val="single" w:sz="4" w:space="0" w:color="auto"/>
        </w:rPr>
        <w:t>pstree</w:t>
      </w:r>
    </w:p>
    <w:p w14:paraId="7BBA2DDA" w14:textId="73228C70" w:rsidR="0033005F" w:rsidRPr="0033005F" w:rsidRDefault="00413E45" w:rsidP="00413E45">
      <w:pPr>
        <w:tabs>
          <w:tab w:val="num" w:pos="720"/>
        </w:tabs>
        <w:ind w:leftChars="150" w:left="315"/>
        <w:rPr>
          <w:rFonts w:ascii="Consolas" w:eastAsia="仿宋" w:hAnsi="Consolas"/>
          <w:sz w:val="24"/>
          <w:szCs w:val="24"/>
        </w:rPr>
      </w:pPr>
      <w:r w:rsidRPr="00413E45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0F729409" wp14:editId="6612E3E2">
            <wp:extent cx="5016500" cy="2050791"/>
            <wp:effectExtent l="0" t="0" r="0" b="6985"/>
            <wp:docPr id="973397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971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2868" cy="205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3599" w14:textId="29EC1BF6" w:rsidR="0033005F" w:rsidRPr="0033005F" w:rsidRDefault="00413E45" w:rsidP="00413E45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 w:rsidR="0033005F" w:rsidRPr="0033005F">
        <w:rPr>
          <w:rFonts w:ascii="Consolas" w:eastAsia="仿宋" w:hAnsi="Consolas"/>
          <w:sz w:val="24"/>
          <w:szCs w:val="24"/>
        </w:rPr>
        <w:t>简洁的树状显示</w:t>
      </w:r>
      <w:r>
        <w:rPr>
          <w:rFonts w:ascii="Consolas" w:eastAsia="仿宋" w:hAnsi="Consolas" w:hint="eastAsia"/>
          <w:sz w:val="24"/>
          <w:szCs w:val="24"/>
        </w:rPr>
        <w:t>。</w:t>
      </w:r>
      <w:r w:rsidR="0033005F" w:rsidRPr="0033005F">
        <w:rPr>
          <w:rFonts w:ascii="Consolas" w:eastAsia="仿宋" w:hAnsi="Consolas"/>
          <w:sz w:val="24"/>
          <w:szCs w:val="24"/>
        </w:rPr>
        <w:t>相同进程合并显示</w:t>
      </w:r>
      <w:r w:rsidR="0033005F" w:rsidRPr="0033005F">
        <w:rPr>
          <w:rFonts w:ascii="Consolas" w:eastAsia="仿宋" w:hAnsi="Consolas"/>
          <w:sz w:val="24"/>
          <w:szCs w:val="24"/>
        </w:rPr>
        <w:t>(</w:t>
      </w:r>
      <w:r w:rsidR="0033005F" w:rsidRPr="0033005F">
        <w:rPr>
          <w:rFonts w:ascii="Consolas" w:eastAsia="仿宋" w:hAnsi="Consolas"/>
          <w:sz w:val="24"/>
          <w:szCs w:val="24"/>
        </w:rPr>
        <w:t>如多个</w:t>
      </w:r>
      <w:r w:rsidR="0033005F" w:rsidRPr="0033005F">
        <w:rPr>
          <w:rFonts w:ascii="Consolas" w:eastAsia="仿宋" w:hAnsi="Consolas"/>
          <w:sz w:val="24"/>
          <w:szCs w:val="24"/>
        </w:rPr>
        <w:t>bash</w:t>
      </w:r>
      <w:r w:rsidR="0033005F" w:rsidRPr="0033005F">
        <w:rPr>
          <w:rFonts w:ascii="Consolas" w:eastAsia="仿宋" w:hAnsi="Consolas"/>
          <w:sz w:val="24"/>
          <w:szCs w:val="24"/>
        </w:rPr>
        <w:t>实例</w:t>
      </w:r>
      <w:r w:rsidR="0033005F" w:rsidRPr="0033005F">
        <w:rPr>
          <w:rFonts w:ascii="Consolas" w:eastAsia="仿宋" w:hAnsi="Consolas"/>
          <w:sz w:val="24"/>
          <w:szCs w:val="24"/>
        </w:rPr>
        <w:t>)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7D9E17A1" w14:textId="06B4FB71" w:rsidR="0033005F" w:rsidRPr="00413E45" w:rsidRDefault="0033005F" w:rsidP="00413E45">
      <w:pPr>
        <w:pStyle w:val="a8"/>
        <w:numPr>
          <w:ilvl w:val="0"/>
          <w:numId w:val="99"/>
        </w:numPr>
        <w:spacing w:line="400" w:lineRule="exact"/>
        <w:rPr>
          <w:rFonts w:ascii="Consolas" w:eastAsia="仿宋" w:hAnsi="Consolas"/>
          <w:b/>
          <w:bCs/>
          <w:sz w:val="24"/>
          <w:szCs w:val="24"/>
        </w:rPr>
      </w:pPr>
      <w:r w:rsidRPr="00413E45">
        <w:rPr>
          <w:rFonts w:ascii="Consolas" w:eastAsia="仿宋" w:hAnsi="Consolas"/>
          <w:b/>
          <w:bCs/>
          <w:sz w:val="24"/>
          <w:szCs w:val="24"/>
        </w:rPr>
        <w:t>显示</w:t>
      </w:r>
      <w:r w:rsidRPr="00413E45">
        <w:rPr>
          <w:rFonts w:ascii="Consolas" w:eastAsia="仿宋" w:hAnsi="Consolas"/>
          <w:b/>
          <w:bCs/>
          <w:sz w:val="24"/>
          <w:szCs w:val="24"/>
        </w:rPr>
        <w:t>PID</w:t>
      </w:r>
    </w:p>
    <w:p w14:paraId="5BE65C02" w14:textId="781D88E3" w:rsidR="00413E45" w:rsidRPr="00413E45" w:rsidRDefault="0033005F" w:rsidP="0016483B">
      <w:pPr>
        <w:spacing w:line="400" w:lineRule="exact"/>
        <w:ind w:firstLine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  <w:bdr w:val="single" w:sz="4" w:space="0" w:color="auto"/>
        </w:rPr>
        <w:t>pstree -p</w:t>
      </w:r>
    </w:p>
    <w:p w14:paraId="087C441E" w14:textId="2D92C626" w:rsidR="00413E45" w:rsidRDefault="00413E45" w:rsidP="00413E45">
      <w:pPr>
        <w:tabs>
          <w:tab w:val="num" w:pos="720"/>
        </w:tabs>
        <w:ind w:leftChars="150" w:left="315"/>
        <w:rPr>
          <w:rFonts w:ascii="Consolas" w:eastAsia="仿宋" w:hAnsi="Consolas"/>
          <w:sz w:val="24"/>
          <w:szCs w:val="24"/>
        </w:rPr>
      </w:pPr>
      <w:r w:rsidRPr="00413E45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72C869C2" wp14:editId="347C3F9A">
            <wp:extent cx="4864100" cy="1422726"/>
            <wp:effectExtent l="0" t="0" r="0" b="6350"/>
            <wp:docPr id="1704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8210" cy="142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DD8C" w14:textId="0F788E28" w:rsidR="0033005F" w:rsidRPr="0033005F" w:rsidRDefault="00413E45" w:rsidP="00413E45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 w:rsidR="0033005F" w:rsidRPr="0033005F">
        <w:rPr>
          <w:rFonts w:ascii="Consolas" w:eastAsia="仿宋" w:hAnsi="Consolas"/>
          <w:sz w:val="24"/>
          <w:szCs w:val="24"/>
        </w:rPr>
        <w:t>在进程名后显示</w:t>
      </w:r>
      <w:r w:rsidR="0033005F" w:rsidRPr="0033005F">
        <w:rPr>
          <w:rFonts w:ascii="Consolas" w:eastAsia="仿宋" w:hAnsi="Consolas"/>
          <w:sz w:val="24"/>
          <w:szCs w:val="24"/>
        </w:rPr>
        <w:t>PID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5F623EBD" w14:textId="53AEB6F6" w:rsidR="0033005F" w:rsidRPr="00413E45" w:rsidRDefault="0033005F" w:rsidP="00413E45">
      <w:pPr>
        <w:pStyle w:val="a8"/>
        <w:numPr>
          <w:ilvl w:val="0"/>
          <w:numId w:val="96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413E45">
        <w:rPr>
          <w:rFonts w:ascii="Consolas" w:eastAsia="仿宋" w:hAnsi="Consolas"/>
          <w:b/>
          <w:bCs/>
          <w:sz w:val="24"/>
          <w:szCs w:val="24"/>
        </w:rPr>
        <w:t>显示用户</w:t>
      </w:r>
    </w:p>
    <w:p w14:paraId="570DD4AA" w14:textId="77777777" w:rsidR="0033005F" w:rsidRPr="0033005F" w:rsidRDefault="0033005F" w:rsidP="0016483B">
      <w:pPr>
        <w:spacing w:line="400" w:lineRule="exact"/>
        <w:ind w:firstLine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  <w:bdr w:val="single" w:sz="4" w:space="0" w:color="auto"/>
        </w:rPr>
        <w:t>pstree -u</w:t>
      </w:r>
    </w:p>
    <w:p w14:paraId="475B498E" w14:textId="1A353E38" w:rsidR="00413E45" w:rsidRDefault="00413E45" w:rsidP="00413E45">
      <w:pPr>
        <w:tabs>
          <w:tab w:val="num" w:pos="720"/>
        </w:tabs>
        <w:ind w:leftChars="150" w:left="315"/>
        <w:rPr>
          <w:rFonts w:ascii="Consolas" w:eastAsia="仿宋" w:hAnsi="Consolas"/>
          <w:sz w:val="24"/>
          <w:szCs w:val="24"/>
        </w:rPr>
      </w:pPr>
      <w:r w:rsidRPr="00413E45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07A0B520" wp14:editId="307B3496">
            <wp:extent cx="4559300" cy="1747390"/>
            <wp:effectExtent l="0" t="0" r="0" b="5715"/>
            <wp:docPr id="1029023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238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8364" cy="175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6F33" w14:textId="7E1CFEBD" w:rsidR="0033005F" w:rsidRPr="0033005F" w:rsidRDefault="00413E45" w:rsidP="00413E45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 w:rsidR="0033005F" w:rsidRPr="0033005F">
        <w:rPr>
          <w:rFonts w:ascii="Consolas" w:eastAsia="仿宋" w:hAnsi="Consolas"/>
          <w:sz w:val="24"/>
          <w:szCs w:val="24"/>
        </w:rPr>
        <w:t>显示进程所属用户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674AD184" w14:textId="670CD0A2" w:rsidR="0033005F" w:rsidRPr="00413E45" w:rsidRDefault="0033005F" w:rsidP="00413E45">
      <w:pPr>
        <w:pStyle w:val="a8"/>
        <w:numPr>
          <w:ilvl w:val="0"/>
          <w:numId w:val="96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413E45">
        <w:rPr>
          <w:rFonts w:ascii="Consolas" w:eastAsia="仿宋" w:hAnsi="Consolas"/>
          <w:b/>
          <w:bCs/>
          <w:sz w:val="24"/>
          <w:szCs w:val="24"/>
        </w:rPr>
        <w:t>完整命令行</w:t>
      </w:r>
    </w:p>
    <w:p w14:paraId="3C549490" w14:textId="77777777" w:rsidR="0033005F" w:rsidRPr="0033005F" w:rsidRDefault="0033005F" w:rsidP="0016483B">
      <w:pPr>
        <w:spacing w:line="400" w:lineRule="exact"/>
        <w:ind w:firstLine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  <w:bdr w:val="single" w:sz="4" w:space="0" w:color="auto"/>
        </w:rPr>
        <w:t>pstree -a</w:t>
      </w:r>
    </w:p>
    <w:p w14:paraId="161FA932" w14:textId="684242C8" w:rsidR="00413E45" w:rsidRDefault="00413E45" w:rsidP="00413E45">
      <w:pPr>
        <w:tabs>
          <w:tab w:val="num" w:pos="720"/>
        </w:tabs>
        <w:ind w:leftChars="150" w:left="315"/>
        <w:rPr>
          <w:rFonts w:ascii="Consolas" w:eastAsia="仿宋" w:hAnsi="Consolas"/>
          <w:sz w:val="24"/>
          <w:szCs w:val="24"/>
        </w:rPr>
      </w:pPr>
      <w:r w:rsidRPr="00413E45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5108F029" wp14:editId="77F1B3DF">
            <wp:extent cx="4400550" cy="1318660"/>
            <wp:effectExtent l="0" t="0" r="0" b="0"/>
            <wp:docPr id="1724944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448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2942" cy="1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2976" w14:textId="097E5CA1" w:rsidR="0033005F" w:rsidRPr="0033005F" w:rsidRDefault="00413E45" w:rsidP="00413E45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 w:rsidR="0033005F" w:rsidRPr="0033005F">
        <w:rPr>
          <w:rFonts w:ascii="Consolas" w:eastAsia="仿宋" w:hAnsi="Consolas"/>
          <w:sz w:val="24"/>
          <w:szCs w:val="24"/>
        </w:rPr>
        <w:t>显示完整的命令行参数</w:t>
      </w:r>
    </w:p>
    <w:p w14:paraId="4D4762D7" w14:textId="35F44610" w:rsidR="0033005F" w:rsidRPr="00476C87" w:rsidRDefault="0033005F" w:rsidP="00476C87">
      <w:pPr>
        <w:pStyle w:val="a8"/>
        <w:numPr>
          <w:ilvl w:val="0"/>
          <w:numId w:val="96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476C87">
        <w:rPr>
          <w:rFonts w:ascii="Consolas" w:eastAsia="仿宋" w:hAnsi="Consolas"/>
          <w:b/>
          <w:bCs/>
          <w:sz w:val="24"/>
          <w:szCs w:val="24"/>
        </w:rPr>
        <w:t>组合使用</w:t>
      </w:r>
    </w:p>
    <w:p w14:paraId="46A7BD2E" w14:textId="77777777" w:rsidR="0033005F" w:rsidRPr="0033005F" w:rsidRDefault="0033005F" w:rsidP="0016483B">
      <w:pPr>
        <w:spacing w:line="400" w:lineRule="exact"/>
        <w:ind w:firstLine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  <w:bdr w:val="single" w:sz="4" w:space="0" w:color="auto"/>
        </w:rPr>
        <w:t>pstree -pua</w:t>
      </w:r>
    </w:p>
    <w:p w14:paraId="2C1156D8" w14:textId="1DD585FC" w:rsidR="0033005F" w:rsidRPr="0033005F" w:rsidRDefault="0033005F" w:rsidP="00476C87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同时显示</w:t>
      </w:r>
      <w:r w:rsidRPr="0033005F">
        <w:rPr>
          <w:rFonts w:ascii="Consolas" w:eastAsia="仿宋" w:hAnsi="Consolas"/>
          <w:sz w:val="24"/>
          <w:szCs w:val="24"/>
        </w:rPr>
        <w:t>PID</w:t>
      </w:r>
      <w:r w:rsidRPr="0033005F">
        <w:rPr>
          <w:rFonts w:ascii="Consolas" w:eastAsia="仿宋" w:hAnsi="Consolas"/>
          <w:sz w:val="24"/>
          <w:szCs w:val="24"/>
        </w:rPr>
        <w:t>、用户和完整命令行</w:t>
      </w:r>
      <w:r w:rsidR="00476C87">
        <w:rPr>
          <w:rFonts w:ascii="Consolas" w:eastAsia="仿宋" w:hAnsi="Consolas" w:hint="eastAsia"/>
          <w:sz w:val="24"/>
          <w:szCs w:val="24"/>
        </w:rPr>
        <w:t>。</w:t>
      </w:r>
    </w:p>
    <w:p w14:paraId="303D5ABC" w14:textId="051C7468" w:rsidR="0033005F" w:rsidRPr="00476C87" w:rsidRDefault="0033005F" w:rsidP="00476C87">
      <w:pPr>
        <w:pStyle w:val="a8"/>
        <w:numPr>
          <w:ilvl w:val="0"/>
          <w:numId w:val="96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476C87">
        <w:rPr>
          <w:rFonts w:ascii="Consolas" w:eastAsia="仿宋" w:hAnsi="Consolas"/>
          <w:b/>
          <w:bCs/>
          <w:sz w:val="24"/>
          <w:szCs w:val="24"/>
        </w:rPr>
        <w:t>查看特定进程的祖先</w:t>
      </w:r>
    </w:p>
    <w:p w14:paraId="3CCEB5F7" w14:textId="77777777" w:rsidR="0033005F" w:rsidRPr="0033005F" w:rsidRDefault="0033005F" w:rsidP="0016483B">
      <w:pPr>
        <w:spacing w:line="400" w:lineRule="exact"/>
        <w:ind w:firstLine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  <w:bdr w:val="single" w:sz="4" w:space="0" w:color="auto"/>
        </w:rPr>
        <w:t>pstree -ps PID</w:t>
      </w:r>
    </w:p>
    <w:p w14:paraId="61278C23" w14:textId="6778F841" w:rsidR="0033005F" w:rsidRDefault="00476C87" w:rsidP="00476C87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476C87">
        <w:rPr>
          <w:rFonts w:ascii="Consolas" w:eastAsia="仿宋" w:hAnsi="Consolas" w:hint="eastAsia"/>
          <w:sz w:val="24"/>
          <w:szCs w:val="24"/>
        </w:rPr>
        <w:t>用于</w:t>
      </w:r>
      <w:r w:rsidR="0033005F" w:rsidRPr="0033005F">
        <w:rPr>
          <w:rFonts w:ascii="Consolas" w:eastAsia="仿宋" w:hAnsi="Consolas"/>
          <w:sz w:val="24"/>
          <w:szCs w:val="24"/>
        </w:rPr>
        <w:t>查看进程的完整祖先链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63E66EC2" w14:textId="77777777" w:rsidR="00476C87" w:rsidRPr="0033005F" w:rsidRDefault="00476C87" w:rsidP="00476C87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</w:p>
    <w:p w14:paraId="4537F886" w14:textId="3F3F019E" w:rsidR="0033005F" w:rsidRPr="0033005F" w:rsidRDefault="0033005F" w:rsidP="007E69CA">
      <w:pPr>
        <w:pStyle w:val="a8"/>
        <w:numPr>
          <w:ilvl w:val="0"/>
          <w:numId w:val="95"/>
        </w:numPr>
        <w:spacing w:line="400" w:lineRule="exact"/>
        <w:rPr>
          <w:rFonts w:ascii="楷体" w:eastAsia="楷体" w:hAnsi="楷体" w:hint="eastAsia"/>
          <w:sz w:val="28"/>
          <w:szCs w:val="28"/>
        </w:rPr>
      </w:pPr>
      <w:r w:rsidRPr="0033005F">
        <w:rPr>
          <w:rFonts w:ascii="楷体" w:eastAsia="楷体" w:hAnsi="楷体"/>
          <w:sz w:val="28"/>
          <w:szCs w:val="28"/>
        </w:rPr>
        <w:t>方法五: 使用/proc文件系统</w:t>
      </w:r>
    </w:p>
    <w:p w14:paraId="0F461668" w14:textId="77777777" w:rsidR="0033005F" w:rsidRPr="0033005F" w:rsidRDefault="0033005F" w:rsidP="00476C87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/proc</w:t>
      </w:r>
      <w:r w:rsidRPr="0033005F">
        <w:rPr>
          <w:rFonts w:ascii="Consolas" w:eastAsia="仿宋" w:hAnsi="Consolas"/>
          <w:sz w:val="24"/>
          <w:szCs w:val="24"/>
        </w:rPr>
        <w:t>是一个虚拟文件系统</w:t>
      </w:r>
      <w:r w:rsidRPr="0033005F">
        <w:rPr>
          <w:rFonts w:ascii="Consolas" w:eastAsia="仿宋" w:hAnsi="Consolas"/>
          <w:sz w:val="24"/>
          <w:szCs w:val="24"/>
        </w:rPr>
        <w:t>,</w:t>
      </w:r>
      <w:r w:rsidRPr="0033005F">
        <w:rPr>
          <w:rFonts w:ascii="Consolas" w:eastAsia="仿宋" w:hAnsi="Consolas"/>
          <w:sz w:val="24"/>
          <w:szCs w:val="24"/>
        </w:rPr>
        <w:t>提供进程和系统信息的接口。</w:t>
      </w:r>
    </w:p>
    <w:p w14:paraId="0ED65293" w14:textId="57D9044B" w:rsidR="0033005F" w:rsidRPr="00476C87" w:rsidRDefault="0033005F" w:rsidP="00476C87">
      <w:pPr>
        <w:pStyle w:val="a8"/>
        <w:numPr>
          <w:ilvl w:val="0"/>
          <w:numId w:val="101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476C87">
        <w:rPr>
          <w:rFonts w:ascii="Consolas" w:eastAsia="仿宋" w:hAnsi="Consolas"/>
          <w:b/>
          <w:bCs/>
          <w:sz w:val="24"/>
          <w:szCs w:val="24"/>
        </w:rPr>
        <w:t>列出所有进程目录</w:t>
      </w:r>
    </w:p>
    <w:p w14:paraId="4F2A8D1F" w14:textId="77777777" w:rsidR="0033005F" w:rsidRPr="0033005F" w:rsidRDefault="0033005F" w:rsidP="0016483B">
      <w:pPr>
        <w:spacing w:line="400" w:lineRule="exact"/>
        <w:ind w:firstLine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  <w:bdr w:val="single" w:sz="4" w:space="0" w:color="auto"/>
        </w:rPr>
        <w:t>ls /proc | grep -E "^[0-9]+$"</w:t>
      </w:r>
    </w:p>
    <w:p w14:paraId="7A5F6E86" w14:textId="65176766" w:rsidR="00476C87" w:rsidRDefault="0033005F" w:rsidP="00476C87">
      <w:pPr>
        <w:tabs>
          <w:tab w:val="num" w:pos="720"/>
        </w:tabs>
        <w:ind w:leftChars="150" w:left="315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 xml:space="preserve"> </w:t>
      </w:r>
      <w:r w:rsidR="00476C87" w:rsidRPr="00476C87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4DE69084" wp14:editId="0CB99F9D">
            <wp:extent cx="4749800" cy="1127786"/>
            <wp:effectExtent l="0" t="0" r="0" b="0"/>
            <wp:docPr id="1618326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69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6862" cy="113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AF30" w14:textId="213B120F" w:rsidR="0033005F" w:rsidRPr="0033005F" w:rsidRDefault="00476C87" w:rsidP="00476C87">
      <w:pPr>
        <w:tabs>
          <w:tab w:val="num" w:pos="720"/>
        </w:tabs>
        <w:spacing w:line="400" w:lineRule="exact"/>
        <w:ind w:leftChars="150" w:left="315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 w:rsidR="0033005F" w:rsidRPr="0033005F">
        <w:rPr>
          <w:rFonts w:ascii="Consolas" w:eastAsia="仿宋" w:hAnsi="Consolas"/>
          <w:sz w:val="24"/>
          <w:szCs w:val="24"/>
        </w:rPr>
        <w:t>/proc</w:t>
      </w:r>
      <w:r w:rsidR="0033005F" w:rsidRPr="0033005F">
        <w:rPr>
          <w:rFonts w:ascii="Consolas" w:eastAsia="仿宋" w:hAnsi="Consolas"/>
          <w:sz w:val="24"/>
          <w:szCs w:val="24"/>
        </w:rPr>
        <w:t>下的数字目录对应进程</w:t>
      </w:r>
      <w:r w:rsidR="0033005F" w:rsidRPr="0033005F">
        <w:rPr>
          <w:rFonts w:ascii="Consolas" w:eastAsia="仿宋" w:hAnsi="Consolas"/>
          <w:sz w:val="24"/>
          <w:szCs w:val="24"/>
        </w:rPr>
        <w:t>PID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D717E82" w14:textId="744706C4" w:rsidR="0033005F" w:rsidRPr="00476C87" w:rsidRDefault="0033005F" w:rsidP="00476C87">
      <w:pPr>
        <w:pStyle w:val="a8"/>
        <w:numPr>
          <w:ilvl w:val="0"/>
          <w:numId w:val="101"/>
        </w:numPr>
        <w:spacing w:line="400" w:lineRule="exact"/>
        <w:rPr>
          <w:rFonts w:ascii="Consolas" w:eastAsia="仿宋" w:hAnsi="Consolas"/>
          <w:b/>
          <w:bCs/>
          <w:sz w:val="24"/>
          <w:szCs w:val="24"/>
        </w:rPr>
      </w:pPr>
      <w:r w:rsidRPr="00476C87">
        <w:rPr>
          <w:rFonts w:ascii="Consolas" w:eastAsia="仿宋" w:hAnsi="Consolas"/>
          <w:b/>
          <w:bCs/>
          <w:sz w:val="24"/>
          <w:szCs w:val="24"/>
        </w:rPr>
        <w:t>查看特定进程信息</w:t>
      </w:r>
    </w:p>
    <w:p w14:paraId="160F124D" w14:textId="77777777" w:rsidR="0033005F" w:rsidRPr="0033005F" w:rsidRDefault="0033005F" w:rsidP="00476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00" w:lineRule="exact"/>
        <w:ind w:leftChars="200" w:left="420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cat /proc/[PID]/status</w:t>
      </w:r>
    </w:p>
    <w:p w14:paraId="5B3DDBFA" w14:textId="77777777" w:rsidR="0033005F" w:rsidRPr="0033005F" w:rsidRDefault="0033005F" w:rsidP="00476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00" w:lineRule="exact"/>
        <w:ind w:leftChars="200" w:left="420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cat /proc/[PID]/cmdline</w:t>
      </w:r>
    </w:p>
    <w:p w14:paraId="6F2CF503" w14:textId="77777777" w:rsidR="0033005F" w:rsidRPr="0033005F" w:rsidRDefault="0033005F" w:rsidP="00476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00" w:lineRule="exact"/>
        <w:ind w:leftChars="200" w:left="420"/>
        <w:rPr>
          <w:rFonts w:ascii="Consolas" w:eastAsia="仿宋" w:hAnsi="Consolas"/>
          <w:sz w:val="24"/>
          <w:szCs w:val="24"/>
        </w:rPr>
      </w:pPr>
      <w:r w:rsidRPr="0033005F">
        <w:rPr>
          <w:rFonts w:ascii="Consolas" w:eastAsia="仿宋" w:hAnsi="Consolas"/>
          <w:sz w:val="24"/>
          <w:szCs w:val="24"/>
        </w:rPr>
        <w:t>cat /proc/[PID]/stat</w:t>
      </w:r>
    </w:p>
    <w:p w14:paraId="2D8E6D3A" w14:textId="77777777" w:rsidR="00476C87" w:rsidRPr="0033005F" w:rsidRDefault="00476C87" w:rsidP="006F596C">
      <w:pPr>
        <w:spacing w:line="400" w:lineRule="exact"/>
        <w:rPr>
          <w:rFonts w:ascii="Consolas" w:eastAsia="仿宋" w:hAnsi="Consolas"/>
          <w:sz w:val="24"/>
          <w:szCs w:val="24"/>
        </w:rPr>
      </w:pPr>
    </w:p>
    <w:p w14:paraId="04177C3A" w14:textId="46037896" w:rsidR="0033005F" w:rsidRPr="0033005F" w:rsidRDefault="0033005F" w:rsidP="0033005F">
      <w:pPr>
        <w:spacing w:line="400" w:lineRule="exact"/>
        <w:rPr>
          <w:rFonts w:ascii="楷体" w:eastAsia="楷体" w:hAnsi="楷体" w:hint="eastAsia"/>
          <w:sz w:val="28"/>
          <w:szCs w:val="28"/>
        </w:rPr>
      </w:pPr>
      <w:r w:rsidRPr="0033005F">
        <w:rPr>
          <w:rFonts w:ascii="楷体" w:eastAsia="楷体" w:hAnsi="楷体"/>
          <w:sz w:val="28"/>
          <w:szCs w:val="28"/>
        </w:rPr>
        <w:t>方法总结</w:t>
      </w:r>
      <w:r w:rsidR="006F596C">
        <w:rPr>
          <w:rFonts w:ascii="楷体" w:eastAsia="楷体" w:hAnsi="楷体" w:hint="eastAsia"/>
          <w:sz w:val="28"/>
          <w:szCs w:val="28"/>
        </w:rPr>
        <w:t>：</w:t>
      </w:r>
    </w:p>
    <w:tbl>
      <w:tblPr>
        <w:tblW w:w="0" w:type="auto"/>
        <w:tblCellSpacing w:w="15" w:type="dxa"/>
        <w:tblInd w:w="6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409"/>
        <w:gridCol w:w="3681"/>
        <w:gridCol w:w="101"/>
      </w:tblGrid>
      <w:tr w:rsidR="006F596C" w:rsidRPr="0033005F" w14:paraId="1EEE4C7C" w14:textId="77777777" w:rsidTr="006F596C">
        <w:trPr>
          <w:tblHeader/>
          <w:tblCellSpacing w:w="15" w:type="dxa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057652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b/>
                <w:bCs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b/>
                <w:bCs/>
                <w:sz w:val="24"/>
                <w:szCs w:val="24"/>
              </w:rPr>
              <w:t>方法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98D293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b/>
                <w:bCs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b/>
                <w:bCs/>
                <w:sz w:val="24"/>
                <w:szCs w:val="24"/>
              </w:rPr>
              <w:t>命令示例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1D32060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b/>
                <w:bCs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b/>
                <w:bCs/>
                <w:sz w:val="24"/>
                <w:szCs w:val="24"/>
              </w:rPr>
              <w:t>特点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8DEDF2" w14:textId="732797E9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b/>
                <w:bCs/>
                <w:sz w:val="24"/>
                <w:szCs w:val="24"/>
              </w:rPr>
            </w:pPr>
          </w:p>
        </w:tc>
      </w:tr>
      <w:tr w:rsidR="006F596C" w:rsidRPr="0033005F" w14:paraId="2C202CA0" w14:textId="77777777" w:rsidTr="006F596C">
        <w:trPr>
          <w:tblCellSpacing w:w="15" w:type="dxa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F8F648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sz w:val="24"/>
                <w:szCs w:val="24"/>
              </w:rPr>
              <w:t>ps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80CFBB4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sz w:val="24"/>
                <w:szCs w:val="24"/>
              </w:rPr>
              <w:t>ps -aux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20F02B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sz w:val="24"/>
                <w:szCs w:val="24"/>
              </w:rPr>
              <w:t>静态快照</w:t>
            </w:r>
            <w:r w:rsidRPr="0033005F">
              <w:rPr>
                <w:rFonts w:ascii="Consolas" w:eastAsia="楷体" w:hAnsi="Consolas"/>
                <w:sz w:val="24"/>
                <w:szCs w:val="24"/>
              </w:rPr>
              <w:t>,</w:t>
            </w:r>
            <w:r w:rsidRPr="0033005F">
              <w:rPr>
                <w:rFonts w:ascii="Consolas" w:eastAsia="楷体" w:hAnsi="Consolas"/>
                <w:sz w:val="24"/>
                <w:szCs w:val="24"/>
              </w:rPr>
              <w:t>选项丰富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AA247" w14:textId="50FBBFB4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</w:p>
        </w:tc>
      </w:tr>
      <w:tr w:rsidR="006F596C" w:rsidRPr="0033005F" w14:paraId="547A09AF" w14:textId="77777777" w:rsidTr="006F596C">
        <w:trPr>
          <w:tblCellSpacing w:w="15" w:type="dxa"/>
        </w:trPr>
        <w:tc>
          <w:tcPr>
            <w:tcW w:w="2082" w:type="dxa"/>
            <w:tcBorders>
              <w:left w:val="single" w:sz="4" w:space="0" w:color="auto"/>
            </w:tcBorders>
            <w:vAlign w:val="center"/>
            <w:hideMark/>
          </w:tcPr>
          <w:p w14:paraId="695CBDC1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sz w:val="24"/>
                <w:szCs w:val="24"/>
              </w:rPr>
              <w:t>top/htop</w:t>
            </w:r>
          </w:p>
        </w:tc>
        <w:tc>
          <w:tcPr>
            <w:tcW w:w="2379" w:type="dxa"/>
            <w:tcBorders>
              <w:left w:val="single" w:sz="4" w:space="0" w:color="auto"/>
            </w:tcBorders>
            <w:vAlign w:val="center"/>
            <w:hideMark/>
          </w:tcPr>
          <w:p w14:paraId="25E887D5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sz w:val="24"/>
                <w:szCs w:val="24"/>
              </w:rPr>
              <w:t>top</w:t>
            </w:r>
          </w:p>
        </w:tc>
        <w:tc>
          <w:tcPr>
            <w:tcW w:w="3651" w:type="dxa"/>
            <w:tcBorders>
              <w:left w:val="single" w:sz="4" w:space="0" w:color="auto"/>
            </w:tcBorders>
            <w:vAlign w:val="center"/>
            <w:hideMark/>
          </w:tcPr>
          <w:p w14:paraId="64AFAD60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sz w:val="24"/>
                <w:szCs w:val="24"/>
              </w:rPr>
              <w:t>实时动态</w:t>
            </w:r>
            <w:r w:rsidRPr="0033005F">
              <w:rPr>
                <w:rFonts w:ascii="Consolas" w:eastAsia="楷体" w:hAnsi="Consolas"/>
                <w:sz w:val="24"/>
                <w:szCs w:val="24"/>
              </w:rPr>
              <w:t>,</w:t>
            </w:r>
            <w:r w:rsidRPr="0033005F">
              <w:rPr>
                <w:rFonts w:ascii="Consolas" w:eastAsia="楷体" w:hAnsi="Consolas"/>
                <w:sz w:val="24"/>
                <w:szCs w:val="24"/>
              </w:rPr>
              <w:t>交互式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B2227" w14:textId="64F6322E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</w:p>
        </w:tc>
      </w:tr>
      <w:tr w:rsidR="006F596C" w:rsidRPr="0033005F" w14:paraId="1A2470C2" w14:textId="77777777" w:rsidTr="006F596C">
        <w:trPr>
          <w:tblCellSpacing w:w="15" w:type="dxa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8D25E68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sz w:val="24"/>
                <w:szCs w:val="24"/>
              </w:rPr>
              <w:t>pstree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7CA1D5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sz w:val="24"/>
                <w:szCs w:val="24"/>
              </w:rPr>
              <w:t>pstree -p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D59515A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sz w:val="24"/>
                <w:szCs w:val="24"/>
              </w:rPr>
              <w:t>树状结构</w:t>
            </w:r>
            <w:r w:rsidRPr="0033005F">
              <w:rPr>
                <w:rFonts w:ascii="Consolas" w:eastAsia="楷体" w:hAnsi="Consolas"/>
                <w:sz w:val="24"/>
                <w:szCs w:val="24"/>
              </w:rPr>
              <w:t>,</w:t>
            </w:r>
            <w:r w:rsidRPr="0033005F">
              <w:rPr>
                <w:rFonts w:ascii="Consolas" w:eastAsia="楷体" w:hAnsi="Consolas"/>
                <w:sz w:val="24"/>
                <w:szCs w:val="24"/>
              </w:rPr>
              <w:t>层次清晰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92D5E5" w14:textId="53F00E1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</w:p>
        </w:tc>
      </w:tr>
      <w:tr w:rsidR="006F596C" w:rsidRPr="0033005F" w14:paraId="2F82CEC4" w14:textId="77777777" w:rsidTr="006F596C">
        <w:trPr>
          <w:tblCellSpacing w:w="15" w:type="dxa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068FA8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sz w:val="24"/>
                <w:szCs w:val="24"/>
              </w:rPr>
              <w:t>/proc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C1D6F5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sz w:val="24"/>
                <w:szCs w:val="24"/>
              </w:rPr>
              <w:t>ls /proc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0602DF5" w14:textId="77777777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  <w:r w:rsidRPr="0033005F">
              <w:rPr>
                <w:rFonts w:ascii="Consolas" w:eastAsia="楷体" w:hAnsi="Consolas"/>
                <w:sz w:val="24"/>
                <w:szCs w:val="24"/>
              </w:rPr>
              <w:t>底层接口</w:t>
            </w:r>
            <w:r w:rsidRPr="0033005F">
              <w:rPr>
                <w:rFonts w:ascii="Consolas" w:eastAsia="楷体" w:hAnsi="Consolas"/>
                <w:sz w:val="24"/>
                <w:szCs w:val="24"/>
              </w:rPr>
              <w:t>,</w:t>
            </w:r>
            <w:r w:rsidRPr="0033005F">
              <w:rPr>
                <w:rFonts w:ascii="Consolas" w:eastAsia="楷体" w:hAnsi="Consolas"/>
                <w:sz w:val="24"/>
                <w:szCs w:val="24"/>
              </w:rPr>
              <w:t>信息详细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B5EC" w14:textId="3B595A1A" w:rsidR="0033005F" w:rsidRPr="0033005F" w:rsidRDefault="0033005F" w:rsidP="006F596C">
            <w:pPr>
              <w:spacing w:line="400" w:lineRule="exact"/>
              <w:jc w:val="center"/>
              <w:rPr>
                <w:rFonts w:ascii="Consolas" w:eastAsia="楷体" w:hAnsi="Consolas"/>
                <w:sz w:val="24"/>
                <w:szCs w:val="24"/>
              </w:rPr>
            </w:pPr>
          </w:p>
        </w:tc>
      </w:tr>
    </w:tbl>
    <w:p w14:paraId="0543D7A2" w14:textId="77777777" w:rsidR="007257EA" w:rsidRPr="0033005F" w:rsidRDefault="007257EA" w:rsidP="007257EA"/>
    <w:p w14:paraId="7AD484C7" w14:textId="41DE5227" w:rsidR="00C63CF6" w:rsidRPr="0028011D" w:rsidRDefault="0016483B" w:rsidP="0028011D">
      <w:pPr>
        <w:keepNext/>
        <w:keepLines/>
        <w:spacing w:before="160" w:after="80" w:line="400" w:lineRule="exact"/>
        <w:ind w:left="113"/>
        <w:outlineLvl w:val="1"/>
        <w:rPr>
          <w:rFonts w:ascii="Candara Light" w:eastAsia="楷体" w:hAnsi="Candara Light"/>
          <w:color w:val="000000" w:themeColor="text1"/>
          <w:sz w:val="28"/>
          <w:szCs w:val="32"/>
        </w:rPr>
      </w:pPr>
      <w:r>
        <w:rPr>
          <w:rFonts w:ascii="Candara Light" w:eastAsia="楷体" w:hAnsi="Candara Light" w:hint="eastAsia"/>
          <w:color w:val="000000" w:themeColor="text1"/>
          <w:sz w:val="28"/>
          <w:szCs w:val="32"/>
        </w:rPr>
        <w:t>4.4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执行下列命令和操作：</w:t>
      </w:r>
    </w:p>
    <w:p w14:paraId="45F6BEB4" w14:textId="42ADEAE9" w:rsidR="00C63CF6" w:rsidRPr="00C63CF6" w:rsidRDefault="00C63CF6" w:rsidP="00C63CF6">
      <w:pPr>
        <w:spacing w:line="400" w:lineRule="exact"/>
        <w:ind w:left="360"/>
        <w:rPr>
          <w:rStyle w:val="a9"/>
          <w:rFonts w:ascii="Consolas" w:hAnsi="Consolas"/>
        </w:rPr>
      </w:pPr>
      <w:r w:rsidRPr="00C63CF6">
        <w:rPr>
          <w:rStyle w:val="a9"/>
          <w:rFonts w:ascii="Consolas" w:hAnsi="Consolas"/>
        </w:rPr>
        <w:t>$</w:t>
      </w:r>
      <w:r w:rsidR="00655565">
        <w:rPr>
          <w:rStyle w:val="a9"/>
          <w:rFonts w:ascii="Consolas" w:hAnsi="Consolas" w:hint="eastAsia"/>
        </w:rPr>
        <w:t xml:space="preserve"> </w:t>
      </w:r>
      <w:r w:rsidRPr="00C63CF6">
        <w:rPr>
          <w:rStyle w:val="a9"/>
          <w:rFonts w:ascii="Consolas" w:hAnsi="Consolas"/>
        </w:rPr>
        <w:t>sleep180</w:t>
      </w:r>
    </w:p>
    <w:p w14:paraId="25FED556" w14:textId="77777777" w:rsidR="00C63CF6" w:rsidRPr="00C63CF6" w:rsidRDefault="00C63CF6" w:rsidP="00C63CF6">
      <w:pPr>
        <w:spacing w:line="400" w:lineRule="exact"/>
        <w:ind w:left="360"/>
        <w:rPr>
          <w:rStyle w:val="a9"/>
          <w:rFonts w:ascii="Consolas" w:hAnsi="Consolas"/>
        </w:rPr>
      </w:pPr>
      <w:r w:rsidRPr="00C63CF6">
        <w:rPr>
          <w:rStyle w:val="a9"/>
          <w:rFonts w:ascii="Consolas" w:hAnsi="Consolas"/>
        </w:rPr>
        <w:t>^Z</w:t>
      </w:r>
    </w:p>
    <w:p w14:paraId="3C4B04D5" w14:textId="2519B926" w:rsidR="00C63CF6" w:rsidRPr="00C63CF6" w:rsidRDefault="00C63CF6" w:rsidP="00C63CF6">
      <w:pPr>
        <w:spacing w:line="400" w:lineRule="exact"/>
        <w:ind w:left="360"/>
        <w:rPr>
          <w:rStyle w:val="a9"/>
          <w:rFonts w:ascii="Consolas" w:hAnsi="Consolas"/>
        </w:rPr>
      </w:pPr>
      <w:r w:rsidRPr="00C63CF6">
        <w:rPr>
          <w:rStyle w:val="a9"/>
          <w:rFonts w:ascii="Consolas" w:hAnsi="Consolas"/>
        </w:rPr>
        <w:t>$</w:t>
      </w:r>
      <w:r w:rsidR="00655565">
        <w:rPr>
          <w:rStyle w:val="a9"/>
          <w:rFonts w:ascii="Consolas" w:hAnsi="Consolas" w:hint="eastAsia"/>
        </w:rPr>
        <w:t xml:space="preserve"> </w:t>
      </w:r>
      <w:r w:rsidRPr="00C63CF6">
        <w:rPr>
          <w:rStyle w:val="a9"/>
          <w:rFonts w:ascii="Consolas" w:hAnsi="Consolas"/>
        </w:rPr>
        <w:t>jobs</w:t>
      </w:r>
    </w:p>
    <w:p w14:paraId="250528E3" w14:textId="173D7066" w:rsidR="00C63CF6" w:rsidRPr="00C63CF6" w:rsidRDefault="00C63CF6" w:rsidP="00C63CF6">
      <w:pPr>
        <w:spacing w:line="400" w:lineRule="exact"/>
        <w:ind w:left="360"/>
        <w:rPr>
          <w:rStyle w:val="a9"/>
          <w:rFonts w:ascii="Consolas" w:hAnsi="Consolas"/>
        </w:rPr>
      </w:pPr>
      <w:r w:rsidRPr="00C63CF6">
        <w:rPr>
          <w:rStyle w:val="a9"/>
          <w:rFonts w:ascii="Consolas" w:hAnsi="Consolas"/>
        </w:rPr>
        <w:t>$</w:t>
      </w:r>
      <w:r w:rsidR="00655565">
        <w:rPr>
          <w:rStyle w:val="a9"/>
          <w:rFonts w:ascii="Consolas" w:hAnsi="Consolas" w:hint="eastAsia"/>
        </w:rPr>
        <w:t xml:space="preserve"> </w:t>
      </w:r>
      <w:r w:rsidRPr="00C63CF6">
        <w:rPr>
          <w:rStyle w:val="a9"/>
          <w:rFonts w:ascii="Consolas" w:hAnsi="Consolas"/>
        </w:rPr>
        <w:t>sleep 240&amp;</w:t>
      </w:r>
    </w:p>
    <w:p w14:paraId="51FE4735" w14:textId="2B0DB29A" w:rsidR="00C63CF6" w:rsidRPr="00C63CF6" w:rsidRDefault="00C63CF6" w:rsidP="00C63CF6">
      <w:pPr>
        <w:spacing w:line="400" w:lineRule="exact"/>
        <w:ind w:left="360"/>
        <w:rPr>
          <w:rStyle w:val="a9"/>
          <w:rFonts w:ascii="Consolas" w:hAnsi="Consolas"/>
        </w:rPr>
      </w:pPr>
      <w:r w:rsidRPr="00C63CF6">
        <w:rPr>
          <w:rStyle w:val="a9"/>
          <w:rFonts w:ascii="Consolas" w:hAnsi="Consolas"/>
        </w:rPr>
        <w:t>$</w:t>
      </w:r>
      <w:r w:rsidR="00655565">
        <w:rPr>
          <w:rStyle w:val="a9"/>
          <w:rFonts w:ascii="Consolas" w:hAnsi="Consolas" w:hint="eastAsia"/>
        </w:rPr>
        <w:t xml:space="preserve"> </w:t>
      </w:r>
      <w:r w:rsidRPr="00C63CF6">
        <w:rPr>
          <w:rStyle w:val="a9"/>
          <w:rFonts w:ascii="Consolas" w:hAnsi="Consolas"/>
        </w:rPr>
        <w:t>sleep 300&amp;</w:t>
      </w:r>
    </w:p>
    <w:p w14:paraId="22FEA5AE" w14:textId="4789849A" w:rsidR="00C63CF6" w:rsidRPr="00C63CF6" w:rsidRDefault="00C63CF6" w:rsidP="00C63CF6">
      <w:pPr>
        <w:spacing w:line="400" w:lineRule="exact"/>
        <w:ind w:left="360"/>
        <w:rPr>
          <w:rStyle w:val="a9"/>
          <w:rFonts w:ascii="Consolas" w:hAnsi="Consolas"/>
        </w:rPr>
      </w:pPr>
      <w:r w:rsidRPr="00C63CF6">
        <w:rPr>
          <w:rStyle w:val="a9"/>
          <w:rFonts w:ascii="Consolas" w:hAnsi="Consolas"/>
        </w:rPr>
        <w:t>$</w:t>
      </w:r>
      <w:r w:rsidR="00655565">
        <w:rPr>
          <w:rStyle w:val="a9"/>
          <w:rFonts w:ascii="Consolas" w:hAnsi="Consolas" w:hint="eastAsia"/>
        </w:rPr>
        <w:t xml:space="preserve"> </w:t>
      </w:r>
      <w:r w:rsidRPr="00C63CF6">
        <w:rPr>
          <w:rStyle w:val="a9"/>
          <w:rFonts w:ascii="Consolas" w:hAnsi="Consolas"/>
        </w:rPr>
        <w:t>sleep 330&amp;</w:t>
      </w:r>
    </w:p>
    <w:p w14:paraId="1E26CD7E" w14:textId="01B0ECCE" w:rsidR="00C63CF6" w:rsidRPr="00C63CF6" w:rsidRDefault="00C63CF6" w:rsidP="00C63CF6">
      <w:pPr>
        <w:spacing w:line="400" w:lineRule="exact"/>
        <w:ind w:left="360"/>
        <w:rPr>
          <w:rStyle w:val="a9"/>
          <w:rFonts w:ascii="Consolas" w:hAnsi="Consolas"/>
        </w:rPr>
      </w:pPr>
      <w:r w:rsidRPr="00C63CF6">
        <w:rPr>
          <w:rStyle w:val="a9"/>
          <w:rFonts w:ascii="Consolas" w:hAnsi="Consolas"/>
        </w:rPr>
        <w:t>$</w:t>
      </w:r>
      <w:r w:rsidR="00655565">
        <w:rPr>
          <w:rStyle w:val="a9"/>
          <w:rFonts w:ascii="Consolas" w:hAnsi="Consolas" w:hint="eastAsia"/>
        </w:rPr>
        <w:t xml:space="preserve"> </w:t>
      </w:r>
      <w:r w:rsidRPr="00C63CF6">
        <w:rPr>
          <w:rStyle w:val="a9"/>
          <w:rFonts w:ascii="Consolas" w:hAnsi="Consolas"/>
        </w:rPr>
        <w:t>sleep 630&amp;</w:t>
      </w:r>
    </w:p>
    <w:p w14:paraId="51A626FA" w14:textId="7B793AAD" w:rsidR="00C63CF6" w:rsidRPr="00C63CF6" w:rsidRDefault="00C63CF6" w:rsidP="00C63CF6">
      <w:pPr>
        <w:spacing w:line="400" w:lineRule="exact"/>
        <w:ind w:left="360"/>
        <w:rPr>
          <w:rStyle w:val="a9"/>
          <w:rFonts w:ascii="Consolas" w:hAnsi="Consolas"/>
        </w:rPr>
      </w:pPr>
      <w:r w:rsidRPr="00C63CF6">
        <w:rPr>
          <w:rStyle w:val="a9"/>
          <w:rFonts w:ascii="Consolas" w:hAnsi="Consolas"/>
        </w:rPr>
        <w:t>$</w:t>
      </w:r>
      <w:r w:rsidR="00655565">
        <w:rPr>
          <w:rStyle w:val="a9"/>
          <w:rFonts w:ascii="Consolas" w:hAnsi="Consolas" w:hint="eastAsia"/>
        </w:rPr>
        <w:t xml:space="preserve"> </w:t>
      </w:r>
      <w:r w:rsidRPr="00C63CF6">
        <w:rPr>
          <w:rStyle w:val="a9"/>
          <w:rFonts w:ascii="Consolas" w:hAnsi="Consolas"/>
        </w:rPr>
        <w:t>jobs</w:t>
      </w:r>
    </w:p>
    <w:p w14:paraId="6E32143E" w14:textId="74CD069E" w:rsidR="00C63CF6" w:rsidRPr="00C63CF6" w:rsidRDefault="00C63CF6" w:rsidP="00C63CF6">
      <w:pPr>
        <w:spacing w:line="400" w:lineRule="exact"/>
        <w:ind w:left="360"/>
        <w:rPr>
          <w:rStyle w:val="a9"/>
          <w:rFonts w:ascii="Consolas" w:hAnsi="Consolas"/>
        </w:rPr>
      </w:pPr>
      <w:r w:rsidRPr="00C63CF6">
        <w:rPr>
          <w:rStyle w:val="a9"/>
          <w:rFonts w:ascii="Consolas" w:hAnsi="Consolas"/>
        </w:rPr>
        <w:t>$</w:t>
      </w:r>
      <w:r w:rsidR="00655565">
        <w:rPr>
          <w:rStyle w:val="a9"/>
          <w:rFonts w:ascii="Consolas" w:hAnsi="Consolas" w:hint="eastAsia"/>
        </w:rPr>
        <w:t xml:space="preserve"> </w:t>
      </w:r>
      <w:r w:rsidRPr="00C63CF6">
        <w:rPr>
          <w:rStyle w:val="a9"/>
          <w:rFonts w:ascii="Consolas" w:hAnsi="Consolas"/>
        </w:rPr>
        <w:t>fg 4</w:t>
      </w:r>
    </w:p>
    <w:p w14:paraId="123F7D0C" w14:textId="77777777" w:rsidR="00C63CF6" w:rsidRPr="00C63CF6" w:rsidRDefault="00C63CF6" w:rsidP="00C63CF6">
      <w:pPr>
        <w:spacing w:line="400" w:lineRule="exact"/>
        <w:ind w:left="360"/>
        <w:rPr>
          <w:rStyle w:val="a9"/>
          <w:rFonts w:ascii="Consolas" w:hAnsi="Consolas"/>
        </w:rPr>
      </w:pPr>
      <w:r w:rsidRPr="00C63CF6">
        <w:rPr>
          <w:rStyle w:val="a9"/>
          <w:rFonts w:ascii="Consolas" w:hAnsi="Consolas"/>
        </w:rPr>
        <w:t>^C</w:t>
      </w:r>
    </w:p>
    <w:p w14:paraId="28ACE5D7" w14:textId="7883D168" w:rsidR="00C63CF6" w:rsidRPr="00C63CF6" w:rsidRDefault="00C63CF6" w:rsidP="00C63CF6">
      <w:pPr>
        <w:spacing w:line="400" w:lineRule="exact"/>
        <w:ind w:left="360"/>
        <w:rPr>
          <w:rStyle w:val="a9"/>
          <w:rFonts w:ascii="Consolas" w:hAnsi="Consolas"/>
        </w:rPr>
      </w:pPr>
      <w:r w:rsidRPr="00C63CF6">
        <w:rPr>
          <w:rStyle w:val="a9"/>
          <w:rFonts w:ascii="Consolas" w:hAnsi="Consolas"/>
        </w:rPr>
        <w:t>$</w:t>
      </w:r>
      <w:r w:rsidR="00655565">
        <w:rPr>
          <w:rStyle w:val="a9"/>
          <w:rFonts w:ascii="Consolas" w:hAnsi="Consolas" w:hint="eastAsia"/>
        </w:rPr>
        <w:t xml:space="preserve"> </w:t>
      </w:r>
      <w:r w:rsidRPr="00C63CF6">
        <w:rPr>
          <w:rStyle w:val="a9"/>
          <w:rFonts w:ascii="Consolas" w:hAnsi="Consolas"/>
        </w:rPr>
        <w:t>bg 1</w:t>
      </w:r>
    </w:p>
    <w:p w14:paraId="0BFA3097" w14:textId="74058647" w:rsidR="00C63CF6" w:rsidRPr="00C63CF6" w:rsidRDefault="00C63CF6" w:rsidP="00C63CF6">
      <w:pPr>
        <w:spacing w:line="400" w:lineRule="exact"/>
        <w:ind w:left="360"/>
        <w:rPr>
          <w:rStyle w:val="a9"/>
          <w:rFonts w:ascii="Consolas" w:hAnsi="Consolas"/>
        </w:rPr>
      </w:pPr>
      <w:r w:rsidRPr="00C63CF6">
        <w:rPr>
          <w:rStyle w:val="a9"/>
          <w:rFonts w:ascii="Consolas" w:hAnsi="Consolas"/>
        </w:rPr>
        <w:t>$</w:t>
      </w:r>
      <w:r w:rsidR="00655565">
        <w:rPr>
          <w:rStyle w:val="a9"/>
          <w:rFonts w:ascii="Consolas" w:hAnsi="Consolas" w:hint="eastAsia"/>
        </w:rPr>
        <w:t xml:space="preserve"> </w:t>
      </w:r>
      <w:r w:rsidRPr="00C63CF6">
        <w:rPr>
          <w:rStyle w:val="a9"/>
          <w:rFonts w:ascii="Consolas" w:hAnsi="Consolas"/>
        </w:rPr>
        <w:t>kill 5</w:t>
      </w:r>
    </w:p>
    <w:p w14:paraId="1826CF46" w14:textId="77777777" w:rsidR="00C63CF6" w:rsidRDefault="00C63CF6" w:rsidP="00C63CF6">
      <w:pPr>
        <w:spacing w:line="400" w:lineRule="exact"/>
        <w:ind w:left="360"/>
        <w:rPr>
          <w:rFonts w:ascii="Consolas" w:eastAsia="仿宋" w:hAnsi="Consolas"/>
          <w:sz w:val="24"/>
          <w:szCs w:val="24"/>
        </w:rPr>
      </w:pPr>
      <w:r w:rsidRPr="00C63CF6">
        <w:rPr>
          <w:rFonts w:ascii="Consolas" w:eastAsia="仿宋" w:hAnsi="Consolas"/>
          <w:sz w:val="24"/>
          <w:szCs w:val="24"/>
        </w:rPr>
        <w:t>解释命令的作用和执行结果。</w:t>
      </w:r>
    </w:p>
    <w:p w14:paraId="7FA601C8" w14:textId="19039408" w:rsidR="0053057F" w:rsidRDefault="0053057F" w:rsidP="0053057F">
      <w:pPr>
        <w:ind w:left="357"/>
        <w:rPr>
          <w:rFonts w:ascii="Consolas" w:eastAsia="仿宋" w:hAnsi="Consolas"/>
          <w:b/>
          <w:sz w:val="24"/>
          <w:szCs w:val="24"/>
        </w:rPr>
      </w:pPr>
      <w:r w:rsidRPr="0053057F">
        <w:rPr>
          <w:rFonts w:ascii="Consolas" w:eastAsia="仿宋" w:hAnsi="Consolas"/>
          <w:b/>
          <w:noProof/>
          <w:sz w:val="24"/>
          <w:szCs w:val="24"/>
        </w:rPr>
        <w:drawing>
          <wp:inline distT="0" distB="0" distL="0" distR="0" wp14:anchorId="3952B3AD" wp14:editId="7E05FC39">
            <wp:extent cx="3700694" cy="4362450"/>
            <wp:effectExtent l="0" t="0" r="0" b="0"/>
            <wp:docPr id="451271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717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444" cy="436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179F" w14:textId="5FFE340D" w:rsidR="0053057F" w:rsidRDefault="0053057F" w:rsidP="0053057F">
      <w:pPr>
        <w:spacing w:line="400" w:lineRule="exact"/>
        <w:ind w:left="357"/>
        <w:rPr>
          <w:rFonts w:ascii="Consolas" w:eastAsia="仿宋" w:hAnsi="Consolas"/>
          <w:bCs/>
          <w:sz w:val="24"/>
          <w:szCs w:val="24"/>
        </w:rPr>
      </w:pPr>
      <w:r w:rsidRPr="0053057F">
        <w:rPr>
          <w:rFonts w:ascii="Consolas" w:eastAsia="仿宋" w:hAnsi="Consolas" w:hint="eastAsia"/>
          <w:bCs/>
          <w:sz w:val="24"/>
          <w:szCs w:val="24"/>
        </w:rPr>
        <w:t>如图为运行结果。</w:t>
      </w:r>
    </w:p>
    <w:p w14:paraId="7D1AE410" w14:textId="4D3647F4" w:rsidR="0053057F" w:rsidRPr="00252757" w:rsidRDefault="0053057F" w:rsidP="0053057F">
      <w:pPr>
        <w:spacing w:line="400" w:lineRule="exact"/>
        <w:ind w:left="357"/>
        <w:rPr>
          <w:rFonts w:ascii="Consolas" w:eastAsia="仿宋" w:hAnsi="Consolas"/>
          <w:b/>
          <w:sz w:val="24"/>
          <w:szCs w:val="24"/>
        </w:rPr>
      </w:pPr>
      <w:r w:rsidRPr="00252757">
        <w:rPr>
          <w:rFonts w:ascii="Consolas" w:eastAsia="仿宋" w:hAnsi="Consolas" w:hint="eastAsia"/>
          <w:b/>
          <w:sz w:val="24"/>
          <w:szCs w:val="24"/>
        </w:rPr>
        <w:t>以下为对</w:t>
      </w:r>
      <w:r w:rsidRPr="00252757">
        <w:rPr>
          <w:rFonts w:ascii="Consolas" w:eastAsia="仿宋" w:hAnsi="Consolas"/>
          <w:b/>
          <w:sz w:val="24"/>
          <w:szCs w:val="24"/>
        </w:rPr>
        <w:t>命令的作用和执行结果</w:t>
      </w:r>
      <w:r w:rsidRPr="00252757">
        <w:rPr>
          <w:rFonts w:ascii="Consolas" w:eastAsia="仿宋" w:hAnsi="Consolas" w:hint="eastAsia"/>
          <w:b/>
          <w:sz w:val="24"/>
          <w:szCs w:val="24"/>
        </w:rPr>
        <w:t>的具体解释。</w:t>
      </w:r>
    </w:p>
    <w:p w14:paraId="688C2CAA" w14:textId="257591B8" w:rsidR="00252757" w:rsidRPr="009B533E" w:rsidRDefault="00252757" w:rsidP="009B533E">
      <w:pPr>
        <w:pStyle w:val="a8"/>
        <w:numPr>
          <w:ilvl w:val="0"/>
          <w:numId w:val="106"/>
        </w:numPr>
        <w:spacing w:line="400" w:lineRule="exact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</w:t>
      </w:r>
      <w:r w:rsidRPr="00877977">
        <w:rPr>
          <w:rFonts w:ascii="Consolas" w:eastAsia="仿宋" w:hAnsi="Consolas"/>
          <w:bCs/>
          <w:sz w:val="24"/>
          <w:szCs w:val="24"/>
          <w:bdr w:val="single" w:sz="4" w:space="0" w:color="auto"/>
        </w:rPr>
        <w:t>sleep 180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1581A089" w14:textId="77777777" w:rsidR="009B533E" w:rsidRDefault="00252757" w:rsidP="00877977">
      <w:pPr>
        <w:pStyle w:val="a8"/>
        <w:numPr>
          <w:ilvl w:val="0"/>
          <w:numId w:val="107"/>
        </w:numPr>
        <w:spacing w:line="400" w:lineRule="exact"/>
        <w:ind w:leftChars="380" w:left="1240" w:hanging="442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命令的作用</w:t>
      </w:r>
      <w:r w:rsidR="009B533E">
        <w:rPr>
          <w:rFonts w:ascii="Consolas" w:eastAsia="仿宋" w:hAnsi="Consolas" w:hint="eastAsia"/>
          <w:bCs/>
          <w:sz w:val="24"/>
          <w:szCs w:val="24"/>
        </w:rPr>
        <w:t>:</w:t>
      </w:r>
    </w:p>
    <w:p w14:paraId="34112066" w14:textId="66C10249" w:rsidR="009B533E" w:rsidRPr="009B533E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睡眠</w:t>
      </w:r>
      <w:r w:rsidRPr="009B533E">
        <w:rPr>
          <w:rFonts w:ascii="Consolas" w:eastAsia="仿宋" w:hAnsi="Consolas" w:hint="eastAsia"/>
          <w:bCs/>
          <w:sz w:val="24"/>
          <w:szCs w:val="24"/>
        </w:rPr>
        <w:t>180</w:t>
      </w:r>
      <w:r w:rsidRPr="009B533E">
        <w:rPr>
          <w:rFonts w:ascii="Consolas" w:eastAsia="仿宋" w:hAnsi="Consolas" w:hint="eastAsia"/>
          <w:bCs/>
          <w:sz w:val="24"/>
          <w:szCs w:val="24"/>
        </w:rPr>
        <w:t>秒</w:t>
      </w:r>
      <w:r w:rsidRPr="009B533E"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7F735278" w14:textId="1FFB1DA2" w:rsidR="009B533E" w:rsidRPr="00252757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该命令在前台运行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9B533E">
        <w:rPr>
          <w:rFonts w:ascii="Consolas" w:eastAsia="仿宋" w:hAnsi="Consolas" w:hint="eastAsia"/>
          <w:bCs/>
          <w:sz w:val="24"/>
          <w:szCs w:val="24"/>
        </w:rPr>
        <w:t>会阻塞终端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>
        <w:rPr>
          <w:rFonts w:ascii="Consolas" w:eastAsia="仿宋" w:hAnsi="Consolas" w:hint="eastAsia"/>
          <w:bCs/>
          <w:sz w:val="24"/>
          <w:szCs w:val="24"/>
        </w:rPr>
        <w:t>故光标一直闪烁但未有输出。</w:t>
      </w:r>
    </w:p>
    <w:p w14:paraId="393817AB" w14:textId="610EB48C" w:rsidR="00252757" w:rsidRDefault="00252757" w:rsidP="00877977">
      <w:pPr>
        <w:pStyle w:val="a8"/>
        <w:numPr>
          <w:ilvl w:val="0"/>
          <w:numId w:val="107"/>
        </w:numPr>
        <w:spacing w:line="400" w:lineRule="exact"/>
        <w:ind w:leftChars="380" w:left="1240" w:hanging="442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执行结果的具体解释</w:t>
      </w:r>
      <w:r w:rsidR="009B533E">
        <w:rPr>
          <w:rFonts w:ascii="Consolas" w:eastAsia="仿宋" w:hAnsi="Consolas" w:hint="eastAsia"/>
          <w:bCs/>
          <w:sz w:val="24"/>
          <w:szCs w:val="24"/>
        </w:rPr>
        <w:t>:</w:t>
      </w:r>
    </w:p>
    <w:p w14:paraId="32AB943C" w14:textId="47E249D5" w:rsidR="009B533E" w:rsidRDefault="009B533E" w:rsidP="00877977">
      <w:pPr>
        <w:pStyle w:val="a8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4F3746EC" wp14:editId="16A89DB5">
            <wp:extent cx="4305300" cy="508375"/>
            <wp:effectExtent l="0" t="0" r="0" b="6350"/>
            <wp:docPr id="2131809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437" cy="51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B14AE" w14:textId="77777777" w:rsidR="009B533E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光标停留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9B533E">
        <w:rPr>
          <w:rFonts w:ascii="Consolas" w:eastAsia="仿宋" w:hAnsi="Consolas" w:hint="eastAsia"/>
          <w:bCs/>
          <w:sz w:val="24"/>
          <w:szCs w:val="24"/>
        </w:rPr>
        <w:t>无任何输出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2F0D574A" w14:textId="77777777" w:rsidR="009B533E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终端被占用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9B533E">
        <w:rPr>
          <w:rFonts w:ascii="Consolas" w:eastAsia="仿宋" w:hAnsi="Consolas" w:hint="eastAsia"/>
          <w:bCs/>
          <w:sz w:val="24"/>
          <w:szCs w:val="24"/>
        </w:rPr>
        <w:t>无法输入其他命令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50179DEF" w14:textId="28ED930E" w:rsidR="009B533E" w:rsidRPr="009B533E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进程处于运行状态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9B533E">
        <w:rPr>
          <w:rFonts w:ascii="Consolas" w:eastAsia="仿宋" w:hAnsi="Consolas" w:hint="eastAsia"/>
          <w:bCs/>
          <w:sz w:val="24"/>
          <w:szCs w:val="24"/>
        </w:rPr>
        <w:t>等待</w:t>
      </w:r>
      <w:r w:rsidRPr="009B533E">
        <w:rPr>
          <w:rFonts w:ascii="Consolas" w:eastAsia="仿宋" w:hAnsi="Consolas" w:hint="eastAsia"/>
          <w:bCs/>
          <w:sz w:val="24"/>
          <w:szCs w:val="24"/>
        </w:rPr>
        <w:t>180</w:t>
      </w:r>
      <w:r w:rsidRPr="009B533E">
        <w:rPr>
          <w:rFonts w:ascii="Consolas" w:eastAsia="仿宋" w:hAnsi="Consolas" w:hint="eastAsia"/>
          <w:bCs/>
          <w:sz w:val="24"/>
          <w:szCs w:val="24"/>
        </w:rPr>
        <w:t>秒</w:t>
      </w:r>
      <w:r w:rsidRPr="009B533E"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37EF89C7" w14:textId="24CA423B" w:rsidR="00252757" w:rsidRPr="009B533E" w:rsidRDefault="00252757" w:rsidP="009B533E">
      <w:pPr>
        <w:pStyle w:val="a8"/>
        <w:numPr>
          <w:ilvl w:val="0"/>
          <w:numId w:val="106"/>
        </w:numPr>
        <w:spacing w:line="400" w:lineRule="exact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 w:hint="eastAsia"/>
          <w:bCs/>
          <w:sz w:val="24"/>
          <w:szCs w:val="24"/>
        </w:rPr>
        <w:t>按</w:t>
      </w:r>
      <w:r w:rsidRPr="00252757">
        <w:rPr>
          <w:rFonts w:ascii="Consolas" w:eastAsia="仿宋" w:hAnsi="Consolas" w:hint="eastAsia"/>
          <w:bCs/>
          <w:sz w:val="24"/>
          <w:szCs w:val="24"/>
        </w:rPr>
        <w:t>Ctrl+Z</w:t>
      </w:r>
      <w:r w:rsidRPr="00252757">
        <w:rPr>
          <w:rFonts w:ascii="Consolas" w:eastAsia="仿宋" w:hAnsi="Consolas" w:hint="eastAsia"/>
          <w:bCs/>
          <w:sz w:val="24"/>
          <w:szCs w:val="24"/>
        </w:rPr>
        <w:t>挂起进程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16DC0A8E" w14:textId="77777777" w:rsidR="009B533E" w:rsidRPr="009B533E" w:rsidRDefault="00655565" w:rsidP="00877977">
      <w:pPr>
        <w:pStyle w:val="a8"/>
        <w:numPr>
          <w:ilvl w:val="0"/>
          <w:numId w:val="110"/>
        </w:numPr>
        <w:spacing w:line="400" w:lineRule="exact"/>
        <w:ind w:leftChars="380" w:left="1238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命令的作用</w:t>
      </w:r>
      <w:r w:rsidR="009B533E">
        <w:rPr>
          <w:rFonts w:ascii="Consolas" w:eastAsia="仿宋" w:hAnsi="Consolas" w:hint="eastAsia"/>
          <w:bCs/>
          <w:sz w:val="24"/>
          <w:szCs w:val="24"/>
        </w:rPr>
        <w:t>:</w:t>
      </w:r>
      <w:r w:rsidR="009B533E" w:rsidRPr="009B533E">
        <w:rPr>
          <w:rFonts w:hint="eastAsia"/>
        </w:rPr>
        <w:t xml:space="preserve"> </w:t>
      </w:r>
    </w:p>
    <w:p w14:paraId="77D2A2EB" w14:textId="77777777" w:rsidR="009B533E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向前台进程发送</w:t>
      </w:r>
      <w:r w:rsidRPr="009B533E">
        <w:rPr>
          <w:rFonts w:ascii="Consolas" w:eastAsia="仿宋" w:hAnsi="Consolas" w:hint="eastAsia"/>
          <w:bCs/>
          <w:sz w:val="24"/>
          <w:szCs w:val="24"/>
        </w:rPr>
        <w:t>SIGTSTP</w:t>
      </w:r>
      <w:r w:rsidRPr="009B533E">
        <w:rPr>
          <w:rFonts w:ascii="Consolas" w:eastAsia="仿宋" w:hAnsi="Consolas" w:hint="eastAsia"/>
          <w:bCs/>
          <w:sz w:val="24"/>
          <w:szCs w:val="24"/>
        </w:rPr>
        <w:t>信号</w:t>
      </w:r>
      <w:r>
        <w:rPr>
          <w:rFonts w:ascii="Consolas" w:eastAsia="仿宋" w:hAnsi="Consolas" w:hint="eastAsia"/>
          <w:bCs/>
          <w:sz w:val="24"/>
          <w:szCs w:val="24"/>
        </w:rPr>
        <w:t>(</w:t>
      </w:r>
      <w:r w:rsidRPr="009B533E">
        <w:rPr>
          <w:rFonts w:ascii="Consolas" w:eastAsia="仿宋" w:hAnsi="Consolas" w:hint="eastAsia"/>
          <w:bCs/>
          <w:sz w:val="24"/>
          <w:szCs w:val="24"/>
        </w:rPr>
        <w:t>Terminal Stop</w:t>
      </w:r>
      <w:r>
        <w:rPr>
          <w:rFonts w:ascii="Consolas" w:eastAsia="仿宋" w:hAnsi="Consolas" w:hint="eastAsia"/>
          <w:bCs/>
          <w:sz w:val="24"/>
          <w:szCs w:val="24"/>
        </w:rPr>
        <w:t>)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475A5E80" w14:textId="4A72C37F" w:rsidR="009B533E" w:rsidRPr="009B533E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暂停</w:t>
      </w:r>
      <w:r>
        <w:rPr>
          <w:rFonts w:ascii="Consolas" w:eastAsia="仿宋" w:hAnsi="Consolas" w:hint="eastAsia"/>
          <w:bCs/>
          <w:sz w:val="24"/>
          <w:szCs w:val="24"/>
        </w:rPr>
        <w:t>(</w:t>
      </w:r>
      <w:r w:rsidRPr="009B533E">
        <w:rPr>
          <w:rFonts w:ascii="Consolas" w:eastAsia="仿宋" w:hAnsi="Consolas" w:hint="eastAsia"/>
          <w:bCs/>
          <w:sz w:val="24"/>
          <w:szCs w:val="24"/>
        </w:rPr>
        <w:t>挂起</w:t>
      </w:r>
      <w:r>
        <w:rPr>
          <w:rFonts w:ascii="Consolas" w:eastAsia="仿宋" w:hAnsi="Consolas" w:hint="eastAsia"/>
          <w:bCs/>
          <w:sz w:val="24"/>
          <w:szCs w:val="24"/>
        </w:rPr>
        <w:t>)</w:t>
      </w:r>
      <w:r w:rsidRPr="009B533E">
        <w:rPr>
          <w:rFonts w:ascii="Consolas" w:eastAsia="仿宋" w:hAnsi="Consolas" w:hint="eastAsia"/>
          <w:bCs/>
          <w:sz w:val="24"/>
          <w:szCs w:val="24"/>
        </w:rPr>
        <w:t>当前前台进程，但不终止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1AB49D1C" w14:textId="368B521F" w:rsidR="00655565" w:rsidRPr="00252757" w:rsidRDefault="00655565" w:rsidP="00877977">
      <w:pPr>
        <w:pStyle w:val="a8"/>
        <w:numPr>
          <w:ilvl w:val="0"/>
          <w:numId w:val="110"/>
        </w:numPr>
        <w:spacing w:line="400" w:lineRule="exact"/>
        <w:ind w:leftChars="380" w:left="1240" w:hanging="442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执行结果的具体解释</w:t>
      </w:r>
      <w:r w:rsidR="00D44045">
        <w:rPr>
          <w:rFonts w:ascii="Consolas" w:eastAsia="仿宋" w:hAnsi="Consolas" w:hint="eastAsia"/>
          <w:bCs/>
          <w:sz w:val="24"/>
          <w:szCs w:val="24"/>
        </w:rPr>
        <w:t>:</w:t>
      </w:r>
    </w:p>
    <w:p w14:paraId="4CBEC935" w14:textId="306D4C7A" w:rsidR="00655565" w:rsidRDefault="009B533E" w:rsidP="00877977">
      <w:pPr>
        <w:pStyle w:val="a8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D503A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6C1BA581" wp14:editId="7BA9471C">
            <wp:extent cx="4356100" cy="585627"/>
            <wp:effectExtent l="0" t="0" r="6350" b="5080"/>
            <wp:docPr id="601370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707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70720" cy="58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E97A" w14:textId="5E639C71" w:rsidR="009B533E" w:rsidRPr="009B533E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终端显示</w:t>
      </w:r>
      <w:r>
        <w:rPr>
          <w:rFonts w:ascii="Consolas" w:eastAsia="仿宋" w:hAnsi="Consolas" w:hint="eastAsia"/>
          <w:bCs/>
          <w:sz w:val="24"/>
          <w:szCs w:val="24"/>
        </w:rPr>
        <w:t>如图</w:t>
      </w:r>
      <w:r w:rsidRPr="009B533E">
        <w:rPr>
          <w:rFonts w:ascii="Consolas" w:eastAsia="仿宋" w:hAnsi="Consolas" w:hint="eastAsia"/>
          <w:bCs/>
          <w:sz w:val="24"/>
          <w:szCs w:val="24"/>
        </w:rPr>
        <w:t>信息</w:t>
      </w:r>
      <w:r>
        <w:rPr>
          <w:rFonts w:ascii="Consolas" w:eastAsia="仿宋" w:hAnsi="Consolas" w:hint="eastAsia"/>
          <w:bCs/>
          <w:sz w:val="24"/>
          <w:szCs w:val="24"/>
        </w:rPr>
        <w:t>：</w:t>
      </w:r>
      <w:r w:rsidRPr="009B533E">
        <w:rPr>
          <w:rFonts w:ascii="Consolas" w:eastAsia="仿宋" w:hAnsi="Consolas"/>
          <w:bCs/>
          <w:sz w:val="24"/>
          <w:szCs w:val="24"/>
          <w:bdr w:val="single" w:sz="4" w:space="0" w:color="auto"/>
        </w:rPr>
        <w:t>[1]+  Stopped       sleep 180</w:t>
      </w:r>
    </w:p>
    <w:p w14:paraId="7F5E40D6" w14:textId="4880716A" w:rsidR="009B533E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该</w:t>
      </w:r>
      <w:r w:rsidRPr="009B533E">
        <w:rPr>
          <w:rFonts w:ascii="Consolas" w:eastAsia="仿宋" w:hAnsi="Consolas" w:hint="eastAsia"/>
          <w:bCs/>
          <w:sz w:val="24"/>
          <w:szCs w:val="24"/>
        </w:rPr>
        <w:t>进程被挂起，状态变为</w:t>
      </w:r>
      <w:r w:rsidRPr="009B533E">
        <w:rPr>
          <w:rFonts w:ascii="Consolas" w:eastAsia="仿宋" w:hAnsi="Consolas" w:hint="eastAsia"/>
          <w:bCs/>
          <w:sz w:val="24"/>
          <w:szCs w:val="24"/>
        </w:rPr>
        <w:t>T</w:t>
      </w:r>
      <w:r>
        <w:rPr>
          <w:rFonts w:ascii="Consolas" w:eastAsia="仿宋" w:hAnsi="Consolas" w:hint="eastAsia"/>
          <w:bCs/>
          <w:sz w:val="24"/>
          <w:szCs w:val="24"/>
        </w:rPr>
        <w:t>(</w:t>
      </w:r>
      <w:r w:rsidRPr="009B533E">
        <w:rPr>
          <w:rFonts w:ascii="Consolas" w:eastAsia="仿宋" w:hAnsi="Consolas" w:hint="eastAsia"/>
          <w:bCs/>
          <w:sz w:val="24"/>
          <w:szCs w:val="24"/>
        </w:rPr>
        <w:t>Stopped</w:t>
      </w:r>
      <w:r>
        <w:rPr>
          <w:rFonts w:ascii="Consolas" w:eastAsia="仿宋" w:hAnsi="Consolas" w:hint="eastAsia"/>
          <w:bCs/>
          <w:sz w:val="24"/>
          <w:szCs w:val="24"/>
        </w:rPr>
        <w:t>);</w:t>
      </w:r>
    </w:p>
    <w:p w14:paraId="2826AF87" w14:textId="028BBF63" w:rsidR="009B533E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该</w:t>
      </w:r>
      <w:r w:rsidRPr="009B533E">
        <w:rPr>
          <w:rFonts w:ascii="Consolas" w:eastAsia="仿宋" w:hAnsi="Consolas" w:hint="eastAsia"/>
          <w:bCs/>
          <w:sz w:val="24"/>
          <w:szCs w:val="24"/>
        </w:rPr>
        <w:t>进程编号为作业号</w:t>
      </w:r>
      <w:r w:rsidRPr="009B533E">
        <w:rPr>
          <w:rFonts w:ascii="Consolas" w:eastAsia="仿宋" w:hAnsi="Consolas" w:hint="eastAsia"/>
          <w:bCs/>
          <w:sz w:val="24"/>
          <w:szCs w:val="24"/>
        </w:rPr>
        <w:t>[1]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350E554C" w14:textId="1E327162" w:rsidR="009B533E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终端恢复可用，可以继续输入命令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47B9758F" w14:textId="2EE99D30" w:rsidR="009B533E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sleep</w:t>
      </w:r>
      <w:r w:rsidRPr="009B533E">
        <w:rPr>
          <w:rFonts w:ascii="Consolas" w:eastAsia="仿宋" w:hAnsi="Consolas" w:hint="eastAsia"/>
          <w:bCs/>
          <w:sz w:val="24"/>
          <w:szCs w:val="24"/>
        </w:rPr>
        <w:t>进程并未终止，只是暂停执行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6C1A949A" w14:textId="4D7A10EC" w:rsidR="009B533E" w:rsidRPr="009B533E" w:rsidRDefault="009B533E" w:rsidP="00877977">
      <w:pPr>
        <w:pStyle w:val="a8"/>
        <w:spacing w:line="400" w:lineRule="exact"/>
        <w:ind w:leftChars="590" w:left="1239"/>
        <w:rPr>
          <w:rFonts w:ascii="Consolas" w:eastAsia="仿宋" w:hAnsi="Consolas"/>
          <w:b/>
          <w:sz w:val="24"/>
          <w:szCs w:val="24"/>
        </w:rPr>
      </w:pPr>
      <w:r w:rsidRPr="009B533E">
        <w:rPr>
          <w:rFonts w:ascii="Consolas" w:eastAsia="仿宋" w:hAnsi="Consolas" w:hint="eastAsia"/>
          <w:b/>
          <w:sz w:val="24"/>
          <w:szCs w:val="24"/>
        </w:rPr>
        <w:t>分析：</w:t>
      </w:r>
    </w:p>
    <w:p w14:paraId="0930AB6D" w14:textId="1901E362" w:rsidR="009B533E" w:rsidRPr="009B533E" w:rsidRDefault="009B533E" w:rsidP="00877977">
      <w:pPr>
        <w:pStyle w:val="a8"/>
        <w:spacing w:line="400" w:lineRule="exact"/>
        <w:ind w:leftChars="690" w:left="1449"/>
        <w:rPr>
          <w:rFonts w:ascii="Consolas" w:eastAsia="仿宋" w:hAnsi="Consolas" w:hint="eastAsia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[1]</w:t>
      </w:r>
      <w:r>
        <w:rPr>
          <w:rFonts w:ascii="Consolas" w:eastAsia="仿宋" w:hAnsi="Consolas" w:hint="eastAsia"/>
          <w:bCs/>
          <w:sz w:val="24"/>
          <w:szCs w:val="24"/>
        </w:rPr>
        <w:t>:</w:t>
      </w:r>
      <w:r w:rsidRPr="009B533E">
        <w:rPr>
          <w:rFonts w:ascii="Consolas" w:eastAsia="仿宋" w:hAnsi="Consolas" w:hint="eastAsia"/>
          <w:bCs/>
          <w:sz w:val="24"/>
          <w:szCs w:val="24"/>
        </w:rPr>
        <w:t>作业号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2B2D1F4F" w14:textId="6D13F167" w:rsidR="009B533E" w:rsidRPr="009B533E" w:rsidRDefault="009B533E" w:rsidP="00877977">
      <w:pPr>
        <w:pStyle w:val="a8"/>
        <w:spacing w:line="400" w:lineRule="exact"/>
        <w:ind w:leftChars="690" w:left="1449"/>
        <w:rPr>
          <w:rFonts w:ascii="Consolas" w:eastAsia="仿宋" w:hAnsi="Consolas" w:hint="eastAsia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+</w:t>
      </w:r>
      <w:r>
        <w:rPr>
          <w:rFonts w:ascii="Consolas" w:eastAsia="仿宋" w:hAnsi="Consolas" w:hint="eastAsia"/>
          <w:bCs/>
          <w:sz w:val="24"/>
          <w:szCs w:val="24"/>
        </w:rPr>
        <w:t>:</w:t>
      </w:r>
      <w:r w:rsidRPr="009B533E">
        <w:rPr>
          <w:rFonts w:ascii="Consolas" w:eastAsia="仿宋" w:hAnsi="Consolas" w:hint="eastAsia"/>
          <w:bCs/>
          <w:sz w:val="24"/>
          <w:szCs w:val="24"/>
        </w:rPr>
        <w:t>表示这是当前作业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7D16E1B4" w14:textId="3120F6C7" w:rsidR="009B533E" w:rsidRPr="009B533E" w:rsidRDefault="009B533E" w:rsidP="00877977">
      <w:pPr>
        <w:pStyle w:val="a8"/>
        <w:spacing w:line="400" w:lineRule="exact"/>
        <w:ind w:leftChars="690" w:left="1449"/>
        <w:rPr>
          <w:rFonts w:ascii="Consolas" w:eastAsia="仿宋" w:hAnsi="Consolas" w:hint="eastAsia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Stopped</w:t>
      </w:r>
      <w:r>
        <w:rPr>
          <w:rFonts w:ascii="Consolas" w:eastAsia="仿宋" w:hAnsi="Consolas" w:hint="eastAsia"/>
          <w:bCs/>
          <w:sz w:val="24"/>
          <w:szCs w:val="24"/>
        </w:rPr>
        <w:t>:</w:t>
      </w:r>
      <w:r w:rsidRPr="009B533E">
        <w:rPr>
          <w:rFonts w:ascii="Consolas" w:eastAsia="仿宋" w:hAnsi="Consolas" w:hint="eastAsia"/>
          <w:bCs/>
          <w:sz w:val="24"/>
          <w:szCs w:val="24"/>
        </w:rPr>
        <w:t>进程状态为已停止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099C3FDE" w14:textId="1CF50CDF" w:rsidR="009B533E" w:rsidRDefault="009B533E" w:rsidP="00877977">
      <w:pPr>
        <w:pStyle w:val="a8"/>
        <w:spacing w:line="400" w:lineRule="exact"/>
        <w:ind w:leftChars="690" w:left="1449"/>
        <w:rPr>
          <w:rFonts w:ascii="Consolas" w:eastAsia="仿宋" w:hAnsi="Consolas" w:hint="eastAsia"/>
          <w:bCs/>
          <w:sz w:val="24"/>
          <w:szCs w:val="24"/>
        </w:rPr>
      </w:pPr>
      <w:r w:rsidRPr="009B533E">
        <w:rPr>
          <w:rFonts w:ascii="Consolas" w:eastAsia="仿宋" w:hAnsi="Consolas" w:hint="eastAsia"/>
          <w:bCs/>
          <w:sz w:val="24"/>
          <w:szCs w:val="24"/>
        </w:rPr>
        <w:t>sleep 180</w:t>
      </w:r>
      <w:r>
        <w:rPr>
          <w:rFonts w:ascii="Consolas" w:eastAsia="仿宋" w:hAnsi="Consolas" w:hint="eastAsia"/>
          <w:bCs/>
          <w:sz w:val="24"/>
          <w:szCs w:val="24"/>
        </w:rPr>
        <w:t>:</w:t>
      </w:r>
      <w:r w:rsidRPr="009B533E">
        <w:rPr>
          <w:rFonts w:ascii="Consolas" w:eastAsia="仿宋" w:hAnsi="Consolas" w:hint="eastAsia"/>
          <w:bCs/>
          <w:sz w:val="24"/>
          <w:szCs w:val="24"/>
        </w:rPr>
        <w:t>被挂起的命令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6F7317B6" w14:textId="5AABAAA7" w:rsidR="005D503A" w:rsidRPr="00591D7F" w:rsidRDefault="00252757" w:rsidP="00591D7F">
      <w:pPr>
        <w:pStyle w:val="a8"/>
        <w:numPr>
          <w:ilvl w:val="0"/>
          <w:numId w:val="106"/>
        </w:numPr>
        <w:spacing w:line="400" w:lineRule="exact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 w:hint="eastAsia"/>
          <w:bCs/>
          <w:sz w:val="24"/>
          <w:szCs w:val="24"/>
        </w:rPr>
        <w:t>执行</w:t>
      </w:r>
      <w:r w:rsidRPr="00877977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jobs</w:t>
      </w:r>
      <w:r w:rsidRPr="00252757">
        <w:rPr>
          <w:rFonts w:ascii="Consolas" w:eastAsia="仿宋" w:hAnsi="Consolas" w:hint="eastAsia"/>
          <w:bCs/>
          <w:sz w:val="24"/>
          <w:szCs w:val="24"/>
        </w:rPr>
        <w:t>命令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3C803B3E" w14:textId="58012B62" w:rsidR="00655565" w:rsidRDefault="00655565" w:rsidP="00877977">
      <w:pPr>
        <w:pStyle w:val="a8"/>
        <w:numPr>
          <w:ilvl w:val="0"/>
          <w:numId w:val="111"/>
        </w:numPr>
        <w:spacing w:line="400" w:lineRule="exact"/>
        <w:ind w:leftChars="380" w:left="1238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命令的作用</w:t>
      </w:r>
      <w:r w:rsidR="009B533E">
        <w:rPr>
          <w:rFonts w:ascii="Consolas" w:eastAsia="仿宋" w:hAnsi="Consolas" w:hint="eastAsia"/>
          <w:bCs/>
          <w:sz w:val="24"/>
          <w:szCs w:val="24"/>
        </w:rPr>
        <w:t>：</w:t>
      </w:r>
    </w:p>
    <w:p w14:paraId="46AAF03E" w14:textId="77777777" w:rsidR="00591D7F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91D7F">
        <w:rPr>
          <w:rFonts w:ascii="Consolas" w:eastAsia="仿宋" w:hAnsi="Consolas" w:hint="eastAsia"/>
          <w:bCs/>
          <w:sz w:val="24"/>
          <w:szCs w:val="24"/>
        </w:rPr>
        <w:t>列出当前</w:t>
      </w:r>
      <w:r w:rsidRPr="00591D7F">
        <w:rPr>
          <w:rFonts w:ascii="Consolas" w:eastAsia="仿宋" w:hAnsi="Consolas" w:hint="eastAsia"/>
          <w:bCs/>
          <w:sz w:val="24"/>
          <w:szCs w:val="24"/>
        </w:rPr>
        <w:t>shell</w:t>
      </w:r>
      <w:r w:rsidRPr="00591D7F">
        <w:rPr>
          <w:rFonts w:ascii="Consolas" w:eastAsia="仿宋" w:hAnsi="Consolas" w:hint="eastAsia"/>
          <w:bCs/>
          <w:sz w:val="24"/>
          <w:szCs w:val="24"/>
        </w:rPr>
        <w:t>的所有作业（前台和后台）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6B6E0F87" w14:textId="03D96957" w:rsidR="00591D7F" w:rsidRPr="00591D7F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591D7F">
        <w:rPr>
          <w:rFonts w:ascii="Consolas" w:eastAsia="仿宋" w:hAnsi="Consolas" w:hint="eastAsia"/>
          <w:bCs/>
          <w:sz w:val="24"/>
          <w:szCs w:val="24"/>
        </w:rPr>
        <w:t>只显示当前终端启动的作业，不显示其他终端或系统进程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1E6D98AF" w14:textId="064EFCF6" w:rsidR="00655565" w:rsidRDefault="00655565" w:rsidP="00877977">
      <w:pPr>
        <w:pStyle w:val="a8"/>
        <w:numPr>
          <w:ilvl w:val="0"/>
          <w:numId w:val="111"/>
        </w:numPr>
        <w:spacing w:line="400" w:lineRule="exact"/>
        <w:ind w:leftChars="380" w:left="1240" w:hanging="442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执行结果的具体解释</w:t>
      </w:r>
      <w:r w:rsidR="00591D7F">
        <w:rPr>
          <w:rFonts w:ascii="Consolas" w:eastAsia="仿宋" w:hAnsi="Consolas" w:hint="eastAsia"/>
          <w:bCs/>
          <w:sz w:val="24"/>
          <w:szCs w:val="24"/>
        </w:rPr>
        <w:t>:</w:t>
      </w:r>
    </w:p>
    <w:p w14:paraId="1E176DBB" w14:textId="6778DBC0" w:rsidR="00591D7F" w:rsidRPr="00252757" w:rsidRDefault="00591D7F" w:rsidP="00877977">
      <w:pPr>
        <w:pStyle w:val="a8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5D503A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22934884" wp14:editId="0751BBC9">
            <wp:extent cx="4400550" cy="500938"/>
            <wp:effectExtent l="0" t="0" r="0" b="0"/>
            <wp:docPr id="35171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12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19801" cy="50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8A9B" w14:textId="3CA7A0B3" w:rsidR="00655565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与步骤</w:t>
      </w:r>
      <w:r>
        <w:rPr>
          <w:rFonts w:ascii="Consolas" w:eastAsia="仿宋" w:hAnsi="Consolas" w:hint="eastAsia"/>
          <w:bCs/>
          <w:sz w:val="24"/>
          <w:szCs w:val="24"/>
        </w:rPr>
        <w:t>2.</w:t>
      </w:r>
      <w:r>
        <w:rPr>
          <w:rFonts w:ascii="Consolas" w:eastAsia="仿宋" w:hAnsi="Consolas" w:hint="eastAsia"/>
          <w:bCs/>
          <w:sz w:val="24"/>
          <w:szCs w:val="24"/>
        </w:rPr>
        <w:t>中所述类似。</w:t>
      </w:r>
    </w:p>
    <w:p w14:paraId="20AAD33C" w14:textId="2C998280" w:rsidR="00591D7F" w:rsidRPr="00591D7F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591D7F">
        <w:rPr>
          <w:rFonts w:ascii="Consolas" w:eastAsia="仿宋" w:hAnsi="Consolas" w:hint="eastAsia"/>
          <w:bCs/>
          <w:sz w:val="24"/>
          <w:szCs w:val="24"/>
        </w:rPr>
        <w:t>[1]</w:t>
      </w:r>
      <w:r>
        <w:rPr>
          <w:rFonts w:ascii="Consolas" w:eastAsia="仿宋" w:hAnsi="Consolas" w:hint="eastAsia"/>
          <w:bCs/>
          <w:sz w:val="24"/>
          <w:szCs w:val="24"/>
        </w:rPr>
        <w:t>是</w:t>
      </w:r>
      <w:r w:rsidRPr="00591D7F">
        <w:rPr>
          <w:rFonts w:ascii="Consolas" w:eastAsia="仿宋" w:hAnsi="Consolas" w:hint="eastAsia"/>
          <w:bCs/>
          <w:sz w:val="24"/>
          <w:szCs w:val="24"/>
        </w:rPr>
        <w:t>作业号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591D7F">
        <w:rPr>
          <w:rFonts w:hint="eastAsia"/>
        </w:rPr>
        <w:t xml:space="preserve"> </w:t>
      </w:r>
      <w:r w:rsidRPr="00591D7F">
        <w:rPr>
          <w:rFonts w:ascii="Consolas" w:eastAsia="仿宋" w:hAnsi="Consolas" w:hint="eastAsia"/>
          <w:bCs/>
          <w:sz w:val="24"/>
          <w:szCs w:val="24"/>
        </w:rPr>
        <w:t>+</w:t>
      </w:r>
      <w:r>
        <w:rPr>
          <w:rFonts w:ascii="Consolas" w:eastAsia="仿宋" w:hAnsi="Consolas" w:hint="eastAsia"/>
          <w:bCs/>
          <w:sz w:val="24"/>
          <w:szCs w:val="24"/>
        </w:rPr>
        <w:t>表示</w:t>
      </w:r>
      <w:r w:rsidRPr="00591D7F">
        <w:rPr>
          <w:rFonts w:ascii="Consolas" w:eastAsia="仿宋" w:hAnsi="Consolas" w:hint="eastAsia"/>
          <w:bCs/>
          <w:sz w:val="24"/>
          <w:szCs w:val="24"/>
        </w:rPr>
        <w:t>当前作业标记</w:t>
      </w:r>
      <w:r>
        <w:rPr>
          <w:rFonts w:ascii="Consolas" w:eastAsia="仿宋" w:hAnsi="Consolas" w:hint="eastAsia"/>
          <w:bCs/>
          <w:sz w:val="24"/>
          <w:szCs w:val="24"/>
        </w:rPr>
        <w:t>(</w:t>
      </w:r>
      <w:r w:rsidRPr="00591D7F">
        <w:rPr>
          <w:rFonts w:ascii="Consolas" w:eastAsia="仿宋" w:hAnsi="Consolas" w:hint="eastAsia"/>
          <w:bCs/>
          <w:sz w:val="24"/>
          <w:szCs w:val="24"/>
        </w:rPr>
        <w:t>最近放入后台或挂起的作业</w:t>
      </w:r>
      <w:r>
        <w:rPr>
          <w:rFonts w:ascii="Consolas" w:eastAsia="仿宋" w:hAnsi="Consolas" w:hint="eastAsia"/>
          <w:bCs/>
          <w:sz w:val="24"/>
          <w:szCs w:val="24"/>
        </w:rPr>
        <w:t>),</w:t>
      </w:r>
      <w:r w:rsidRPr="00591D7F">
        <w:rPr>
          <w:rFonts w:hint="eastAsia"/>
        </w:rPr>
        <w:t xml:space="preserve"> </w:t>
      </w:r>
      <w:r w:rsidRPr="00591D7F">
        <w:rPr>
          <w:rFonts w:ascii="Consolas" w:eastAsia="仿宋" w:hAnsi="Consolas" w:hint="eastAsia"/>
          <w:bCs/>
          <w:sz w:val="24"/>
          <w:szCs w:val="24"/>
        </w:rPr>
        <w:t>Stopped</w:t>
      </w:r>
      <w:r>
        <w:rPr>
          <w:rFonts w:ascii="Consolas" w:eastAsia="仿宋" w:hAnsi="Consolas" w:hint="eastAsia"/>
          <w:bCs/>
          <w:sz w:val="24"/>
          <w:szCs w:val="24"/>
        </w:rPr>
        <w:t>表示</w:t>
      </w:r>
      <w:r w:rsidRPr="00591D7F">
        <w:rPr>
          <w:rFonts w:ascii="Consolas" w:eastAsia="仿宋" w:hAnsi="Consolas" w:hint="eastAsia"/>
          <w:bCs/>
          <w:sz w:val="24"/>
          <w:szCs w:val="24"/>
        </w:rPr>
        <w:t>作业状态</w:t>
      </w:r>
      <w:r>
        <w:rPr>
          <w:rFonts w:ascii="Consolas" w:eastAsia="仿宋" w:hAnsi="Consolas" w:hint="eastAsia"/>
          <w:bCs/>
          <w:sz w:val="24"/>
          <w:szCs w:val="24"/>
        </w:rPr>
        <w:t>为挂起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591D7F">
        <w:rPr>
          <w:rFonts w:hint="eastAsia"/>
        </w:rPr>
        <w:t xml:space="preserve"> </w:t>
      </w:r>
      <w:r w:rsidRPr="00591D7F">
        <w:rPr>
          <w:rFonts w:ascii="Consolas" w:eastAsia="仿宋" w:hAnsi="Consolas" w:hint="eastAsia"/>
          <w:bCs/>
          <w:sz w:val="24"/>
          <w:szCs w:val="24"/>
        </w:rPr>
        <w:t>sleep 180</w:t>
      </w:r>
      <w:r>
        <w:rPr>
          <w:rFonts w:ascii="Consolas" w:eastAsia="仿宋" w:hAnsi="Consolas" w:hint="eastAsia"/>
          <w:bCs/>
          <w:sz w:val="24"/>
          <w:szCs w:val="24"/>
        </w:rPr>
        <w:t>是</w:t>
      </w:r>
      <w:r w:rsidRPr="00591D7F">
        <w:rPr>
          <w:rFonts w:ascii="Consolas" w:eastAsia="仿宋" w:hAnsi="Consolas" w:hint="eastAsia"/>
          <w:bCs/>
          <w:sz w:val="24"/>
          <w:szCs w:val="24"/>
        </w:rPr>
        <w:t>作业命令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1CB584CE" w14:textId="154B084E" w:rsidR="005D503A" w:rsidRPr="00591D7F" w:rsidRDefault="00252757" w:rsidP="00591D7F">
      <w:pPr>
        <w:pStyle w:val="a8"/>
        <w:numPr>
          <w:ilvl w:val="0"/>
          <w:numId w:val="106"/>
        </w:numPr>
        <w:spacing w:line="400" w:lineRule="exact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 w:hint="eastAsia"/>
          <w:bCs/>
          <w:sz w:val="24"/>
          <w:szCs w:val="24"/>
        </w:rPr>
        <w:t>执行</w:t>
      </w:r>
      <w:r w:rsidRPr="00877977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sleep 240&amp;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65CD442A" w14:textId="0AD31ECB" w:rsidR="00655565" w:rsidRDefault="00655565" w:rsidP="00877977">
      <w:pPr>
        <w:pStyle w:val="a8"/>
        <w:numPr>
          <w:ilvl w:val="0"/>
          <w:numId w:val="112"/>
        </w:numPr>
        <w:spacing w:line="400" w:lineRule="exact"/>
        <w:ind w:leftChars="380" w:left="1238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命令的作用</w:t>
      </w:r>
      <w:r w:rsidR="00591D7F">
        <w:rPr>
          <w:rFonts w:ascii="Consolas" w:eastAsia="仿宋" w:hAnsi="Consolas" w:hint="eastAsia"/>
          <w:bCs/>
          <w:sz w:val="24"/>
          <w:szCs w:val="24"/>
        </w:rPr>
        <w:t>:</w:t>
      </w:r>
    </w:p>
    <w:p w14:paraId="21F6EE37" w14:textId="21CAA4B9" w:rsidR="00591D7F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91D7F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&amp;</w:t>
      </w:r>
      <w:r>
        <w:rPr>
          <w:rFonts w:ascii="Consolas" w:eastAsia="仿宋" w:hAnsi="Consolas" w:hint="eastAsia"/>
          <w:bCs/>
          <w:sz w:val="24"/>
          <w:szCs w:val="24"/>
        </w:rPr>
        <w:t>:</w:t>
      </w:r>
      <w:r w:rsidRPr="00591D7F">
        <w:rPr>
          <w:rFonts w:ascii="Consolas" w:eastAsia="仿宋" w:hAnsi="Consolas" w:hint="eastAsia"/>
          <w:bCs/>
          <w:sz w:val="24"/>
          <w:szCs w:val="24"/>
        </w:rPr>
        <w:t>将命令放到后台执行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7A998DE3" w14:textId="22F453A5" w:rsidR="00591D7F" w:rsidRPr="00252757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591D7F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sleep 240</w:t>
      </w:r>
      <w:r>
        <w:rPr>
          <w:rFonts w:ascii="Consolas" w:eastAsia="仿宋" w:hAnsi="Consolas" w:hint="eastAsia"/>
          <w:bCs/>
          <w:sz w:val="24"/>
          <w:szCs w:val="24"/>
        </w:rPr>
        <w:t>:</w:t>
      </w:r>
      <w:r w:rsidRPr="00591D7F">
        <w:rPr>
          <w:rFonts w:ascii="Consolas" w:eastAsia="仿宋" w:hAnsi="Consolas" w:hint="eastAsia"/>
          <w:bCs/>
          <w:sz w:val="24"/>
          <w:szCs w:val="24"/>
        </w:rPr>
        <w:t>睡眠</w:t>
      </w:r>
      <w:r w:rsidRPr="00591D7F">
        <w:rPr>
          <w:rFonts w:ascii="Consolas" w:eastAsia="仿宋" w:hAnsi="Consolas" w:hint="eastAsia"/>
          <w:bCs/>
          <w:sz w:val="24"/>
          <w:szCs w:val="24"/>
        </w:rPr>
        <w:t>240</w:t>
      </w:r>
      <w:r w:rsidRPr="00591D7F">
        <w:rPr>
          <w:rFonts w:ascii="Consolas" w:eastAsia="仿宋" w:hAnsi="Consolas" w:hint="eastAsia"/>
          <w:bCs/>
          <w:sz w:val="24"/>
          <w:szCs w:val="24"/>
        </w:rPr>
        <w:t>秒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0EBCE769" w14:textId="4774CF73" w:rsidR="00655565" w:rsidRPr="00252757" w:rsidRDefault="00655565" w:rsidP="00877977">
      <w:pPr>
        <w:pStyle w:val="a8"/>
        <w:numPr>
          <w:ilvl w:val="0"/>
          <w:numId w:val="112"/>
        </w:numPr>
        <w:spacing w:line="400" w:lineRule="exact"/>
        <w:ind w:leftChars="380" w:left="1240" w:hanging="442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执行结果的具体解释</w:t>
      </w:r>
      <w:r w:rsidR="00D44045">
        <w:rPr>
          <w:rFonts w:ascii="Consolas" w:eastAsia="仿宋" w:hAnsi="Consolas" w:hint="eastAsia"/>
          <w:bCs/>
          <w:sz w:val="24"/>
          <w:szCs w:val="24"/>
        </w:rPr>
        <w:t>:</w:t>
      </w:r>
    </w:p>
    <w:p w14:paraId="26E73819" w14:textId="19F45EF4" w:rsidR="00591D7F" w:rsidRDefault="00591D7F" w:rsidP="00877977">
      <w:pPr>
        <w:pStyle w:val="a8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D503A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5E285F06" wp14:editId="4DD262CA">
            <wp:extent cx="4533900" cy="442048"/>
            <wp:effectExtent l="0" t="0" r="0" b="0"/>
            <wp:docPr id="945902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020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5109" cy="44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9885" w14:textId="0C5AC874" w:rsidR="00591D7F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如图所示，终端显示</w:t>
      </w:r>
      <w:r w:rsidRPr="00591D7F">
        <w:rPr>
          <w:rFonts w:ascii="Consolas" w:eastAsia="仿宋" w:hAnsi="Consolas"/>
          <w:bCs/>
          <w:sz w:val="24"/>
          <w:szCs w:val="24"/>
        </w:rPr>
        <w:t xml:space="preserve">[2] </w:t>
      </w:r>
      <w:r>
        <w:rPr>
          <w:rFonts w:ascii="Consolas" w:eastAsia="仿宋" w:hAnsi="Consolas" w:hint="eastAsia"/>
          <w:bCs/>
          <w:sz w:val="24"/>
          <w:szCs w:val="24"/>
        </w:rPr>
        <w:t>49297</w:t>
      </w:r>
      <w:r>
        <w:rPr>
          <w:rFonts w:ascii="Consolas" w:eastAsia="仿宋" w:hAnsi="Consolas" w:hint="eastAsia"/>
          <w:bCs/>
          <w:sz w:val="24"/>
          <w:szCs w:val="24"/>
        </w:rPr>
        <w:t>。然后立即返回命令提示符。</w:t>
      </w:r>
    </w:p>
    <w:p w14:paraId="0BD3D814" w14:textId="6D509EAA" w:rsidR="00591D7F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91D7F">
        <w:rPr>
          <w:rFonts w:ascii="Consolas" w:eastAsia="仿宋" w:hAnsi="Consolas" w:hint="eastAsia"/>
          <w:bCs/>
          <w:sz w:val="24"/>
          <w:szCs w:val="24"/>
        </w:rPr>
        <w:t>[2]</w:t>
      </w:r>
      <w:r>
        <w:rPr>
          <w:rFonts w:ascii="Consolas" w:eastAsia="仿宋" w:hAnsi="Consolas" w:hint="eastAsia"/>
          <w:bCs/>
          <w:sz w:val="24"/>
          <w:szCs w:val="24"/>
        </w:rPr>
        <w:t>表示</w:t>
      </w:r>
      <w:r w:rsidRPr="00591D7F">
        <w:rPr>
          <w:rFonts w:ascii="Consolas" w:eastAsia="仿宋" w:hAnsi="Consolas" w:hint="eastAsia"/>
          <w:bCs/>
          <w:sz w:val="24"/>
          <w:szCs w:val="24"/>
        </w:rPr>
        <w:t>新的作业号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591D7F">
        <w:t xml:space="preserve"> </w:t>
      </w:r>
      <w:r w:rsidRPr="00591D7F">
        <w:rPr>
          <w:rFonts w:ascii="Consolas" w:eastAsia="仿宋" w:hAnsi="Consolas"/>
          <w:bCs/>
          <w:sz w:val="24"/>
          <w:szCs w:val="24"/>
        </w:rPr>
        <w:t>49297</w:t>
      </w:r>
      <w:r>
        <w:rPr>
          <w:rFonts w:ascii="Consolas" w:eastAsia="仿宋" w:hAnsi="Consolas" w:hint="eastAsia"/>
          <w:bCs/>
          <w:sz w:val="24"/>
          <w:szCs w:val="24"/>
        </w:rPr>
        <w:t>为</w:t>
      </w:r>
      <w:r w:rsidRPr="00591D7F">
        <w:rPr>
          <w:rFonts w:ascii="Consolas" w:eastAsia="仿宋" w:hAnsi="Consolas" w:hint="eastAsia"/>
          <w:bCs/>
          <w:sz w:val="24"/>
          <w:szCs w:val="24"/>
        </w:rPr>
        <w:t>该进程的</w:t>
      </w:r>
      <w:r w:rsidRPr="00591D7F">
        <w:rPr>
          <w:rFonts w:ascii="Consolas" w:eastAsia="仿宋" w:hAnsi="Consolas" w:hint="eastAsia"/>
          <w:bCs/>
          <w:sz w:val="24"/>
          <w:szCs w:val="24"/>
        </w:rPr>
        <w:t>PID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685BBA64" w14:textId="09032C84" w:rsidR="00591D7F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91D7F">
        <w:rPr>
          <w:rFonts w:ascii="Consolas" w:eastAsia="仿宋" w:hAnsi="Consolas" w:hint="eastAsia"/>
          <w:bCs/>
          <w:sz w:val="24"/>
          <w:szCs w:val="24"/>
        </w:rPr>
        <w:t>进程在后台运行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>
        <w:rPr>
          <w:rFonts w:ascii="Consolas" w:eastAsia="仿宋" w:hAnsi="Consolas" w:hint="eastAsia"/>
          <w:bCs/>
          <w:sz w:val="24"/>
          <w:szCs w:val="24"/>
        </w:rPr>
        <w:t>故</w:t>
      </w:r>
      <w:r w:rsidRPr="00591D7F">
        <w:rPr>
          <w:rFonts w:ascii="Consolas" w:eastAsia="仿宋" w:hAnsi="Consolas" w:hint="eastAsia"/>
          <w:bCs/>
          <w:sz w:val="24"/>
          <w:szCs w:val="24"/>
        </w:rPr>
        <w:t>不阻塞终端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591D7F">
        <w:rPr>
          <w:rFonts w:hint="eastAsia"/>
        </w:rPr>
        <w:t xml:space="preserve"> </w:t>
      </w:r>
      <w:r w:rsidRPr="00591D7F">
        <w:rPr>
          <w:rFonts w:ascii="Consolas" w:eastAsia="仿宋" w:hAnsi="Consolas" w:hint="eastAsia"/>
          <w:bCs/>
          <w:sz w:val="24"/>
          <w:szCs w:val="24"/>
        </w:rPr>
        <w:t>可以继续输入其他命令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229EA993" w14:textId="77777777" w:rsidR="00591D7F" w:rsidRPr="00591D7F" w:rsidRDefault="00591D7F" w:rsidP="00591D7F">
      <w:pPr>
        <w:pStyle w:val="a8"/>
        <w:spacing w:line="400" w:lineRule="exact"/>
        <w:ind w:left="799"/>
        <w:rPr>
          <w:rFonts w:ascii="Consolas" w:eastAsia="仿宋" w:hAnsi="Consolas" w:hint="eastAsia"/>
          <w:bCs/>
          <w:sz w:val="24"/>
          <w:szCs w:val="24"/>
        </w:rPr>
      </w:pPr>
    </w:p>
    <w:p w14:paraId="58895640" w14:textId="171F5D22" w:rsidR="005D503A" w:rsidRPr="00591D7F" w:rsidRDefault="00252757" w:rsidP="00591D7F">
      <w:pPr>
        <w:pStyle w:val="a8"/>
        <w:numPr>
          <w:ilvl w:val="0"/>
          <w:numId w:val="106"/>
        </w:numPr>
        <w:spacing w:line="400" w:lineRule="exact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 w:hint="eastAsia"/>
          <w:bCs/>
          <w:sz w:val="24"/>
          <w:szCs w:val="24"/>
        </w:rPr>
        <w:t>执行</w:t>
      </w:r>
      <w:r w:rsidRPr="00877977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sleep 300&amp;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3E8DC54E" w14:textId="3D9DEB24" w:rsidR="00655565" w:rsidRDefault="00655565" w:rsidP="00877977">
      <w:pPr>
        <w:pStyle w:val="a8"/>
        <w:numPr>
          <w:ilvl w:val="0"/>
          <w:numId w:val="113"/>
        </w:numPr>
        <w:spacing w:line="400" w:lineRule="exact"/>
        <w:ind w:leftChars="380" w:left="1238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命令的作用</w:t>
      </w:r>
      <w:r w:rsidR="00591D7F">
        <w:rPr>
          <w:rFonts w:ascii="Consolas" w:eastAsia="仿宋" w:hAnsi="Consolas" w:hint="eastAsia"/>
          <w:bCs/>
          <w:sz w:val="24"/>
          <w:szCs w:val="24"/>
        </w:rPr>
        <w:t>:</w:t>
      </w:r>
    </w:p>
    <w:p w14:paraId="72F9CC9C" w14:textId="434DA722" w:rsidR="00591D7F" w:rsidRPr="00252757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591D7F">
        <w:rPr>
          <w:rFonts w:ascii="Consolas" w:eastAsia="仿宋" w:hAnsi="Consolas" w:hint="eastAsia"/>
          <w:bCs/>
          <w:sz w:val="24"/>
          <w:szCs w:val="24"/>
        </w:rPr>
        <w:t>与上一步相同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591D7F">
        <w:rPr>
          <w:rFonts w:ascii="Consolas" w:eastAsia="仿宋" w:hAnsi="Consolas" w:hint="eastAsia"/>
          <w:bCs/>
          <w:sz w:val="24"/>
          <w:szCs w:val="24"/>
        </w:rPr>
        <w:t>启动另一个后台</w:t>
      </w:r>
      <w:r w:rsidRPr="00591D7F">
        <w:rPr>
          <w:rFonts w:ascii="Consolas" w:eastAsia="仿宋" w:hAnsi="Consolas" w:hint="eastAsia"/>
          <w:bCs/>
          <w:sz w:val="24"/>
          <w:szCs w:val="24"/>
        </w:rPr>
        <w:t>sleep</w:t>
      </w:r>
      <w:r w:rsidRPr="00591D7F">
        <w:rPr>
          <w:rFonts w:ascii="Consolas" w:eastAsia="仿宋" w:hAnsi="Consolas" w:hint="eastAsia"/>
          <w:bCs/>
          <w:sz w:val="24"/>
          <w:szCs w:val="24"/>
        </w:rPr>
        <w:t>进程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591D7F">
        <w:rPr>
          <w:rFonts w:hint="eastAsia"/>
        </w:rPr>
        <w:t xml:space="preserve"> </w:t>
      </w:r>
      <w:r w:rsidRPr="00591D7F">
        <w:rPr>
          <w:rFonts w:ascii="Consolas" w:eastAsia="仿宋" w:hAnsi="Consolas" w:hint="eastAsia"/>
          <w:bCs/>
          <w:sz w:val="24"/>
          <w:szCs w:val="24"/>
        </w:rPr>
        <w:t>睡眠</w:t>
      </w:r>
      <w:r w:rsidRPr="00591D7F">
        <w:rPr>
          <w:rFonts w:ascii="Consolas" w:eastAsia="仿宋" w:hAnsi="Consolas" w:hint="eastAsia"/>
          <w:bCs/>
          <w:sz w:val="24"/>
          <w:szCs w:val="24"/>
        </w:rPr>
        <w:t>300</w:t>
      </w:r>
      <w:r w:rsidRPr="00591D7F">
        <w:rPr>
          <w:rFonts w:ascii="Consolas" w:eastAsia="仿宋" w:hAnsi="Consolas" w:hint="eastAsia"/>
          <w:bCs/>
          <w:sz w:val="24"/>
          <w:szCs w:val="24"/>
        </w:rPr>
        <w:t>秒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5FD715A1" w14:textId="2D5326E4" w:rsidR="00655565" w:rsidRPr="00252757" w:rsidRDefault="00655565" w:rsidP="00877977">
      <w:pPr>
        <w:pStyle w:val="a8"/>
        <w:numPr>
          <w:ilvl w:val="0"/>
          <w:numId w:val="113"/>
        </w:numPr>
        <w:spacing w:line="400" w:lineRule="exact"/>
        <w:ind w:leftChars="380" w:left="1240" w:hanging="442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执行结果的具体解释</w:t>
      </w:r>
      <w:r w:rsidR="00D44045">
        <w:rPr>
          <w:rFonts w:ascii="Consolas" w:eastAsia="仿宋" w:hAnsi="Consolas" w:hint="eastAsia"/>
          <w:bCs/>
          <w:sz w:val="24"/>
          <w:szCs w:val="24"/>
        </w:rPr>
        <w:t>:</w:t>
      </w:r>
    </w:p>
    <w:p w14:paraId="79D0139F" w14:textId="5D26ABB7" w:rsidR="00655565" w:rsidRDefault="00591D7F" w:rsidP="00877977">
      <w:pPr>
        <w:pStyle w:val="a8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D503A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2F967F3F" wp14:editId="3B9C5FB7">
            <wp:extent cx="4483100" cy="401150"/>
            <wp:effectExtent l="0" t="0" r="0" b="0"/>
            <wp:docPr id="397732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329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4383" cy="40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96A" w14:textId="31012B98" w:rsidR="00591D7F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91D7F">
        <w:rPr>
          <w:rFonts w:ascii="Consolas" w:eastAsia="仿宋" w:hAnsi="Consolas" w:hint="eastAsia"/>
          <w:bCs/>
          <w:sz w:val="24"/>
          <w:szCs w:val="24"/>
        </w:rPr>
        <w:t>如图所示，终端显示</w:t>
      </w:r>
      <w:r w:rsidRPr="00591D7F">
        <w:rPr>
          <w:rFonts w:ascii="Consolas" w:eastAsia="仿宋" w:hAnsi="Consolas" w:hint="eastAsia"/>
          <w:bCs/>
          <w:sz w:val="24"/>
          <w:szCs w:val="24"/>
        </w:rPr>
        <w:t>[2] 49297</w:t>
      </w:r>
      <w:r w:rsidRPr="00591D7F">
        <w:rPr>
          <w:rFonts w:ascii="Consolas" w:eastAsia="仿宋" w:hAnsi="Consolas" w:hint="eastAsia"/>
          <w:bCs/>
          <w:sz w:val="24"/>
          <w:szCs w:val="24"/>
        </w:rPr>
        <w:t>。然后立即返回命令提示符。</w:t>
      </w:r>
    </w:p>
    <w:p w14:paraId="466B5364" w14:textId="6B8115B7" w:rsidR="00591D7F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创建第</w:t>
      </w:r>
      <w:r>
        <w:rPr>
          <w:rFonts w:ascii="Consolas" w:eastAsia="仿宋" w:hAnsi="Consolas" w:hint="eastAsia"/>
          <w:bCs/>
          <w:sz w:val="24"/>
          <w:szCs w:val="24"/>
        </w:rPr>
        <w:t>3</w:t>
      </w:r>
      <w:r>
        <w:rPr>
          <w:rFonts w:ascii="Consolas" w:eastAsia="仿宋" w:hAnsi="Consolas" w:hint="eastAsia"/>
          <w:bCs/>
          <w:sz w:val="24"/>
          <w:szCs w:val="24"/>
        </w:rPr>
        <w:t>个作业，分配新的作业号</w:t>
      </w:r>
      <w:r>
        <w:rPr>
          <w:rFonts w:ascii="Consolas" w:eastAsia="仿宋" w:hAnsi="Consolas" w:hint="eastAsia"/>
          <w:bCs/>
          <w:sz w:val="24"/>
          <w:szCs w:val="24"/>
        </w:rPr>
        <w:t>[3]</w:t>
      </w:r>
      <w:r>
        <w:rPr>
          <w:rFonts w:ascii="Consolas" w:eastAsia="仿宋" w:hAnsi="Consolas" w:hint="eastAsia"/>
          <w:bCs/>
          <w:sz w:val="24"/>
          <w:szCs w:val="24"/>
        </w:rPr>
        <w:t>和</w:t>
      </w:r>
      <w:r>
        <w:rPr>
          <w:rFonts w:ascii="Consolas" w:eastAsia="仿宋" w:hAnsi="Consolas" w:hint="eastAsia"/>
          <w:bCs/>
          <w:sz w:val="24"/>
          <w:szCs w:val="24"/>
        </w:rPr>
        <w:t>PID49299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57C74F2F" w14:textId="6E339C92" w:rsidR="00591D7F" w:rsidRPr="00591D7F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其他解释与上一步相同，不再赘述。</w:t>
      </w:r>
    </w:p>
    <w:p w14:paraId="18938C84" w14:textId="5067C16A" w:rsidR="005D503A" w:rsidRPr="00591D7F" w:rsidRDefault="00252757" w:rsidP="00591D7F">
      <w:pPr>
        <w:pStyle w:val="a8"/>
        <w:numPr>
          <w:ilvl w:val="0"/>
          <w:numId w:val="106"/>
        </w:numPr>
        <w:spacing w:line="400" w:lineRule="exact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 w:hint="eastAsia"/>
          <w:bCs/>
          <w:sz w:val="24"/>
          <w:szCs w:val="24"/>
        </w:rPr>
        <w:t>执行</w:t>
      </w:r>
      <w:r w:rsidRPr="00877977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sleep 330&amp;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7FFB67B4" w14:textId="279D3A6D" w:rsidR="00655565" w:rsidRDefault="00655565" w:rsidP="00877977">
      <w:pPr>
        <w:pStyle w:val="a8"/>
        <w:numPr>
          <w:ilvl w:val="0"/>
          <w:numId w:val="114"/>
        </w:numPr>
        <w:spacing w:line="400" w:lineRule="exact"/>
        <w:ind w:leftChars="380" w:left="1238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命令的作用</w:t>
      </w:r>
      <w:r w:rsidR="00591D7F">
        <w:rPr>
          <w:rFonts w:ascii="Consolas" w:eastAsia="仿宋" w:hAnsi="Consolas" w:hint="eastAsia"/>
          <w:bCs/>
          <w:sz w:val="24"/>
          <w:szCs w:val="24"/>
        </w:rPr>
        <w:t>:</w:t>
      </w:r>
    </w:p>
    <w:p w14:paraId="3B7AF3F1" w14:textId="752918D4" w:rsidR="00591D7F" w:rsidRPr="00252757" w:rsidRDefault="00591D7F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再次</w:t>
      </w:r>
      <w:r w:rsidRPr="00591D7F">
        <w:rPr>
          <w:rFonts w:ascii="Consolas" w:eastAsia="仿宋" w:hAnsi="Consolas" w:hint="eastAsia"/>
          <w:bCs/>
          <w:sz w:val="24"/>
          <w:szCs w:val="24"/>
        </w:rPr>
        <w:t>启动另一个后台</w:t>
      </w:r>
      <w:r w:rsidRPr="00591D7F">
        <w:rPr>
          <w:rFonts w:ascii="Consolas" w:eastAsia="仿宋" w:hAnsi="Consolas" w:hint="eastAsia"/>
          <w:bCs/>
          <w:sz w:val="24"/>
          <w:szCs w:val="24"/>
        </w:rPr>
        <w:t>sleep</w:t>
      </w:r>
      <w:r w:rsidRPr="00591D7F">
        <w:rPr>
          <w:rFonts w:ascii="Consolas" w:eastAsia="仿宋" w:hAnsi="Consolas" w:hint="eastAsia"/>
          <w:bCs/>
          <w:sz w:val="24"/>
          <w:szCs w:val="24"/>
        </w:rPr>
        <w:t>进程</w:t>
      </w:r>
      <w:r w:rsidRPr="00591D7F">
        <w:rPr>
          <w:rFonts w:ascii="Consolas" w:eastAsia="仿宋" w:hAnsi="Consolas" w:hint="eastAsia"/>
          <w:bCs/>
          <w:sz w:val="24"/>
          <w:szCs w:val="24"/>
        </w:rPr>
        <w:t xml:space="preserve">, </w:t>
      </w:r>
      <w:r w:rsidRPr="00591D7F">
        <w:rPr>
          <w:rFonts w:ascii="Consolas" w:eastAsia="仿宋" w:hAnsi="Consolas" w:hint="eastAsia"/>
          <w:bCs/>
          <w:sz w:val="24"/>
          <w:szCs w:val="24"/>
        </w:rPr>
        <w:t>睡眠</w:t>
      </w:r>
      <w:r>
        <w:rPr>
          <w:rFonts w:ascii="Consolas" w:eastAsia="仿宋" w:hAnsi="Consolas" w:hint="eastAsia"/>
          <w:bCs/>
          <w:sz w:val="24"/>
          <w:szCs w:val="24"/>
        </w:rPr>
        <w:t>330</w:t>
      </w:r>
      <w:r w:rsidRPr="00591D7F">
        <w:rPr>
          <w:rFonts w:ascii="Consolas" w:eastAsia="仿宋" w:hAnsi="Consolas" w:hint="eastAsia"/>
          <w:bCs/>
          <w:sz w:val="24"/>
          <w:szCs w:val="24"/>
        </w:rPr>
        <w:t>秒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6AC67094" w14:textId="1A652447" w:rsidR="00655565" w:rsidRPr="00252757" w:rsidRDefault="00655565" w:rsidP="00877977">
      <w:pPr>
        <w:pStyle w:val="a8"/>
        <w:numPr>
          <w:ilvl w:val="0"/>
          <w:numId w:val="114"/>
        </w:numPr>
        <w:spacing w:line="400" w:lineRule="exact"/>
        <w:ind w:leftChars="380" w:left="1240" w:hanging="442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执行结果的具体解释</w:t>
      </w:r>
      <w:r w:rsidR="00D44045">
        <w:rPr>
          <w:rFonts w:ascii="Consolas" w:eastAsia="仿宋" w:hAnsi="Consolas" w:hint="eastAsia"/>
          <w:bCs/>
          <w:sz w:val="24"/>
          <w:szCs w:val="24"/>
        </w:rPr>
        <w:t>:</w:t>
      </w:r>
    </w:p>
    <w:p w14:paraId="25F69694" w14:textId="6537CF4D" w:rsidR="00655565" w:rsidRDefault="00591D7F" w:rsidP="00877977">
      <w:pPr>
        <w:pStyle w:val="a8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D503A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29189A1C" wp14:editId="2FDCF58C">
            <wp:extent cx="4552950" cy="428330"/>
            <wp:effectExtent l="0" t="0" r="0" b="0"/>
            <wp:docPr id="1167209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098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00651" cy="43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6128" w14:textId="05FD2860" w:rsid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如图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>
        <w:rPr>
          <w:rFonts w:ascii="Consolas" w:eastAsia="仿宋" w:hAnsi="Consolas" w:hint="eastAsia"/>
          <w:bCs/>
          <w:sz w:val="24"/>
          <w:szCs w:val="24"/>
        </w:rPr>
        <w:t>创建第</w:t>
      </w:r>
      <w:r>
        <w:rPr>
          <w:rFonts w:ascii="Consolas" w:eastAsia="仿宋" w:hAnsi="Consolas" w:hint="eastAsia"/>
          <w:bCs/>
          <w:sz w:val="24"/>
          <w:szCs w:val="24"/>
        </w:rPr>
        <w:t>4</w:t>
      </w:r>
      <w:r>
        <w:rPr>
          <w:rFonts w:ascii="Consolas" w:eastAsia="仿宋" w:hAnsi="Consolas" w:hint="eastAsia"/>
          <w:bCs/>
          <w:sz w:val="24"/>
          <w:szCs w:val="24"/>
        </w:rPr>
        <w:t>个作业，分配新的作业号</w:t>
      </w:r>
      <w:r>
        <w:rPr>
          <w:rFonts w:ascii="Consolas" w:eastAsia="仿宋" w:hAnsi="Consolas" w:hint="eastAsia"/>
          <w:bCs/>
          <w:sz w:val="24"/>
          <w:szCs w:val="24"/>
        </w:rPr>
        <w:t>[4]</w:t>
      </w:r>
      <w:r>
        <w:rPr>
          <w:rFonts w:ascii="Consolas" w:eastAsia="仿宋" w:hAnsi="Consolas" w:hint="eastAsia"/>
          <w:bCs/>
          <w:sz w:val="24"/>
          <w:szCs w:val="24"/>
        </w:rPr>
        <w:t>和</w:t>
      </w:r>
      <w:r>
        <w:rPr>
          <w:rFonts w:ascii="Consolas" w:eastAsia="仿宋" w:hAnsi="Consolas" w:hint="eastAsia"/>
          <w:bCs/>
          <w:sz w:val="24"/>
          <w:szCs w:val="24"/>
        </w:rPr>
        <w:t>PID49300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302E39EE" w14:textId="6C892349" w:rsidR="005D503A" w:rsidRPr="00877977" w:rsidRDefault="00252757" w:rsidP="00877977">
      <w:pPr>
        <w:pStyle w:val="a8"/>
        <w:numPr>
          <w:ilvl w:val="0"/>
          <w:numId w:val="106"/>
        </w:numPr>
        <w:spacing w:line="400" w:lineRule="exact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 w:hint="eastAsia"/>
          <w:bCs/>
          <w:sz w:val="24"/>
          <w:szCs w:val="24"/>
        </w:rPr>
        <w:t>执行</w:t>
      </w:r>
      <w:r w:rsidRPr="00877977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sleep 630&amp;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20F9976A" w14:textId="77777777" w:rsidR="00877977" w:rsidRDefault="00655565" w:rsidP="00877977">
      <w:pPr>
        <w:pStyle w:val="a8"/>
        <w:numPr>
          <w:ilvl w:val="0"/>
          <w:numId w:val="115"/>
        </w:numPr>
        <w:spacing w:line="400" w:lineRule="exact"/>
        <w:ind w:leftChars="380" w:left="1238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命令的作用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6C310C7A" w14:textId="11B443A2" w:rsidR="00877977" w:rsidRP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再次启动另一个后台</w:t>
      </w:r>
      <w:r w:rsidRPr="00877977">
        <w:rPr>
          <w:rFonts w:ascii="Consolas" w:eastAsia="仿宋" w:hAnsi="Consolas" w:hint="eastAsia"/>
          <w:bCs/>
          <w:sz w:val="24"/>
          <w:szCs w:val="24"/>
        </w:rPr>
        <w:t>sleep</w:t>
      </w:r>
      <w:r w:rsidRPr="00877977">
        <w:rPr>
          <w:rFonts w:ascii="Consolas" w:eastAsia="仿宋" w:hAnsi="Consolas" w:hint="eastAsia"/>
          <w:bCs/>
          <w:sz w:val="24"/>
          <w:szCs w:val="24"/>
        </w:rPr>
        <w:t>进程</w:t>
      </w:r>
      <w:r w:rsidRPr="00877977">
        <w:rPr>
          <w:rFonts w:ascii="Consolas" w:eastAsia="仿宋" w:hAnsi="Consolas" w:hint="eastAsia"/>
          <w:bCs/>
          <w:sz w:val="24"/>
          <w:szCs w:val="24"/>
        </w:rPr>
        <w:t xml:space="preserve">, </w:t>
      </w:r>
      <w:r w:rsidRPr="00877977">
        <w:rPr>
          <w:rFonts w:ascii="Consolas" w:eastAsia="仿宋" w:hAnsi="Consolas" w:hint="eastAsia"/>
          <w:bCs/>
          <w:sz w:val="24"/>
          <w:szCs w:val="24"/>
        </w:rPr>
        <w:t>睡眠</w:t>
      </w:r>
      <w:r>
        <w:rPr>
          <w:rFonts w:ascii="Consolas" w:eastAsia="仿宋" w:hAnsi="Consolas" w:hint="eastAsia"/>
          <w:bCs/>
          <w:sz w:val="24"/>
          <w:szCs w:val="24"/>
        </w:rPr>
        <w:t>630</w:t>
      </w:r>
      <w:r w:rsidRPr="00877977">
        <w:rPr>
          <w:rFonts w:ascii="Consolas" w:eastAsia="仿宋" w:hAnsi="Consolas" w:hint="eastAsia"/>
          <w:bCs/>
          <w:sz w:val="24"/>
          <w:szCs w:val="24"/>
        </w:rPr>
        <w:t>秒。</w:t>
      </w:r>
    </w:p>
    <w:p w14:paraId="433652A3" w14:textId="5552991C" w:rsidR="00655565" w:rsidRPr="00252757" w:rsidRDefault="00655565" w:rsidP="00877977">
      <w:pPr>
        <w:pStyle w:val="a8"/>
        <w:numPr>
          <w:ilvl w:val="0"/>
          <w:numId w:val="115"/>
        </w:numPr>
        <w:spacing w:line="400" w:lineRule="exact"/>
        <w:ind w:leftChars="380" w:left="1240" w:hanging="442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执行结果的具体解释</w:t>
      </w:r>
      <w:r w:rsidR="00D44045">
        <w:rPr>
          <w:rFonts w:ascii="Consolas" w:eastAsia="仿宋" w:hAnsi="Consolas" w:hint="eastAsia"/>
          <w:bCs/>
          <w:sz w:val="24"/>
          <w:szCs w:val="24"/>
        </w:rPr>
        <w:t>:</w:t>
      </w:r>
    </w:p>
    <w:p w14:paraId="21262A54" w14:textId="7ADD27A1" w:rsidR="00655565" w:rsidRDefault="00877977" w:rsidP="00877977">
      <w:pPr>
        <w:pStyle w:val="a8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D503A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11465775" wp14:editId="5295E2AB">
            <wp:extent cx="4546600" cy="444744"/>
            <wp:effectExtent l="0" t="0" r="6350" b="0"/>
            <wp:docPr id="1858544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448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93324" cy="4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0D7F" w14:textId="4927A455" w:rsidR="00877977" w:rsidRP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如图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>
        <w:rPr>
          <w:rFonts w:ascii="Consolas" w:eastAsia="仿宋" w:hAnsi="Consolas" w:hint="eastAsia"/>
          <w:bCs/>
          <w:sz w:val="24"/>
          <w:szCs w:val="24"/>
        </w:rPr>
        <w:t>创建第</w:t>
      </w:r>
      <w:r>
        <w:rPr>
          <w:rFonts w:ascii="Consolas" w:eastAsia="仿宋" w:hAnsi="Consolas" w:hint="eastAsia"/>
          <w:bCs/>
          <w:sz w:val="24"/>
          <w:szCs w:val="24"/>
        </w:rPr>
        <w:t>5</w:t>
      </w:r>
      <w:r>
        <w:rPr>
          <w:rFonts w:ascii="Consolas" w:eastAsia="仿宋" w:hAnsi="Consolas" w:hint="eastAsia"/>
          <w:bCs/>
          <w:sz w:val="24"/>
          <w:szCs w:val="24"/>
        </w:rPr>
        <w:t>个作业，分配新的作业号</w:t>
      </w:r>
      <w:r>
        <w:rPr>
          <w:rFonts w:ascii="Consolas" w:eastAsia="仿宋" w:hAnsi="Consolas" w:hint="eastAsia"/>
          <w:bCs/>
          <w:sz w:val="24"/>
          <w:szCs w:val="24"/>
        </w:rPr>
        <w:t>[</w:t>
      </w:r>
      <w:r>
        <w:rPr>
          <w:rFonts w:ascii="Consolas" w:eastAsia="仿宋" w:hAnsi="Consolas" w:hint="eastAsia"/>
          <w:bCs/>
          <w:sz w:val="24"/>
          <w:szCs w:val="24"/>
        </w:rPr>
        <w:t>5</w:t>
      </w:r>
      <w:r>
        <w:rPr>
          <w:rFonts w:ascii="Consolas" w:eastAsia="仿宋" w:hAnsi="Consolas" w:hint="eastAsia"/>
          <w:bCs/>
          <w:sz w:val="24"/>
          <w:szCs w:val="24"/>
        </w:rPr>
        <w:t>]</w:t>
      </w:r>
      <w:r>
        <w:rPr>
          <w:rFonts w:ascii="Consolas" w:eastAsia="仿宋" w:hAnsi="Consolas" w:hint="eastAsia"/>
          <w:bCs/>
          <w:sz w:val="24"/>
          <w:szCs w:val="24"/>
        </w:rPr>
        <w:t>和</w:t>
      </w:r>
      <w:r>
        <w:rPr>
          <w:rFonts w:ascii="Consolas" w:eastAsia="仿宋" w:hAnsi="Consolas" w:hint="eastAsia"/>
          <w:bCs/>
          <w:sz w:val="24"/>
          <w:szCs w:val="24"/>
        </w:rPr>
        <w:t>PID4930</w:t>
      </w:r>
      <w:r>
        <w:rPr>
          <w:rFonts w:ascii="Consolas" w:eastAsia="仿宋" w:hAnsi="Consolas" w:hint="eastAsia"/>
          <w:bCs/>
          <w:sz w:val="24"/>
          <w:szCs w:val="24"/>
        </w:rPr>
        <w:t>1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78C68C9C" w14:textId="74C79AD2" w:rsidR="005D503A" w:rsidRPr="00877977" w:rsidRDefault="00252757" w:rsidP="00877977">
      <w:pPr>
        <w:pStyle w:val="a8"/>
        <w:numPr>
          <w:ilvl w:val="0"/>
          <w:numId w:val="106"/>
        </w:numPr>
        <w:spacing w:line="400" w:lineRule="exact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 w:hint="eastAsia"/>
          <w:bCs/>
          <w:sz w:val="24"/>
          <w:szCs w:val="24"/>
        </w:rPr>
        <w:t>再次执行</w:t>
      </w:r>
      <w:r w:rsidRPr="00877977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jobs</w:t>
      </w:r>
      <w:r w:rsidRPr="00252757">
        <w:rPr>
          <w:rFonts w:ascii="Consolas" w:eastAsia="仿宋" w:hAnsi="Consolas" w:hint="eastAsia"/>
          <w:bCs/>
          <w:sz w:val="24"/>
          <w:szCs w:val="24"/>
        </w:rPr>
        <w:t>命令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4394C0E2" w14:textId="74B7442E" w:rsidR="00655565" w:rsidRDefault="00655565" w:rsidP="00877977">
      <w:pPr>
        <w:pStyle w:val="a8"/>
        <w:numPr>
          <w:ilvl w:val="0"/>
          <w:numId w:val="116"/>
        </w:numPr>
        <w:spacing w:line="400" w:lineRule="exact"/>
        <w:ind w:leftChars="380" w:left="1238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命令的作用</w:t>
      </w:r>
      <w:r w:rsidR="00877977">
        <w:rPr>
          <w:rFonts w:ascii="Consolas" w:eastAsia="仿宋" w:hAnsi="Consolas" w:hint="eastAsia"/>
          <w:bCs/>
          <w:sz w:val="24"/>
          <w:szCs w:val="24"/>
        </w:rPr>
        <w:t>:</w:t>
      </w:r>
    </w:p>
    <w:p w14:paraId="134B8FE5" w14:textId="59ABAA74" w:rsidR="00877977" w:rsidRPr="00877977" w:rsidRDefault="00877977" w:rsidP="00877977">
      <w:pPr>
        <w:pStyle w:val="a8"/>
        <w:spacing w:line="400" w:lineRule="exact"/>
        <w:ind w:left="1238"/>
        <w:rPr>
          <w:rFonts w:ascii="Consolas" w:eastAsia="仿宋" w:hAnsi="Consolas" w:hint="eastAsia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列出当前</w:t>
      </w:r>
      <w:r w:rsidRPr="00877977">
        <w:rPr>
          <w:rFonts w:ascii="Consolas" w:eastAsia="仿宋" w:hAnsi="Consolas" w:hint="eastAsia"/>
          <w:bCs/>
          <w:sz w:val="24"/>
          <w:szCs w:val="24"/>
        </w:rPr>
        <w:t>shell</w:t>
      </w:r>
      <w:r w:rsidRPr="00877977">
        <w:rPr>
          <w:rFonts w:ascii="Consolas" w:eastAsia="仿宋" w:hAnsi="Consolas" w:hint="eastAsia"/>
          <w:bCs/>
          <w:sz w:val="24"/>
          <w:szCs w:val="24"/>
        </w:rPr>
        <w:t>的所有作业（前台和后台）。</w:t>
      </w:r>
    </w:p>
    <w:p w14:paraId="3CB871F2" w14:textId="241CA154" w:rsidR="00655565" w:rsidRPr="00252757" w:rsidRDefault="00655565" w:rsidP="00877977">
      <w:pPr>
        <w:pStyle w:val="a8"/>
        <w:numPr>
          <w:ilvl w:val="0"/>
          <w:numId w:val="116"/>
        </w:numPr>
        <w:spacing w:line="400" w:lineRule="exact"/>
        <w:ind w:leftChars="380" w:left="1240" w:hanging="442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执行结果的具体解释</w:t>
      </w:r>
      <w:r w:rsidR="00D44045">
        <w:rPr>
          <w:rFonts w:ascii="Consolas" w:eastAsia="仿宋" w:hAnsi="Consolas" w:hint="eastAsia"/>
          <w:bCs/>
          <w:sz w:val="24"/>
          <w:szCs w:val="24"/>
        </w:rPr>
        <w:t>:</w:t>
      </w:r>
    </w:p>
    <w:p w14:paraId="739C05BB" w14:textId="110EDBD2" w:rsidR="00655565" w:rsidRDefault="00877977" w:rsidP="00877977">
      <w:pPr>
        <w:pStyle w:val="a8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D503A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0213C675" wp14:editId="4BB12EB3">
            <wp:extent cx="4305300" cy="1293746"/>
            <wp:effectExtent l="0" t="0" r="0" b="1905"/>
            <wp:docPr id="877974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742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3273" cy="129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7F48" w14:textId="25977103" w:rsid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如图，</w:t>
      </w:r>
      <w:r w:rsidRPr="00877977">
        <w:rPr>
          <w:rFonts w:ascii="Consolas" w:eastAsia="仿宋" w:hAnsi="Consolas" w:hint="eastAsia"/>
          <w:bCs/>
          <w:sz w:val="24"/>
          <w:szCs w:val="24"/>
        </w:rPr>
        <w:t>共有</w:t>
      </w:r>
      <w:r w:rsidRPr="00877977">
        <w:rPr>
          <w:rFonts w:ascii="Consolas" w:eastAsia="仿宋" w:hAnsi="Consolas" w:hint="eastAsia"/>
          <w:bCs/>
          <w:sz w:val="24"/>
          <w:szCs w:val="24"/>
        </w:rPr>
        <w:t>5</w:t>
      </w:r>
      <w:r w:rsidRPr="00877977">
        <w:rPr>
          <w:rFonts w:ascii="Consolas" w:eastAsia="仿宋" w:hAnsi="Consolas" w:hint="eastAsia"/>
          <w:bCs/>
          <w:sz w:val="24"/>
          <w:szCs w:val="24"/>
        </w:rPr>
        <w:t>个作业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50A31300" w14:textId="6865B989" w:rsidR="00877977" w:rsidRP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作业</w:t>
      </w:r>
      <w:r w:rsidRPr="00877977">
        <w:rPr>
          <w:rFonts w:ascii="Consolas" w:eastAsia="仿宋" w:hAnsi="Consolas" w:hint="eastAsia"/>
          <w:bCs/>
          <w:sz w:val="24"/>
          <w:szCs w:val="24"/>
        </w:rPr>
        <w:t>[1]</w:t>
      </w:r>
      <w:r>
        <w:rPr>
          <w:rFonts w:ascii="Consolas" w:eastAsia="仿宋" w:hAnsi="Consolas" w:hint="eastAsia"/>
          <w:bCs/>
          <w:sz w:val="24"/>
          <w:szCs w:val="24"/>
        </w:rPr>
        <w:t>:</w:t>
      </w:r>
      <w:r w:rsidRPr="00877977">
        <w:rPr>
          <w:rFonts w:ascii="Consolas" w:eastAsia="仿宋" w:hAnsi="Consolas" w:hint="eastAsia"/>
          <w:bCs/>
          <w:sz w:val="24"/>
          <w:szCs w:val="24"/>
        </w:rPr>
        <w:t>状态为</w:t>
      </w:r>
      <w:r w:rsidRPr="00877977">
        <w:rPr>
          <w:rFonts w:ascii="Consolas" w:eastAsia="仿宋" w:hAnsi="Consolas" w:hint="eastAsia"/>
          <w:bCs/>
          <w:sz w:val="24"/>
          <w:szCs w:val="24"/>
        </w:rPr>
        <w:t>Stopped</w:t>
      </w:r>
      <w:r w:rsidRPr="00877977">
        <w:rPr>
          <w:rFonts w:ascii="Consolas" w:eastAsia="仿宋" w:hAnsi="Consolas" w:hint="eastAsia"/>
          <w:bCs/>
          <w:sz w:val="24"/>
          <w:szCs w:val="24"/>
        </w:rPr>
        <w:t>（挂起），是最早的作业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1B1CD0BA" w14:textId="218BA8E5" w:rsidR="00877977" w:rsidRP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作业</w:t>
      </w:r>
      <w:r w:rsidRPr="00877977">
        <w:rPr>
          <w:rFonts w:ascii="Consolas" w:eastAsia="仿宋" w:hAnsi="Consolas" w:hint="eastAsia"/>
          <w:bCs/>
          <w:sz w:val="24"/>
          <w:szCs w:val="24"/>
        </w:rPr>
        <w:t>[2][3][</w:t>
      </w:r>
      <w:r>
        <w:rPr>
          <w:rFonts w:ascii="Consolas" w:eastAsia="仿宋" w:hAnsi="Consolas" w:hint="eastAsia"/>
          <w:bCs/>
          <w:sz w:val="24"/>
          <w:szCs w:val="24"/>
        </w:rPr>
        <w:t>4</w:t>
      </w:r>
      <w:r w:rsidRPr="00877977">
        <w:rPr>
          <w:rFonts w:ascii="Consolas" w:eastAsia="仿宋" w:hAnsi="Consolas" w:hint="eastAsia"/>
          <w:bCs/>
          <w:sz w:val="24"/>
          <w:szCs w:val="24"/>
        </w:rPr>
        <w:t>]</w:t>
      </w:r>
      <w:r>
        <w:rPr>
          <w:rFonts w:ascii="Consolas" w:eastAsia="仿宋" w:hAnsi="Consolas" w:hint="eastAsia"/>
          <w:bCs/>
          <w:sz w:val="24"/>
          <w:szCs w:val="24"/>
        </w:rPr>
        <w:t>:</w:t>
      </w:r>
      <w:r w:rsidRPr="00877977">
        <w:rPr>
          <w:rFonts w:ascii="Consolas" w:eastAsia="仿宋" w:hAnsi="Consolas" w:hint="eastAsia"/>
          <w:bCs/>
          <w:sz w:val="24"/>
          <w:szCs w:val="24"/>
        </w:rPr>
        <w:t>状态为</w:t>
      </w:r>
      <w:r w:rsidRPr="00877977">
        <w:rPr>
          <w:rFonts w:ascii="Consolas" w:eastAsia="仿宋" w:hAnsi="Consolas" w:hint="eastAsia"/>
          <w:bCs/>
          <w:sz w:val="24"/>
          <w:szCs w:val="24"/>
        </w:rPr>
        <w:t>Running</w:t>
      </w:r>
      <w:r w:rsidRPr="00877977">
        <w:rPr>
          <w:rFonts w:ascii="Consolas" w:eastAsia="仿宋" w:hAnsi="Consolas" w:hint="eastAsia"/>
          <w:bCs/>
          <w:sz w:val="24"/>
          <w:szCs w:val="24"/>
        </w:rPr>
        <w:t>（运行中），在后台执行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3B802E5C" w14:textId="0AA2C8AA" w:rsidR="00877977" w:rsidRP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作业</w:t>
      </w:r>
      <w:r w:rsidRPr="00877977">
        <w:rPr>
          <w:rFonts w:ascii="Consolas" w:eastAsia="仿宋" w:hAnsi="Consolas" w:hint="eastAsia"/>
          <w:bCs/>
          <w:sz w:val="24"/>
          <w:szCs w:val="24"/>
        </w:rPr>
        <w:t>[</w:t>
      </w:r>
      <w:r>
        <w:rPr>
          <w:rFonts w:ascii="Consolas" w:eastAsia="仿宋" w:hAnsi="Consolas" w:hint="eastAsia"/>
          <w:bCs/>
          <w:sz w:val="24"/>
          <w:szCs w:val="24"/>
        </w:rPr>
        <w:t>5</w:t>
      </w:r>
      <w:r w:rsidRPr="00877977">
        <w:rPr>
          <w:rFonts w:ascii="Consolas" w:eastAsia="仿宋" w:hAnsi="Consolas" w:hint="eastAsia"/>
          <w:bCs/>
          <w:sz w:val="24"/>
          <w:szCs w:val="24"/>
        </w:rPr>
        <w:t>]</w:t>
      </w:r>
      <w:r>
        <w:rPr>
          <w:rFonts w:ascii="Consolas" w:eastAsia="仿宋" w:hAnsi="Consolas" w:hint="eastAsia"/>
          <w:bCs/>
          <w:sz w:val="24"/>
          <w:szCs w:val="24"/>
        </w:rPr>
        <w:t>:</w:t>
      </w:r>
      <w:r w:rsidRPr="00877977">
        <w:rPr>
          <w:rFonts w:ascii="Consolas" w:eastAsia="仿宋" w:hAnsi="Consolas" w:hint="eastAsia"/>
          <w:bCs/>
          <w:sz w:val="24"/>
          <w:szCs w:val="24"/>
        </w:rPr>
        <w:t>标记为</w:t>
      </w:r>
      <w:r w:rsidRPr="00877977">
        <w:rPr>
          <w:rFonts w:ascii="Consolas" w:eastAsia="仿宋" w:hAnsi="Consolas" w:hint="eastAsia"/>
          <w:bCs/>
          <w:sz w:val="24"/>
          <w:szCs w:val="24"/>
        </w:rPr>
        <w:t>-</w:t>
      </w:r>
      <w:r w:rsidRPr="00877977">
        <w:rPr>
          <w:rFonts w:ascii="Consolas" w:eastAsia="仿宋" w:hAnsi="Consolas" w:hint="eastAsia"/>
          <w:bCs/>
          <w:sz w:val="24"/>
          <w:szCs w:val="24"/>
        </w:rPr>
        <w:t>，表示</w:t>
      </w:r>
      <w:r w:rsidRPr="00877977">
        <w:rPr>
          <w:rFonts w:ascii="Consolas" w:eastAsia="仿宋" w:hAnsi="Consolas" w:hint="eastAsia"/>
          <w:bCs/>
          <w:sz w:val="24"/>
          <w:szCs w:val="24"/>
        </w:rPr>
        <w:t>previous job</w:t>
      </w:r>
      <w:r w:rsidRPr="00877977">
        <w:rPr>
          <w:rFonts w:ascii="Consolas" w:eastAsia="仿宋" w:hAnsi="Consolas" w:hint="eastAsia"/>
          <w:bCs/>
          <w:sz w:val="24"/>
          <w:szCs w:val="24"/>
        </w:rPr>
        <w:t>（倒数第二个作业）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0677359B" w14:textId="346B2094" w:rsid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作业</w:t>
      </w:r>
      <w:r w:rsidRPr="00877977">
        <w:rPr>
          <w:rFonts w:ascii="Consolas" w:eastAsia="仿宋" w:hAnsi="Consolas" w:hint="eastAsia"/>
          <w:bCs/>
          <w:sz w:val="24"/>
          <w:szCs w:val="24"/>
        </w:rPr>
        <w:t>[1]</w:t>
      </w:r>
      <w:r>
        <w:rPr>
          <w:rFonts w:ascii="Consolas" w:eastAsia="仿宋" w:hAnsi="Consolas" w:hint="eastAsia"/>
          <w:bCs/>
          <w:sz w:val="24"/>
          <w:szCs w:val="24"/>
        </w:rPr>
        <w:t>:</w:t>
      </w:r>
      <w:r w:rsidRPr="00877977">
        <w:rPr>
          <w:rFonts w:ascii="Consolas" w:eastAsia="仿宋" w:hAnsi="Consolas" w:hint="eastAsia"/>
          <w:bCs/>
          <w:sz w:val="24"/>
          <w:szCs w:val="24"/>
        </w:rPr>
        <w:t>标记为</w:t>
      </w:r>
      <w:r w:rsidRPr="00877977">
        <w:rPr>
          <w:rFonts w:ascii="Consolas" w:eastAsia="仿宋" w:hAnsi="Consolas" w:hint="eastAsia"/>
          <w:bCs/>
          <w:sz w:val="24"/>
          <w:szCs w:val="24"/>
        </w:rPr>
        <w:t>+</w:t>
      </w:r>
      <w:r w:rsidRPr="00877977">
        <w:rPr>
          <w:rFonts w:ascii="Consolas" w:eastAsia="仿宋" w:hAnsi="Consolas" w:hint="eastAsia"/>
          <w:bCs/>
          <w:sz w:val="24"/>
          <w:szCs w:val="24"/>
        </w:rPr>
        <w:t>，表示</w:t>
      </w:r>
      <w:r w:rsidRPr="00877977">
        <w:rPr>
          <w:rFonts w:ascii="Consolas" w:eastAsia="仿宋" w:hAnsi="Consolas" w:hint="eastAsia"/>
          <w:bCs/>
          <w:sz w:val="24"/>
          <w:szCs w:val="24"/>
        </w:rPr>
        <w:t>current job</w:t>
      </w:r>
      <w:r w:rsidRPr="00877977">
        <w:rPr>
          <w:rFonts w:ascii="Consolas" w:eastAsia="仿宋" w:hAnsi="Consolas" w:hint="eastAsia"/>
          <w:bCs/>
          <w:sz w:val="24"/>
          <w:szCs w:val="24"/>
        </w:rPr>
        <w:t>（最近操作的作业）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4BAE6A02" w14:textId="77777777" w:rsidR="00877977" w:rsidRDefault="00877977" w:rsidP="00877977">
      <w:pPr>
        <w:spacing w:line="400" w:lineRule="exact"/>
        <w:ind w:leftChars="342" w:left="718"/>
      </w:pPr>
      <w:r w:rsidRPr="00877977">
        <w:rPr>
          <w:rFonts w:ascii="Consolas" w:eastAsia="仿宋" w:hAnsi="Consolas" w:hint="eastAsia"/>
          <w:bCs/>
          <w:sz w:val="24"/>
          <w:szCs w:val="24"/>
        </w:rPr>
        <w:t>【注】</w:t>
      </w:r>
      <w:r w:rsidRPr="00877977">
        <w:rPr>
          <w:rFonts w:ascii="Consolas" w:eastAsia="仿宋" w:hAnsi="Consolas" w:hint="eastAsia"/>
          <w:bCs/>
          <w:sz w:val="24"/>
          <w:szCs w:val="24"/>
        </w:rPr>
        <w:t>:</w:t>
      </w:r>
      <w:r w:rsidRPr="00877977">
        <w:rPr>
          <w:rFonts w:hint="eastAsia"/>
        </w:rPr>
        <w:t xml:space="preserve"> </w:t>
      </w:r>
    </w:p>
    <w:p w14:paraId="312D46AE" w14:textId="3EEABC62" w:rsidR="00877977" w:rsidRP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+</w:t>
      </w:r>
      <w:r w:rsidRPr="00877977">
        <w:rPr>
          <w:rFonts w:ascii="Consolas" w:eastAsia="仿宋" w:hAnsi="Consolas" w:hint="eastAsia"/>
          <w:bCs/>
          <w:sz w:val="24"/>
          <w:szCs w:val="24"/>
        </w:rPr>
        <w:t>通常标记最近放入后台或最近操作的作业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4761C577" w14:textId="4E49D9A3" w:rsid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-</w:t>
      </w:r>
      <w:r w:rsidRPr="00877977">
        <w:rPr>
          <w:rFonts w:ascii="Consolas" w:eastAsia="仿宋" w:hAnsi="Consolas" w:hint="eastAsia"/>
          <w:bCs/>
          <w:sz w:val="24"/>
          <w:szCs w:val="24"/>
        </w:rPr>
        <w:t>标记倒数第二个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1985BCFD" w14:textId="2E14A5D4" w:rsidR="005D503A" w:rsidRPr="00877977" w:rsidRDefault="00252757" w:rsidP="00877977">
      <w:pPr>
        <w:pStyle w:val="a8"/>
        <w:numPr>
          <w:ilvl w:val="0"/>
          <w:numId w:val="106"/>
        </w:numPr>
        <w:spacing w:line="400" w:lineRule="exact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 w:hint="eastAsia"/>
          <w:bCs/>
          <w:sz w:val="24"/>
          <w:szCs w:val="24"/>
        </w:rPr>
        <w:t>执行</w:t>
      </w:r>
      <w:r w:rsidRPr="00877977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fg 4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79EFF430" w14:textId="314B3A9F" w:rsidR="00655565" w:rsidRDefault="00655565" w:rsidP="00877977">
      <w:pPr>
        <w:pStyle w:val="a8"/>
        <w:numPr>
          <w:ilvl w:val="0"/>
          <w:numId w:val="117"/>
        </w:numPr>
        <w:spacing w:line="400" w:lineRule="exact"/>
        <w:ind w:leftChars="380" w:left="1238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命令的作用</w:t>
      </w:r>
      <w:r w:rsidR="00877977">
        <w:rPr>
          <w:rFonts w:ascii="Consolas" w:eastAsia="仿宋" w:hAnsi="Consolas" w:hint="eastAsia"/>
          <w:bCs/>
          <w:sz w:val="24"/>
          <w:szCs w:val="24"/>
        </w:rPr>
        <w:t>:</w:t>
      </w:r>
    </w:p>
    <w:p w14:paraId="6417B979" w14:textId="407DCA32" w:rsidR="00877977" w:rsidRDefault="00877977" w:rsidP="00877977">
      <w:pPr>
        <w:pStyle w:val="a8"/>
        <w:spacing w:line="400" w:lineRule="exact"/>
        <w:ind w:left="1238"/>
        <w:rPr>
          <w:rFonts w:ascii="Consolas" w:eastAsia="仿宋" w:hAnsi="Consolas"/>
          <w:bCs/>
          <w:sz w:val="24"/>
          <w:szCs w:val="24"/>
        </w:rPr>
      </w:pPr>
      <w:r w:rsidRPr="00877977">
        <w:rPr>
          <w:rFonts w:ascii="Consolas" w:eastAsia="仿宋" w:hAnsi="Consolas"/>
          <w:bCs/>
          <w:sz w:val="24"/>
          <w:szCs w:val="24"/>
        </w:rPr>
        <w:t>F</w:t>
      </w:r>
      <w:r w:rsidRPr="00877977">
        <w:rPr>
          <w:rFonts w:ascii="Consolas" w:eastAsia="仿宋" w:hAnsi="Consolas" w:hint="eastAsia"/>
          <w:bCs/>
          <w:sz w:val="24"/>
          <w:szCs w:val="24"/>
        </w:rPr>
        <w:t>oreground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877977">
        <w:rPr>
          <w:rFonts w:ascii="Consolas" w:eastAsia="仿宋" w:hAnsi="Consolas" w:hint="eastAsia"/>
          <w:bCs/>
          <w:sz w:val="24"/>
          <w:szCs w:val="24"/>
        </w:rPr>
        <w:t>将后台作业切换到前台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2FC50EC0" w14:textId="297A4876" w:rsidR="00877977" w:rsidRPr="00252757" w:rsidRDefault="00877977" w:rsidP="00877977">
      <w:pPr>
        <w:pStyle w:val="a8"/>
        <w:spacing w:line="400" w:lineRule="exact"/>
        <w:ind w:left="1238"/>
        <w:rPr>
          <w:rFonts w:ascii="Consolas" w:eastAsia="仿宋" w:hAnsi="Consolas" w:hint="eastAsia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4</w:t>
      </w:r>
      <w:r>
        <w:rPr>
          <w:rFonts w:ascii="Consolas" w:eastAsia="仿宋" w:hAnsi="Consolas" w:hint="eastAsia"/>
          <w:bCs/>
          <w:sz w:val="24"/>
          <w:szCs w:val="24"/>
        </w:rPr>
        <w:t>表示</w:t>
      </w:r>
      <w:r w:rsidRPr="00877977">
        <w:rPr>
          <w:rFonts w:ascii="Consolas" w:eastAsia="仿宋" w:hAnsi="Consolas" w:hint="eastAsia"/>
          <w:bCs/>
          <w:sz w:val="24"/>
          <w:szCs w:val="24"/>
        </w:rPr>
        <w:t>作业号（不是</w:t>
      </w:r>
      <w:r w:rsidRPr="00877977">
        <w:rPr>
          <w:rFonts w:ascii="Consolas" w:eastAsia="仿宋" w:hAnsi="Consolas" w:hint="eastAsia"/>
          <w:bCs/>
          <w:sz w:val="24"/>
          <w:szCs w:val="24"/>
        </w:rPr>
        <w:t>PID</w:t>
      </w:r>
      <w:r w:rsidRPr="00877977">
        <w:rPr>
          <w:rFonts w:ascii="Consolas" w:eastAsia="仿宋" w:hAnsi="Consolas" w:hint="eastAsia"/>
          <w:bCs/>
          <w:sz w:val="24"/>
          <w:szCs w:val="24"/>
        </w:rPr>
        <w:t>）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0577DC63" w14:textId="14C2A0C6" w:rsidR="00655565" w:rsidRPr="00252757" w:rsidRDefault="00655565" w:rsidP="00877977">
      <w:pPr>
        <w:pStyle w:val="a8"/>
        <w:numPr>
          <w:ilvl w:val="0"/>
          <w:numId w:val="117"/>
        </w:numPr>
        <w:spacing w:line="400" w:lineRule="exact"/>
        <w:ind w:leftChars="380" w:left="1240" w:hanging="442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执行结果的具体解释</w:t>
      </w:r>
      <w:r w:rsidR="00D44045">
        <w:rPr>
          <w:rFonts w:ascii="Consolas" w:eastAsia="仿宋" w:hAnsi="Consolas" w:hint="eastAsia"/>
          <w:bCs/>
          <w:sz w:val="24"/>
          <w:szCs w:val="24"/>
        </w:rPr>
        <w:t>:</w:t>
      </w:r>
    </w:p>
    <w:p w14:paraId="09CC33E8" w14:textId="3DD62FB9" w:rsidR="00655565" w:rsidRDefault="00877977" w:rsidP="00877977">
      <w:pPr>
        <w:pStyle w:val="a8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D503A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5CF19BA1" wp14:editId="3BEC5E02">
            <wp:extent cx="4000500" cy="410671"/>
            <wp:effectExtent l="0" t="0" r="0" b="8890"/>
            <wp:docPr id="949258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583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35111" cy="41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4467" w14:textId="67CBEBB2" w:rsidR="00877977" w:rsidRP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如图所示，终端显示</w:t>
      </w:r>
      <w:r w:rsidRPr="00877977">
        <w:rPr>
          <w:rFonts w:ascii="Consolas" w:eastAsia="仿宋" w:hAnsi="Consolas"/>
          <w:bCs/>
          <w:sz w:val="24"/>
          <w:szCs w:val="24"/>
          <w:bdr w:val="single" w:sz="4" w:space="0" w:color="auto"/>
        </w:rPr>
        <w:t>sleep 330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53CED11A" w14:textId="601C38BC" w:rsid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作业</w:t>
      </w:r>
      <w:r w:rsidRPr="00877977">
        <w:rPr>
          <w:rFonts w:ascii="Consolas" w:eastAsia="仿宋" w:hAnsi="Consolas" w:hint="eastAsia"/>
          <w:bCs/>
          <w:sz w:val="24"/>
          <w:szCs w:val="24"/>
        </w:rPr>
        <w:t>4</w:t>
      </w:r>
      <w:r w:rsidRPr="00877977">
        <w:rPr>
          <w:rFonts w:ascii="Consolas" w:eastAsia="仿宋" w:hAnsi="Consolas" w:hint="eastAsia"/>
          <w:bCs/>
          <w:sz w:val="24"/>
          <w:szCs w:val="24"/>
        </w:rPr>
        <w:t>从后台切换到前台运行</w:t>
      </w:r>
      <w:r>
        <w:rPr>
          <w:rFonts w:ascii="Consolas" w:eastAsia="仿宋" w:hAnsi="Consolas" w:hint="eastAsia"/>
          <w:bCs/>
          <w:sz w:val="24"/>
          <w:szCs w:val="24"/>
        </w:rPr>
        <w:t>;(</w:t>
      </w:r>
      <w:r w:rsidRPr="00877977">
        <w:rPr>
          <w:rFonts w:ascii="Consolas" w:eastAsia="仿宋" w:hAnsi="Consolas" w:hint="eastAsia"/>
          <w:bCs/>
          <w:sz w:val="24"/>
          <w:szCs w:val="24"/>
        </w:rPr>
        <w:t>其他作业仍在后台或挂起状态</w:t>
      </w:r>
      <w:r>
        <w:rPr>
          <w:rFonts w:ascii="Consolas" w:eastAsia="仿宋" w:hAnsi="Consolas" w:hint="eastAsia"/>
          <w:bCs/>
          <w:sz w:val="24"/>
          <w:szCs w:val="24"/>
        </w:rPr>
        <w:t>)</w:t>
      </w:r>
    </w:p>
    <w:p w14:paraId="77948C5A" w14:textId="25EFC8F2" w:rsid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此时</w:t>
      </w:r>
      <w:r w:rsidRPr="00877977">
        <w:rPr>
          <w:rFonts w:ascii="Consolas" w:eastAsia="仿宋" w:hAnsi="Consolas" w:hint="eastAsia"/>
          <w:bCs/>
          <w:sz w:val="24"/>
          <w:szCs w:val="24"/>
        </w:rPr>
        <w:t>终端被占用，无法输入其他命令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  <w:r w:rsidRPr="00877977">
        <w:rPr>
          <w:rFonts w:hint="eastAsia"/>
        </w:rPr>
        <w:t xml:space="preserve"> </w:t>
      </w:r>
      <w:r w:rsidRPr="00877977">
        <w:rPr>
          <w:rFonts w:ascii="Consolas" w:eastAsia="仿宋" w:hAnsi="Consolas" w:hint="eastAsia"/>
          <w:bCs/>
          <w:sz w:val="24"/>
          <w:szCs w:val="24"/>
        </w:rPr>
        <w:t>如果不进行其他操作，需等待</w:t>
      </w:r>
      <w:r w:rsidRPr="00877977">
        <w:rPr>
          <w:rFonts w:ascii="Consolas" w:eastAsia="仿宋" w:hAnsi="Consolas" w:hint="eastAsia"/>
          <w:bCs/>
          <w:sz w:val="24"/>
          <w:szCs w:val="24"/>
        </w:rPr>
        <w:t>330</w:t>
      </w:r>
      <w:r w:rsidRPr="00877977">
        <w:rPr>
          <w:rFonts w:ascii="Consolas" w:eastAsia="仿宋" w:hAnsi="Consolas" w:hint="eastAsia"/>
          <w:bCs/>
          <w:sz w:val="24"/>
          <w:szCs w:val="24"/>
        </w:rPr>
        <w:t>秒才能返回提示符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07A2B7B4" w14:textId="36B7CFE1" w:rsid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作业</w:t>
      </w:r>
      <w:r w:rsidRPr="00877977">
        <w:rPr>
          <w:rFonts w:ascii="Consolas" w:eastAsia="仿宋" w:hAnsi="Consolas" w:hint="eastAsia"/>
          <w:bCs/>
          <w:sz w:val="24"/>
          <w:szCs w:val="24"/>
        </w:rPr>
        <w:t>4</w:t>
      </w:r>
      <w:r w:rsidRPr="00877977">
        <w:rPr>
          <w:rFonts w:ascii="Consolas" w:eastAsia="仿宋" w:hAnsi="Consolas" w:hint="eastAsia"/>
          <w:bCs/>
          <w:sz w:val="24"/>
          <w:szCs w:val="24"/>
        </w:rPr>
        <w:t>的</w:t>
      </w:r>
      <w:r w:rsidRPr="00877977">
        <w:rPr>
          <w:rFonts w:ascii="Consolas" w:eastAsia="仿宋" w:hAnsi="Consolas" w:hint="eastAsia"/>
          <w:bCs/>
          <w:sz w:val="24"/>
          <w:szCs w:val="24"/>
        </w:rPr>
        <w:t>sleep</w:t>
      </w:r>
      <w:r w:rsidRPr="00877977">
        <w:rPr>
          <w:rFonts w:ascii="Consolas" w:eastAsia="仿宋" w:hAnsi="Consolas" w:hint="eastAsia"/>
          <w:bCs/>
          <w:sz w:val="24"/>
          <w:szCs w:val="24"/>
        </w:rPr>
        <w:t>进程在前台继续运行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0805A531" w14:textId="3948B430" w:rsidR="005D503A" w:rsidRPr="00877977" w:rsidRDefault="00252757" w:rsidP="00877977">
      <w:pPr>
        <w:pStyle w:val="a8"/>
        <w:numPr>
          <w:ilvl w:val="0"/>
          <w:numId w:val="106"/>
        </w:numPr>
        <w:spacing w:line="400" w:lineRule="exact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 w:hint="eastAsia"/>
          <w:bCs/>
          <w:sz w:val="24"/>
          <w:szCs w:val="24"/>
        </w:rPr>
        <w:t>按</w:t>
      </w:r>
      <w:r w:rsidRPr="00252757">
        <w:rPr>
          <w:rFonts w:ascii="Consolas" w:eastAsia="仿宋" w:hAnsi="Consolas" w:hint="eastAsia"/>
          <w:bCs/>
          <w:sz w:val="24"/>
          <w:szCs w:val="24"/>
        </w:rPr>
        <w:t>Ctrl+C</w:t>
      </w:r>
      <w:r w:rsidRPr="00252757">
        <w:rPr>
          <w:rFonts w:ascii="Consolas" w:eastAsia="仿宋" w:hAnsi="Consolas" w:hint="eastAsia"/>
          <w:bCs/>
          <w:sz w:val="24"/>
          <w:szCs w:val="24"/>
        </w:rPr>
        <w:t>终止前台进程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36D881E0" w14:textId="48A98EEE" w:rsidR="00655565" w:rsidRDefault="00655565" w:rsidP="00877977">
      <w:pPr>
        <w:pStyle w:val="a8"/>
        <w:numPr>
          <w:ilvl w:val="0"/>
          <w:numId w:val="118"/>
        </w:numPr>
        <w:spacing w:line="400" w:lineRule="exact"/>
        <w:ind w:leftChars="380" w:left="1238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命令的作用</w:t>
      </w:r>
      <w:r w:rsidR="00877977">
        <w:rPr>
          <w:rFonts w:ascii="Consolas" w:eastAsia="仿宋" w:hAnsi="Consolas" w:hint="eastAsia"/>
          <w:bCs/>
          <w:sz w:val="24"/>
          <w:szCs w:val="24"/>
        </w:rPr>
        <w:t>:</w:t>
      </w:r>
    </w:p>
    <w:p w14:paraId="5DD93B8A" w14:textId="68D9EE59" w:rsidR="00877977" w:rsidRPr="00252757" w:rsidRDefault="00877977" w:rsidP="00877977">
      <w:pPr>
        <w:pStyle w:val="a8"/>
        <w:spacing w:line="400" w:lineRule="exact"/>
        <w:ind w:left="1238"/>
        <w:rPr>
          <w:rFonts w:ascii="Consolas" w:eastAsia="仿宋" w:hAnsi="Consolas" w:hint="eastAsia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向前台进程发送</w:t>
      </w:r>
      <w:r w:rsidRPr="00877977">
        <w:rPr>
          <w:rFonts w:ascii="Consolas" w:eastAsia="仿宋" w:hAnsi="Consolas" w:hint="eastAsia"/>
          <w:bCs/>
          <w:sz w:val="24"/>
          <w:szCs w:val="24"/>
        </w:rPr>
        <w:t>SIGINT</w:t>
      </w:r>
      <w:r w:rsidRPr="00877977">
        <w:rPr>
          <w:rFonts w:ascii="Consolas" w:eastAsia="仿宋" w:hAnsi="Consolas" w:hint="eastAsia"/>
          <w:bCs/>
          <w:sz w:val="24"/>
          <w:szCs w:val="24"/>
        </w:rPr>
        <w:t>信号</w:t>
      </w:r>
      <w:r>
        <w:rPr>
          <w:rFonts w:ascii="Consolas" w:eastAsia="仿宋" w:hAnsi="Consolas" w:hint="eastAsia"/>
          <w:bCs/>
          <w:sz w:val="24"/>
          <w:szCs w:val="24"/>
        </w:rPr>
        <w:t>(</w:t>
      </w:r>
      <w:r w:rsidRPr="00877977">
        <w:rPr>
          <w:rFonts w:ascii="Consolas" w:eastAsia="仿宋" w:hAnsi="Consolas" w:hint="eastAsia"/>
          <w:bCs/>
          <w:sz w:val="24"/>
          <w:szCs w:val="24"/>
        </w:rPr>
        <w:t>Interrupt</w:t>
      </w:r>
      <w:r>
        <w:rPr>
          <w:rFonts w:ascii="Consolas" w:eastAsia="仿宋" w:hAnsi="Consolas" w:hint="eastAsia"/>
          <w:bCs/>
          <w:sz w:val="24"/>
          <w:szCs w:val="24"/>
        </w:rPr>
        <w:t>),</w:t>
      </w:r>
      <w:r w:rsidRPr="00877977">
        <w:rPr>
          <w:rFonts w:hint="eastAsia"/>
        </w:rPr>
        <w:t xml:space="preserve"> </w:t>
      </w:r>
      <w:r w:rsidRPr="00877977">
        <w:rPr>
          <w:rFonts w:ascii="Consolas" w:eastAsia="仿宋" w:hAnsi="Consolas" w:hint="eastAsia"/>
          <w:bCs/>
          <w:sz w:val="24"/>
          <w:szCs w:val="24"/>
        </w:rPr>
        <w:t>中断并终止当前前台进程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2AFB43B8" w14:textId="5110E2B2" w:rsidR="00655565" w:rsidRPr="00252757" w:rsidRDefault="00655565" w:rsidP="00877977">
      <w:pPr>
        <w:pStyle w:val="a8"/>
        <w:numPr>
          <w:ilvl w:val="0"/>
          <w:numId w:val="118"/>
        </w:numPr>
        <w:spacing w:line="400" w:lineRule="exact"/>
        <w:ind w:leftChars="380" w:left="1240" w:hanging="442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执行结果的具体解释</w:t>
      </w:r>
      <w:r w:rsidR="00D44045">
        <w:rPr>
          <w:rFonts w:ascii="Consolas" w:eastAsia="仿宋" w:hAnsi="Consolas" w:hint="eastAsia"/>
          <w:bCs/>
          <w:sz w:val="24"/>
          <w:szCs w:val="24"/>
        </w:rPr>
        <w:t>:</w:t>
      </w:r>
    </w:p>
    <w:p w14:paraId="7993D17C" w14:textId="5967A433" w:rsidR="00655565" w:rsidRDefault="00877977" w:rsidP="00877977">
      <w:pPr>
        <w:pStyle w:val="a8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D503A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78131510" wp14:editId="0F1BED2B">
            <wp:extent cx="3981450" cy="635034"/>
            <wp:effectExtent l="0" t="0" r="0" b="0"/>
            <wp:docPr id="1918635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350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93626" cy="6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AEAF" w14:textId="78BE47BB" w:rsid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如图所示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877977">
        <w:rPr>
          <w:rFonts w:hint="eastAsia"/>
        </w:rPr>
        <w:t xml:space="preserve"> </w:t>
      </w:r>
      <w:r w:rsidRPr="00877977">
        <w:rPr>
          <w:rFonts w:ascii="Consolas" w:eastAsia="仿宋" w:hAnsi="Consolas" w:hint="eastAsia"/>
          <w:bCs/>
          <w:sz w:val="24"/>
          <w:szCs w:val="24"/>
        </w:rPr>
        <w:t>终端显示：</w:t>
      </w:r>
      <w:r w:rsidRPr="00877977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^C</w:t>
      </w:r>
      <w:r w:rsidRPr="00877977">
        <w:rPr>
          <w:rFonts w:ascii="Consolas" w:eastAsia="仿宋" w:hAnsi="Consolas" w:hint="eastAsia"/>
          <w:bCs/>
          <w:sz w:val="24"/>
          <w:szCs w:val="24"/>
        </w:rPr>
        <w:t>（表示按下了</w:t>
      </w:r>
      <w:r w:rsidRPr="00877977">
        <w:rPr>
          <w:rFonts w:ascii="Consolas" w:eastAsia="仿宋" w:hAnsi="Consolas" w:hint="eastAsia"/>
          <w:bCs/>
          <w:sz w:val="24"/>
          <w:szCs w:val="24"/>
        </w:rPr>
        <w:t>Ctrl+C</w:t>
      </w:r>
      <w:r w:rsidRPr="00877977">
        <w:rPr>
          <w:rFonts w:ascii="Consolas" w:eastAsia="仿宋" w:hAnsi="Consolas" w:hint="eastAsia"/>
          <w:bCs/>
          <w:sz w:val="24"/>
          <w:szCs w:val="24"/>
        </w:rPr>
        <w:t>）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50FE79D7" w14:textId="489BF302" w:rsid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作业</w:t>
      </w:r>
      <w:r w:rsidRPr="00877977">
        <w:rPr>
          <w:rFonts w:ascii="Consolas" w:eastAsia="仿宋" w:hAnsi="Consolas" w:hint="eastAsia"/>
          <w:bCs/>
          <w:sz w:val="24"/>
          <w:szCs w:val="24"/>
        </w:rPr>
        <w:t>4</w:t>
      </w:r>
      <w:r>
        <w:rPr>
          <w:rFonts w:ascii="Consolas" w:eastAsia="仿宋" w:hAnsi="Consolas" w:hint="eastAsia"/>
          <w:bCs/>
          <w:sz w:val="24"/>
          <w:szCs w:val="24"/>
        </w:rPr>
        <w:t>(</w:t>
      </w:r>
      <w:r w:rsidRPr="00877977">
        <w:rPr>
          <w:rFonts w:ascii="Consolas" w:eastAsia="仿宋" w:hAnsi="Consolas" w:hint="eastAsia"/>
          <w:bCs/>
          <w:sz w:val="24"/>
          <w:szCs w:val="24"/>
        </w:rPr>
        <w:t>sleep 330</w:t>
      </w:r>
      <w:r>
        <w:rPr>
          <w:rFonts w:ascii="Consolas" w:eastAsia="仿宋" w:hAnsi="Consolas" w:hint="eastAsia"/>
          <w:bCs/>
          <w:sz w:val="24"/>
          <w:szCs w:val="24"/>
        </w:rPr>
        <w:t>)</w:t>
      </w:r>
      <w:r w:rsidRPr="00877977">
        <w:rPr>
          <w:rFonts w:ascii="Consolas" w:eastAsia="仿宋" w:hAnsi="Consolas" w:hint="eastAsia"/>
          <w:bCs/>
          <w:sz w:val="24"/>
          <w:szCs w:val="24"/>
        </w:rPr>
        <w:t>被终止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540FE93A" w14:textId="4D4308A4" w:rsid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立即返回命令提示符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2746DAB2" w14:textId="6DBD7039" w:rsidR="00877977" w:rsidRPr="00877977" w:rsidRDefault="00877977" w:rsidP="00877977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877977">
        <w:rPr>
          <w:rFonts w:ascii="Consolas" w:eastAsia="仿宋" w:hAnsi="Consolas" w:hint="eastAsia"/>
          <w:bCs/>
          <w:sz w:val="24"/>
          <w:szCs w:val="24"/>
        </w:rPr>
        <w:t>作业</w:t>
      </w:r>
      <w:r w:rsidRPr="00877977">
        <w:rPr>
          <w:rFonts w:ascii="Consolas" w:eastAsia="仿宋" w:hAnsi="Consolas" w:hint="eastAsia"/>
          <w:bCs/>
          <w:sz w:val="24"/>
          <w:szCs w:val="24"/>
        </w:rPr>
        <w:t>4</w:t>
      </w:r>
      <w:r w:rsidRPr="00877977">
        <w:rPr>
          <w:rFonts w:ascii="Consolas" w:eastAsia="仿宋" w:hAnsi="Consolas" w:hint="eastAsia"/>
          <w:bCs/>
          <w:sz w:val="24"/>
          <w:szCs w:val="24"/>
        </w:rPr>
        <w:t>从作业列表中移除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5AA02ADC" w14:textId="13CBBB42" w:rsidR="005D503A" w:rsidRPr="00877977" w:rsidRDefault="00252757" w:rsidP="00877977">
      <w:pPr>
        <w:pStyle w:val="a8"/>
        <w:numPr>
          <w:ilvl w:val="0"/>
          <w:numId w:val="106"/>
        </w:numPr>
        <w:spacing w:line="400" w:lineRule="exact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 w:hint="eastAsia"/>
          <w:bCs/>
          <w:sz w:val="24"/>
          <w:szCs w:val="24"/>
        </w:rPr>
        <w:t>执行</w:t>
      </w:r>
      <w:r w:rsidRPr="00D44045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bg 1</w:t>
      </w:r>
      <w:r w:rsidRPr="00252757">
        <w:rPr>
          <w:rFonts w:ascii="Consolas" w:eastAsia="仿宋" w:hAnsi="Consolas" w:hint="eastAsia"/>
          <w:bCs/>
          <w:sz w:val="24"/>
          <w:szCs w:val="24"/>
        </w:rPr>
        <w:t>将作业</w:t>
      </w:r>
      <w:r w:rsidRPr="00252757">
        <w:rPr>
          <w:rFonts w:ascii="Consolas" w:eastAsia="仿宋" w:hAnsi="Consolas" w:hint="eastAsia"/>
          <w:bCs/>
          <w:sz w:val="24"/>
          <w:szCs w:val="24"/>
        </w:rPr>
        <w:t>1</w:t>
      </w:r>
      <w:r w:rsidRPr="00252757">
        <w:rPr>
          <w:rFonts w:ascii="Consolas" w:eastAsia="仿宋" w:hAnsi="Consolas" w:hint="eastAsia"/>
          <w:bCs/>
          <w:sz w:val="24"/>
          <w:szCs w:val="24"/>
        </w:rPr>
        <w:t>转到后台运行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11BF01F3" w14:textId="485B4593" w:rsidR="00655565" w:rsidRDefault="00655565" w:rsidP="00877977">
      <w:pPr>
        <w:pStyle w:val="a8"/>
        <w:numPr>
          <w:ilvl w:val="0"/>
          <w:numId w:val="119"/>
        </w:numPr>
        <w:spacing w:line="400" w:lineRule="exact"/>
        <w:ind w:leftChars="380" w:left="1238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命令的作用</w:t>
      </w:r>
      <w:r w:rsidR="00D44045">
        <w:rPr>
          <w:rFonts w:ascii="Consolas" w:eastAsia="仿宋" w:hAnsi="Consolas" w:hint="eastAsia"/>
          <w:bCs/>
          <w:sz w:val="24"/>
          <w:szCs w:val="24"/>
        </w:rPr>
        <w:t>:</w:t>
      </w:r>
    </w:p>
    <w:p w14:paraId="4E917F6A" w14:textId="69CA29B5" w:rsidR="00D44045" w:rsidRPr="00252757" w:rsidRDefault="00D44045" w:rsidP="00D44045">
      <w:pPr>
        <w:pStyle w:val="a8"/>
        <w:spacing w:line="400" w:lineRule="exact"/>
        <w:ind w:left="1238"/>
        <w:rPr>
          <w:rFonts w:ascii="Consolas" w:eastAsia="仿宋" w:hAnsi="Consolas" w:hint="eastAsia"/>
          <w:bCs/>
          <w:sz w:val="24"/>
          <w:szCs w:val="24"/>
        </w:rPr>
      </w:pPr>
      <w:r w:rsidRPr="00D44045">
        <w:rPr>
          <w:rFonts w:ascii="Consolas" w:eastAsia="仿宋" w:hAnsi="Consolas"/>
          <w:bCs/>
          <w:sz w:val="24"/>
          <w:szCs w:val="24"/>
        </w:rPr>
        <w:t>B</w:t>
      </w:r>
      <w:r w:rsidRPr="00D44045">
        <w:rPr>
          <w:rFonts w:ascii="Consolas" w:eastAsia="仿宋" w:hAnsi="Consolas" w:hint="eastAsia"/>
          <w:bCs/>
          <w:sz w:val="24"/>
          <w:szCs w:val="24"/>
        </w:rPr>
        <w:t>ackground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D44045">
        <w:rPr>
          <w:rFonts w:ascii="Consolas" w:eastAsia="仿宋" w:hAnsi="Consolas" w:hint="eastAsia"/>
          <w:bCs/>
          <w:sz w:val="24"/>
          <w:szCs w:val="24"/>
        </w:rPr>
        <w:t>将挂起的作业转到后台运行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  <w:r>
        <w:rPr>
          <w:rFonts w:ascii="Consolas" w:eastAsia="仿宋" w:hAnsi="Consolas" w:hint="eastAsia"/>
          <w:bCs/>
          <w:sz w:val="24"/>
          <w:szCs w:val="24"/>
        </w:rPr>
        <w:t>1</w:t>
      </w:r>
      <w:r>
        <w:rPr>
          <w:rFonts w:ascii="Consolas" w:eastAsia="仿宋" w:hAnsi="Consolas" w:hint="eastAsia"/>
          <w:bCs/>
          <w:sz w:val="24"/>
          <w:szCs w:val="24"/>
        </w:rPr>
        <w:t>是作业号。</w:t>
      </w:r>
    </w:p>
    <w:p w14:paraId="67BA8564" w14:textId="77777777" w:rsidR="00655565" w:rsidRPr="00252757" w:rsidRDefault="00655565" w:rsidP="00877977">
      <w:pPr>
        <w:pStyle w:val="a8"/>
        <w:numPr>
          <w:ilvl w:val="0"/>
          <w:numId w:val="119"/>
        </w:numPr>
        <w:spacing w:line="400" w:lineRule="exact"/>
        <w:ind w:leftChars="380" w:left="1240" w:hanging="442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执行结果的具体解释。</w:t>
      </w:r>
    </w:p>
    <w:p w14:paraId="5FF9EB26" w14:textId="6F131E38" w:rsidR="00655565" w:rsidRDefault="00877977" w:rsidP="00877977">
      <w:pPr>
        <w:pStyle w:val="a8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D503A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4B7B384D" wp14:editId="512BBE0F">
            <wp:extent cx="4076700" cy="435235"/>
            <wp:effectExtent l="0" t="0" r="0" b="3175"/>
            <wp:docPr id="1608568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686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97310" cy="4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3238" w14:textId="510EC633" w:rsidR="00D44045" w:rsidRDefault="00D44045" w:rsidP="00D44045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如图所示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877977">
        <w:rPr>
          <w:rFonts w:hint="eastAsia"/>
        </w:rPr>
        <w:t xml:space="preserve"> </w:t>
      </w:r>
      <w:r w:rsidRPr="00877977">
        <w:rPr>
          <w:rFonts w:ascii="Consolas" w:eastAsia="仿宋" w:hAnsi="Consolas" w:hint="eastAsia"/>
          <w:bCs/>
          <w:sz w:val="24"/>
          <w:szCs w:val="24"/>
        </w:rPr>
        <w:t>终端显示：</w:t>
      </w:r>
      <w:r w:rsidRPr="00D44045">
        <w:rPr>
          <w:rFonts w:ascii="Consolas" w:eastAsia="仿宋" w:hAnsi="Consolas"/>
          <w:bCs/>
          <w:sz w:val="24"/>
          <w:szCs w:val="24"/>
          <w:bdr w:val="single" w:sz="4" w:space="0" w:color="auto"/>
        </w:rPr>
        <w:t>[1]+ sleep 180 &amp;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463E3ED5" w14:textId="514BBAC7" w:rsidR="00D44045" w:rsidRDefault="00D44045" w:rsidP="00D44045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D44045">
        <w:rPr>
          <w:rFonts w:ascii="Consolas" w:eastAsia="仿宋" w:hAnsi="Consolas" w:hint="eastAsia"/>
          <w:bCs/>
          <w:sz w:val="24"/>
          <w:szCs w:val="24"/>
        </w:rPr>
        <w:t>作业</w:t>
      </w:r>
      <w:r w:rsidRPr="00D44045">
        <w:rPr>
          <w:rFonts w:ascii="Consolas" w:eastAsia="仿宋" w:hAnsi="Consolas" w:hint="eastAsia"/>
          <w:bCs/>
          <w:sz w:val="24"/>
          <w:szCs w:val="24"/>
        </w:rPr>
        <w:t>1</w:t>
      </w:r>
      <w:r w:rsidRPr="00D44045">
        <w:rPr>
          <w:rFonts w:ascii="Consolas" w:eastAsia="仿宋" w:hAnsi="Consolas" w:hint="eastAsia"/>
          <w:bCs/>
          <w:sz w:val="24"/>
          <w:szCs w:val="24"/>
        </w:rPr>
        <w:t>从</w:t>
      </w:r>
      <w:r w:rsidRPr="00D44045">
        <w:rPr>
          <w:rFonts w:ascii="Consolas" w:eastAsia="仿宋" w:hAnsi="Consolas" w:hint="eastAsia"/>
          <w:bCs/>
          <w:sz w:val="24"/>
          <w:szCs w:val="24"/>
        </w:rPr>
        <w:t>Stopped</w:t>
      </w:r>
      <w:r w:rsidRPr="00D44045">
        <w:rPr>
          <w:rFonts w:ascii="Consolas" w:eastAsia="仿宋" w:hAnsi="Consolas" w:hint="eastAsia"/>
          <w:bCs/>
          <w:sz w:val="24"/>
          <w:szCs w:val="24"/>
        </w:rPr>
        <w:t>状态变为</w:t>
      </w:r>
      <w:r w:rsidRPr="00D44045">
        <w:rPr>
          <w:rFonts w:ascii="Consolas" w:eastAsia="仿宋" w:hAnsi="Consolas" w:hint="eastAsia"/>
          <w:bCs/>
          <w:sz w:val="24"/>
          <w:szCs w:val="24"/>
        </w:rPr>
        <w:t>Running</w:t>
      </w:r>
      <w:r w:rsidRPr="00D44045">
        <w:rPr>
          <w:rFonts w:ascii="Consolas" w:eastAsia="仿宋" w:hAnsi="Consolas" w:hint="eastAsia"/>
          <w:bCs/>
          <w:sz w:val="24"/>
          <w:szCs w:val="24"/>
        </w:rPr>
        <w:t>状态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51183913" w14:textId="3E159E6E" w:rsidR="00D44045" w:rsidRDefault="00D44045" w:rsidP="00D44045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D44045">
        <w:rPr>
          <w:rFonts w:ascii="Consolas" w:eastAsia="仿宋" w:hAnsi="Consolas" w:hint="eastAsia"/>
          <w:bCs/>
          <w:sz w:val="24"/>
          <w:szCs w:val="24"/>
        </w:rPr>
        <w:t>从前台挂起状态转为后台运行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62D77E42" w14:textId="0B7E166D" w:rsidR="00D44045" w:rsidRDefault="00D44045" w:rsidP="00D44045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D44045">
        <w:rPr>
          <w:rFonts w:ascii="Consolas" w:eastAsia="仿宋" w:hAnsi="Consolas" w:hint="eastAsia"/>
          <w:bCs/>
          <w:sz w:val="24"/>
          <w:szCs w:val="24"/>
        </w:rPr>
        <w:t>sleep 180</w:t>
      </w:r>
      <w:r w:rsidRPr="00D44045">
        <w:rPr>
          <w:rFonts w:ascii="Consolas" w:eastAsia="仿宋" w:hAnsi="Consolas" w:hint="eastAsia"/>
          <w:bCs/>
          <w:sz w:val="24"/>
          <w:szCs w:val="24"/>
        </w:rPr>
        <w:t>继续执行剩余时间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63D1D788" w14:textId="69857A56" w:rsidR="00D44045" w:rsidRPr="00D44045" w:rsidRDefault="00D44045" w:rsidP="00D44045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D44045">
        <w:rPr>
          <w:rFonts w:ascii="Consolas" w:eastAsia="仿宋" w:hAnsi="Consolas" w:hint="eastAsia"/>
          <w:bCs/>
          <w:sz w:val="24"/>
          <w:szCs w:val="24"/>
        </w:rPr>
        <w:t>终端立即可用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7FEA09DF" w14:textId="3AC7B04A" w:rsidR="005D503A" w:rsidRPr="00877977" w:rsidRDefault="00252757" w:rsidP="00877977">
      <w:pPr>
        <w:pStyle w:val="a8"/>
        <w:numPr>
          <w:ilvl w:val="0"/>
          <w:numId w:val="106"/>
        </w:numPr>
        <w:spacing w:line="400" w:lineRule="exact"/>
        <w:rPr>
          <w:rFonts w:ascii="Consolas" w:eastAsia="仿宋" w:hAnsi="Consolas" w:hint="eastAsia"/>
          <w:bCs/>
          <w:sz w:val="24"/>
          <w:szCs w:val="24"/>
        </w:rPr>
      </w:pPr>
      <w:r w:rsidRPr="00252757">
        <w:rPr>
          <w:rFonts w:ascii="Consolas" w:eastAsia="仿宋" w:hAnsi="Consolas" w:hint="eastAsia"/>
          <w:bCs/>
          <w:sz w:val="24"/>
          <w:szCs w:val="24"/>
        </w:rPr>
        <w:t>执行</w:t>
      </w:r>
      <w:r w:rsidRPr="00D44045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 xml:space="preserve">kill </w:t>
      </w:r>
      <w:r w:rsidR="00D44045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%</w:t>
      </w:r>
      <w:r w:rsidRPr="00D44045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5</w:t>
      </w:r>
      <w:r w:rsidRPr="00252757">
        <w:rPr>
          <w:rFonts w:ascii="Consolas" w:eastAsia="仿宋" w:hAnsi="Consolas" w:hint="eastAsia"/>
          <w:bCs/>
          <w:sz w:val="24"/>
          <w:szCs w:val="24"/>
        </w:rPr>
        <w:t>终止作业</w:t>
      </w:r>
      <w:r w:rsidRPr="00252757">
        <w:rPr>
          <w:rFonts w:ascii="Consolas" w:eastAsia="仿宋" w:hAnsi="Consolas" w:hint="eastAsia"/>
          <w:bCs/>
          <w:sz w:val="24"/>
          <w:szCs w:val="24"/>
        </w:rPr>
        <w:t>5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3C3BC79E" w14:textId="124D9053" w:rsidR="00655565" w:rsidRDefault="00655565" w:rsidP="00877977">
      <w:pPr>
        <w:pStyle w:val="a8"/>
        <w:numPr>
          <w:ilvl w:val="0"/>
          <w:numId w:val="121"/>
        </w:numPr>
        <w:spacing w:line="400" w:lineRule="exact"/>
        <w:ind w:leftChars="380" w:left="1238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命令的作用</w:t>
      </w:r>
      <w:r w:rsidR="00D44045">
        <w:rPr>
          <w:rFonts w:ascii="Consolas" w:eastAsia="仿宋" w:hAnsi="Consolas" w:hint="eastAsia"/>
          <w:bCs/>
          <w:sz w:val="24"/>
          <w:szCs w:val="24"/>
        </w:rPr>
        <w:t>:</w:t>
      </w:r>
    </w:p>
    <w:p w14:paraId="6B3C0A61" w14:textId="4E36D3E2" w:rsidR="00D44045" w:rsidRPr="00D44045" w:rsidRDefault="00D44045" w:rsidP="00D44045">
      <w:pPr>
        <w:pStyle w:val="a8"/>
        <w:spacing w:line="400" w:lineRule="exact"/>
        <w:ind w:left="1238"/>
        <w:rPr>
          <w:rFonts w:ascii="Consolas" w:eastAsia="仿宋" w:hAnsi="Consolas" w:hint="eastAsia"/>
          <w:bCs/>
          <w:sz w:val="24"/>
          <w:szCs w:val="24"/>
        </w:rPr>
      </w:pPr>
      <w:r w:rsidRPr="00D44045">
        <w:rPr>
          <w:rFonts w:ascii="Consolas" w:eastAsia="仿宋" w:hAnsi="Consolas"/>
          <w:bCs/>
          <w:sz w:val="24"/>
          <w:szCs w:val="24"/>
        </w:rPr>
        <w:t>K</w:t>
      </w:r>
      <w:r w:rsidRPr="00D44045">
        <w:rPr>
          <w:rFonts w:ascii="Consolas" w:eastAsia="仿宋" w:hAnsi="Consolas" w:hint="eastAsia"/>
          <w:bCs/>
          <w:sz w:val="24"/>
          <w:szCs w:val="24"/>
        </w:rPr>
        <w:t>ill</w:t>
      </w:r>
      <w:r>
        <w:rPr>
          <w:rFonts w:ascii="Consolas" w:eastAsia="仿宋" w:hAnsi="Consolas" w:hint="eastAsia"/>
          <w:bCs/>
          <w:sz w:val="24"/>
          <w:szCs w:val="24"/>
        </w:rPr>
        <w:t>:</w:t>
      </w:r>
      <w:r w:rsidRPr="00D44045">
        <w:rPr>
          <w:rFonts w:ascii="Consolas" w:eastAsia="仿宋" w:hAnsi="Consolas" w:hint="eastAsia"/>
          <w:bCs/>
          <w:sz w:val="24"/>
          <w:szCs w:val="24"/>
        </w:rPr>
        <w:t>向进程发送信号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3FA924EE" w14:textId="286B6BFB" w:rsidR="00D44045" w:rsidRPr="00252757" w:rsidRDefault="00D44045" w:rsidP="00D44045">
      <w:pPr>
        <w:pStyle w:val="a8"/>
        <w:spacing w:line="400" w:lineRule="exact"/>
        <w:ind w:left="1238"/>
        <w:rPr>
          <w:rFonts w:ascii="Consolas" w:eastAsia="仿宋" w:hAnsi="Consolas" w:hint="eastAsia"/>
          <w:bCs/>
          <w:sz w:val="24"/>
          <w:szCs w:val="24"/>
        </w:rPr>
      </w:pPr>
      <w:r w:rsidRPr="00D44045">
        <w:rPr>
          <w:rFonts w:ascii="Consolas" w:eastAsia="仿宋" w:hAnsi="Consolas" w:hint="eastAsia"/>
          <w:bCs/>
          <w:sz w:val="24"/>
          <w:szCs w:val="24"/>
        </w:rPr>
        <w:t>%5</w:t>
      </w:r>
      <w:r>
        <w:rPr>
          <w:rFonts w:ascii="Consolas" w:eastAsia="仿宋" w:hAnsi="Consolas" w:hint="eastAsia"/>
          <w:bCs/>
          <w:sz w:val="24"/>
          <w:szCs w:val="24"/>
        </w:rPr>
        <w:t>:</w:t>
      </w:r>
      <w:r w:rsidRPr="00D44045">
        <w:rPr>
          <w:rFonts w:ascii="Consolas" w:eastAsia="仿宋" w:hAnsi="Consolas" w:hint="eastAsia"/>
          <w:bCs/>
          <w:sz w:val="24"/>
          <w:szCs w:val="24"/>
        </w:rPr>
        <w:t>作业号</w:t>
      </w:r>
      <w:r w:rsidRPr="00D44045">
        <w:rPr>
          <w:rFonts w:ascii="Consolas" w:eastAsia="仿宋" w:hAnsi="Consolas" w:hint="eastAsia"/>
          <w:bCs/>
          <w:sz w:val="24"/>
          <w:szCs w:val="24"/>
        </w:rPr>
        <w:t>5</w:t>
      </w:r>
      <w:r w:rsidRPr="00D44045">
        <w:rPr>
          <w:rFonts w:ascii="Consolas" w:eastAsia="仿宋" w:hAnsi="Consolas" w:hint="eastAsia"/>
          <w:bCs/>
          <w:sz w:val="24"/>
          <w:szCs w:val="24"/>
        </w:rPr>
        <w:t>（使用</w:t>
      </w:r>
      <w:r w:rsidRPr="00D44045">
        <w:rPr>
          <w:rFonts w:ascii="Consolas" w:eastAsia="仿宋" w:hAnsi="Consolas" w:hint="eastAsia"/>
          <w:bCs/>
          <w:sz w:val="24"/>
          <w:szCs w:val="24"/>
        </w:rPr>
        <w:t>%</w:t>
      </w:r>
      <w:r w:rsidRPr="00D44045">
        <w:rPr>
          <w:rFonts w:ascii="Consolas" w:eastAsia="仿宋" w:hAnsi="Consolas" w:hint="eastAsia"/>
          <w:bCs/>
          <w:sz w:val="24"/>
          <w:szCs w:val="24"/>
        </w:rPr>
        <w:t>符号表示作业号）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5C65C6EC" w14:textId="64144C4D" w:rsidR="00655565" w:rsidRPr="00252757" w:rsidRDefault="00655565" w:rsidP="00877977">
      <w:pPr>
        <w:pStyle w:val="a8"/>
        <w:numPr>
          <w:ilvl w:val="0"/>
          <w:numId w:val="121"/>
        </w:numPr>
        <w:spacing w:line="400" w:lineRule="exact"/>
        <w:ind w:leftChars="380" w:left="1238"/>
        <w:rPr>
          <w:rFonts w:ascii="Consolas" w:eastAsia="仿宋" w:hAnsi="Consolas"/>
          <w:bCs/>
          <w:sz w:val="24"/>
          <w:szCs w:val="24"/>
        </w:rPr>
      </w:pPr>
      <w:r w:rsidRPr="00252757">
        <w:rPr>
          <w:rFonts w:ascii="Consolas" w:eastAsia="仿宋" w:hAnsi="Consolas"/>
          <w:bCs/>
          <w:sz w:val="24"/>
          <w:szCs w:val="24"/>
        </w:rPr>
        <w:t>执行结果的具体解释</w:t>
      </w:r>
      <w:r w:rsidR="00D44045">
        <w:rPr>
          <w:rFonts w:ascii="Consolas" w:eastAsia="仿宋" w:hAnsi="Consolas" w:hint="eastAsia"/>
          <w:bCs/>
          <w:sz w:val="24"/>
          <w:szCs w:val="24"/>
        </w:rPr>
        <w:t>:</w:t>
      </w:r>
    </w:p>
    <w:p w14:paraId="0133D33F" w14:textId="4F76F4E9" w:rsidR="00655565" w:rsidRDefault="00877977" w:rsidP="00877977">
      <w:pPr>
        <w:pStyle w:val="a8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5D503A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219E6EB4" wp14:editId="5609C3FC">
            <wp:extent cx="4489450" cy="437814"/>
            <wp:effectExtent l="0" t="0" r="6350" b="635"/>
            <wp:docPr id="198704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48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5581" cy="43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FE12" w14:textId="064EE9E5" w:rsidR="00D44045" w:rsidRDefault="00D44045" w:rsidP="00D44045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 w:rsidRPr="00D44045">
        <w:rPr>
          <w:rFonts w:ascii="Consolas" w:eastAsia="仿宋" w:hAnsi="Consolas" w:hint="eastAsia"/>
          <w:bCs/>
          <w:sz w:val="24"/>
          <w:szCs w:val="24"/>
        </w:rPr>
        <w:t>默认发送</w:t>
      </w:r>
      <w:r w:rsidRPr="00D44045">
        <w:rPr>
          <w:rFonts w:ascii="Consolas" w:eastAsia="仿宋" w:hAnsi="Consolas" w:hint="eastAsia"/>
          <w:bCs/>
          <w:sz w:val="24"/>
          <w:szCs w:val="24"/>
        </w:rPr>
        <w:t>SIGTERM</w:t>
      </w:r>
      <w:r w:rsidRPr="00D44045">
        <w:rPr>
          <w:rFonts w:ascii="Consolas" w:eastAsia="仿宋" w:hAnsi="Consolas" w:hint="eastAsia"/>
          <w:bCs/>
          <w:sz w:val="24"/>
          <w:szCs w:val="24"/>
        </w:rPr>
        <w:t>信号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D44045">
        <w:rPr>
          <w:rFonts w:hint="eastAsia"/>
        </w:rPr>
        <w:t xml:space="preserve"> </w:t>
      </w:r>
      <w:r w:rsidRPr="00D44045">
        <w:rPr>
          <w:rFonts w:ascii="Consolas" w:eastAsia="仿宋" w:hAnsi="Consolas" w:hint="eastAsia"/>
          <w:bCs/>
          <w:sz w:val="24"/>
          <w:szCs w:val="24"/>
        </w:rPr>
        <w:t>作业</w:t>
      </w:r>
      <w:r w:rsidRPr="00D44045">
        <w:rPr>
          <w:rFonts w:ascii="Consolas" w:eastAsia="仿宋" w:hAnsi="Consolas" w:hint="eastAsia"/>
          <w:bCs/>
          <w:sz w:val="24"/>
          <w:szCs w:val="24"/>
        </w:rPr>
        <w:t>5</w:t>
      </w:r>
      <w:r w:rsidRPr="00D44045">
        <w:rPr>
          <w:rFonts w:ascii="Consolas" w:eastAsia="仿宋" w:hAnsi="Consolas" w:hint="eastAsia"/>
          <w:bCs/>
          <w:sz w:val="24"/>
          <w:szCs w:val="24"/>
        </w:rPr>
        <w:t>被终止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0065B279" w14:textId="6B3B9581" w:rsidR="00D44045" w:rsidRDefault="00D44045" w:rsidP="00D44045">
      <w:pPr>
        <w:pStyle w:val="a8"/>
        <w:spacing w:line="400" w:lineRule="exact"/>
        <w:ind w:leftChars="590" w:left="1239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[</w:t>
      </w:r>
      <w:r>
        <w:rPr>
          <w:rFonts w:ascii="Consolas" w:eastAsia="仿宋" w:hAnsi="Consolas" w:hint="eastAsia"/>
          <w:bCs/>
          <w:sz w:val="24"/>
          <w:szCs w:val="24"/>
        </w:rPr>
        <w:t>注意</w:t>
      </w:r>
      <w:r>
        <w:rPr>
          <w:rFonts w:ascii="Consolas" w:eastAsia="仿宋" w:hAnsi="Consolas" w:hint="eastAsia"/>
          <w:bCs/>
          <w:sz w:val="24"/>
          <w:szCs w:val="24"/>
        </w:rPr>
        <w:t>]:</w:t>
      </w:r>
    </w:p>
    <w:p w14:paraId="29BF4578" w14:textId="138EF3C1" w:rsidR="00D44045" w:rsidRPr="00D44045" w:rsidRDefault="00D44045" w:rsidP="00D44045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D44045">
        <w:rPr>
          <w:rFonts w:ascii="Consolas" w:eastAsia="仿宋" w:hAnsi="Consolas" w:hint="eastAsia"/>
          <w:bCs/>
          <w:sz w:val="24"/>
          <w:szCs w:val="24"/>
        </w:rPr>
        <w:t>如果使用</w:t>
      </w:r>
      <w:r w:rsidRPr="00D44045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kill 5</w:t>
      </w:r>
      <w:r w:rsidRPr="00D44045">
        <w:rPr>
          <w:rFonts w:ascii="Consolas" w:eastAsia="仿宋" w:hAnsi="Consolas" w:hint="eastAsia"/>
          <w:bCs/>
          <w:sz w:val="24"/>
          <w:szCs w:val="24"/>
        </w:rPr>
        <w:t>（不带</w:t>
      </w:r>
      <w:r w:rsidRPr="00D44045">
        <w:rPr>
          <w:rFonts w:ascii="Consolas" w:eastAsia="仿宋" w:hAnsi="Consolas" w:hint="eastAsia"/>
          <w:bCs/>
          <w:sz w:val="24"/>
          <w:szCs w:val="24"/>
        </w:rPr>
        <w:t>%</w:t>
      </w:r>
      <w:r w:rsidRPr="00D44045">
        <w:rPr>
          <w:rFonts w:ascii="Consolas" w:eastAsia="仿宋" w:hAnsi="Consolas" w:hint="eastAsia"/>
          <w:bCs/>
          <w:sz w:val="24"/>
          <w:szCs w:val="24"/>
        </w:rPr>
        <w:t>），会被理解为</w:t>
      </w:r>
      <w:r w:rsidRPr="00D44045">
        <w:rPr>
          <w:rFonts w:ascii="Consolas" w:eastAsia="仿宋" w:hAnsi="Consolas" w:hint="eastAsia"/>
          <w:bCs/>
          <w:sz w:val="24"/>
          <w:szCs w:val="24"/>
        </w:rPr>
        <w:t>PID=5</w:t>
      </w:r>
      <w:r w:rsidRPr="00D44045">
        <w:rPr>
          <w:rFonts w:ascii="Consolas" w:eastAsia="仿宋" w:hAnsi="Consolas" w:hint="eastAsia"/>
          <w:bCs/>
          <w:sz w:val="24"/>
          <w:szCs w:val="24"/>
        </w:rPr>
        <w:t>，而不是作业号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171676E6" w14:textId="52EC0F63" w:rsidR="00D44045" w:rsidRPr="00252757" w:rsidRDefault="00D44045" w:rsidP="00D44045">
      <w:pPr>
        <w:pStyle w:val="a8"/>
        <w:spacing w:line="400" w:lineRule="exact"/>
        <w:ind w:leftChars="590" w:left="1239"/>
        <w:rPr>
          <w:rFonts w:ascii="Consolas" w:eastAsia="仿宋" w:hAnsi="Consolas" w:hint="eastAsia"/>
          <w:bCs/>
          <w:sz w:val="24"/>
          <w:szCs w:val="24"/>
        </w:rPr>
      </w:pPr>
      <w:r w:rsidRPr="00D44045">
        <w:rPr>
          <w:rFonts w:ascii="Consolas" w:eastAsia="仿宋" w:hAnsi="Consolas" w:hint="eastAsia"/>
          <w:bCs/>
          <w:sz w:val="24"/>
          <w:szCs w:val="24"/>
        </w:rPr>
        <w:t>正确的语法应该是</w:t>
      </w:r>
      <w:r w:rsidRPr="00D44045">
        <w:rPr>
          <w:rFonts w:ascii="Consolas" w:eastAsia="仿宋" w:hAnsi="Consolas" w:hint="eastAsia"/>
          <w:bCs/>
          <w:sz w:val="24"/>
          <w:szCs w:val="24"/>
          <w:bdr w:val="single" w:sz="4" w:space="0" w:color="auto"/>
        </w:rPr>
        <w:t>kill %5</w:t>
      </w:r>
      <w:r w:rsidRPr="00D44045">
        <w:rPr>
          <w:rFonts w:ascii="Consolas" w:eastAsia="仿宋" w:hAnsi="Consolas" w:hint="eastAsia"/>
          <w:bCs/>
          <w:sz w:val="24"/>
          <w:szCs w:val="24"/>
        </w:rPr>
        <w:t>或查看</w:t>
      </w:r>
      <w:r w:rsidRPr="00D44045">
        <w:rPr>
          <w:rFonts w:ascii="Consolas" w:eastAsia="仿宋" w:hAnsi="Consolas" w:hint="eastAsia"/>
          <w:bCs/>
          <w:sz w:val="24"/>
          <w:szCs w:val="24"/>
        </w:rPr>
        <w:t>jobs -l</w:t>
      </w:r>
      <w:r w:rsidRPr="00D44045">
        <w:rPr>
          <w:rFonts w:ascii="Consolas" w:eastAsia="仿宋" w:hAnsi="Consolas" w:hint="eastAsia"/>
          <w:bCs/>
          <w:sz w:val="24"/>
          <w:szCs w:val="24"/>
        </w:rPr>
        <w:t>获取</w:t>
      </w:r>
      <w:r w:rsidRPr="00D44045">
        <w:rPr>
          <w:rFonts w:ascii="Consolas" w:eastAsia="仿宋" w:hAnsi="Consolas" w:hint="eastAsia"/>
          <w:bCs/>
          <w:sz w:val="24"/>
          <w:szCs w:val="24"/>
        </w:rPr>
        <w:t>PID</w:t>
      </w:r>
      <w:r w:rsidRPr="00D44045">
        <w:rPr>
          <w:rFonts w:ascii="Consolas" w:eastAsia="仿宋" w:hAnsi="Consolas" w:hint="eastAsia"/>
          <w:bCs/>
          <w:sz w:val="24"/>
          <w:szCs w:val="24"/>
        </w:rPr>
        <w:t>后使用</w:t>
      </w:r>
      <w:r w:rsidRPr="00D44045">
        <w:rPr>
          <w:rFonts w:ascii="Consolas" w:eastAsia="仿宋" w:hAnsi="Consolas" w:hint="eastAsia"/>
          <w:bCs/>
          <w:sz w:val="24"/>
          <w:szCs w:val="24"/>
        </w:rPr>
        <w:t>kill PID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16A6CBD2" w14:textId="32ABD643" w:rsidR="00C63CF6" w:rsidRDefault="005D503A" w:rsidP="0028011D">
      <w:pPr>
        <w:keepNext/>
        <w:keepLines/>
        <w:spacing w:before="160" w:after="80" w:line="400" w:lineRule="exact"/>
        <w:ind w:left="113"/>
        <w:outlineLvl w:val="1"/>
        <w:rPr>
          <w:rFonts w:ascii="Candara Light" w:eastAsia="楷体" w:hAnsi="Candara Light"/>
          <w:color w:val="000000" w:themeColor="text1"/>
          <w:sz w:val="28"/>
          <w:szCs w:val="32"/>
        </w:rPr>
      </w:pPr>
      <w:r>
        <w:rPr>
          <w:rFonts w:ascii="Candara Light" w:eastAsia="楷体" w:hAnsi="Candara Light" w:hint="eastAsia"/>
          <w:color w:val="000000" w:themeColor="text1"/>
          <w:sz w:val="28"/>
          <w:szCs w:val="32"/>
        </w:rPr>
        <w:t>4.5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利用</w:t>
      </w:r>
      <w:r w:rsidR="00C63CF6" w:rsidRPr="003F448E">
        <w:rPr>
          <w:rFonts w:ascii="Consolas" w:eastAsia="楷体" w:hAnsi="Consolas"/>
          <w:color w:val="000000" w:themeColor="text1"/>
          <w:sz w:val="28"/>
          <w:szCs w:val="32"/>
        </w:rPr>
        <w:t>/proc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文件系统</w:t>
      </w:r>
      <w:r w:rsidR="003F448E">
        <w:rPr>
          <w:rFonts w:ascii="Candara Light" w:eastAsia="楷体" w:hAnsi="Candara Light" w:hint="eastAsia"/>
          <w:color w:val="000000" w:themeColor="text1"/>
          <w:sz w:val="28"/>
          <w:szCs w:val="32"/>
        </w:rPr>
        <w:t>,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选择一个进程</w:t>
      </w:r>
      <w:r w:rsidR="003F448E">
        <w:rPr>
          <w:rFonts w:ascii="Candara Light" w:eastAsia="楷体" w:hAnsi="Candara Light" w:hint="eastAsia"/>
          <w:color w:val="000000" w:themeColor="text1"/>
          <w:sz w:val="28"/>
          <w:szCs w:val="32"/>
        </w:rPr>
        <w:t>,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如</w:t>
      </w:r>
      <w:r w:rsidR="00C63CF6" w:rsidRPr="003F448E">
        <w:rPr>
          <w:rFonts w:ascii="Consolas" w:eastAsia="楷体" w:hAnsi="Consolas"/>
          <w:color w:val="000000" w:themeColor="text1"/>
          <w:sz w:val="28"/>
          <w:szCs w:val="32"/>
        </w:rPr>
        <w:t>-bash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，列出并解释</w:t>
      </w:r>
      <w:r w:rsidR="00C63CF6" w:rsidRPr="003F448E">
        <w:rPr>
          <w:rFonts w:ascii="Consolas" w:eastAsia="楷体" w:hAnsi="Consolas"/>
          <w:color w:val="000000" w:themeColor="text1"/>
          <w:sz w:val="28"/>
          <w:szCs w:val="32"/>
        </w:rPr>
        <w:t>/proc/$PID/cmdline, /proc/$PID/stat, /proc/$PID/status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文件的内容。</w:t>
      </w:r>
    </w:p>
    <w:p w14:paraId="45034956" w14:textId="70ADDF29" w:rsidR="003F448E" w:rsidRDefault="003F448E" w:rsidP="003F448E">
      <w:pPr>
        <w:pStyle w:val="a8"/>
        <w:numPr>
          <w:ilvl w:val="0"/>
          <w:numId w:val="122"/>
        </w:numPr>
        <w:spacing w:line="400" w:lineRule="exact"/>
        <w:rPr>
          <w:rFonts w:ascii="Consolas" w:eastAsia="仿宋" w:hAnsi="Consolas"/>
          <w:bCs/>
          <w:sz w:val="24"/>
          <w:szCs w:val="24"/>
        </w:rPr>
      </w:pPr>
      <w:r w:rsidRPr="003F448E">
        <w:rPr>
          <w:rFonts w:ascii="Consolas" w:eastAsia="仿宋" w:hAnsi="Consolas" w:hint="eastAsia"/>
          <w:bCs/>
          <w:sz w:val="24"/>
          <w:szCs w:val="24"/>
        </w:rPr>
        <w:t>选择目标进程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24F23B40" w14:textId="29CB5D38" w:rsidR="00D44045" w:rsidRPr="00D44045" w:rsidRDefault="00D44045" w:rsidP="00D44045">
      <w:pPr>
        <w:spacing w:line="400" w:lineRule="exact"/>
        <w:ind w:left="734" w:firstLine="63"/>
        <w:rPr>
          <w:rFonts w:ascii="Consolas" w:eastAsia="仿宋" w:hAnsi="Consolas"/>
          <w:bCs/>
          <w:sz w:val="24"/>
          <w:szCs w:val="24"/>
        </w:rPr>
      </w:pPr>
      <w:r w:rsidRPr="00D44045">
        <w:rPr>
          <w:rFonts w:ascii="Consolas" w:eastAsia="仿宋" w:hAnsi="Consolas" w:hint="eastAsia"/>
          <w:bCs/>
          <w:sz w:val="24"/>
          <w:szCs w:val="24"/>
        </w:rPr>
        <w:t>使用内置变量</w:t>
      </w:r>
      <w:r w:rsidRPr="00D44045">
        <w:rPr>
          <w:rFonts w:ascii="Consolas" w:eastAsia="仿宋" w:hAnsi="Consolas" w:hint="eastAsia"/>
          <w:bCs/>
          <w:sz w:val="24"/>
          <w:szCs w:val="24"/>
        </w:rPr>
        <w:t>查找</w:t>
      </w:r>
      <w:r w:rsidRPr="00D44045">
        <w:rPr>
          <w:rFonts w:ascii="Consolas" w:eastAsia="仿宋" w:hAnsi="Consolas" w:hint="eastAsia"/>
          <w:bCs/>
          <w:sz w:val="24"/>
          <w:szCs w:val="24"/>
        </w:rPr>
        <w:t>bash</w:t>
      </w:r>
      <w:r w:rsidRPr="00D44045">
        <w:rPr>
          <w:rFonts w:ascii="Consolas" w:eastAsia="仿宋" w:hAnsi="Consolas" w:hint="eastAsia"/>
          <w:bCs/>
          <w:sz w:val="24"/>
          <w:szCs w:val="24"/>
        </w:rPr>
        <w:t>进程的</w:t>
      </w:r>
      <w:r w:rsidRPr="00D44045">
        <w:rPr>
          <w:rFonts w:ascii="Consolas" w:eastAsia="仿宋" w:hAnsi="Consolas" w:hint="eastAsia"/>
          <w:bCs/>
          <w:sz w:val="24"/>
          <w:szCs w:val="24"/>
        </w:rPr>
        <w:t>PID</w:t>
      </w:r>
      <w:r w:rsidRPr="00D44045"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2465ECB3" w14:textId="0B5B575E" w:rsidR="00D44045" w:rsidRDefault="00D44045" w:rsidP="00D44045">
      <w:pPr>
        <w:pStyle w:val="a8"/>
        <w:ind w:left="799"/>
        <w:rPr>
          <w:rFonts w:ascii="Consolas" w:eastAsia="仿宋" w:hAnsi="Consolas"/>
          <w:bCs/>
          <w:sz w:val="24"/>
          <w:szCs w:val="24"/>
        </w:rPr>
      </w:pPr>
      <w:r w:rsidRPr="00D44045">
        <w:rPr>
          <w:rFonts w:ascii="Consolas" w:eastAsia="仿宋" w:hAnsi="Consolas"/>
          <w:bCs/>
          <w:sz w:val="24"/>
          <w:szCs w:val="24"/>
        </w:rPr>
        <w:drawing>
          <wp:inline distT="0" distB="0" distL="0" distR="0" wp14:anchorId="4A33684C" wp14:editId="50EDC16F">
            <wp:extent cx="4927600" cy="522050"/>
            <wp:effectExtent l="0" t="0" r="6350" b="0"/>
            <wp:docPr id="1774263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632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70865" cy="52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250D" w14:textId="5B5F6E2C" w:rsidR="00D44045" w:rsidRDefault="00D44045" w:rsidP="00D44045">
      <w:pPr>
        <w:pStyle w:val="a8"/>
        <w:spacing w:line="400" w:lineRule="exact"/>
        <w:ind w:left="799"/>
        <w:rPr>
          <w:rFonts w:ascii="Consolas" w:eastAsia="仿宋" w:hAnsi="Consolas" w:hint="eastAsia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如图所示，</w:t>
      </w:r>
      <w:r w:rsidRPr="00D44045">
        <w:rPr>
          <w:rFonts w:ascii="Consolas" w:eastAsia="仿宋" w:hAnsi="Consolas" w:hint="eastAsia"/>
          <w:bCs/>
          <w:sz w:val="24"/>
          <w:szCs w:val="24"/>
        </w:rPr>
        <w:t>取到的</w:t>
      </w:r>
      <w:r w:rsidRPr="00D44045">
        <w:rPr>
          <w:rFonts w:ascii="Consolas" w:eastAsia="仿宋" w:hAnsi="Consolas" w:hint="eastAsia"/>
          <w:bCs/>
          <w:sz w:val="24"/>
          <w:szCs w:val="24"/>
        </w:rPr>
        <w:t>bash</w:t>
      </w:r>
      <w:r w:rsidRPr="00D44045">
        <w:rPr>
          <w:rFonts w:ascii="Consolas" w:eastAsia="仿宋" w:hAnsi="Consolas" w:hint="eastAsia"/>
          <w:bCs/>
          <w:sz w:val="24"/>
          <w:szCs w:val="24"/>
        </w:rPr>
        <w:t>进程</w:t>
      </w:r>
      <w:r w:rsidRPr="00D44045">
        <w:rPr>
          <w:rFonts w:ascii="Consolas" w:eastAsia="仿宋" w:hAnsi="Consolas" w:hint="eastAsia"/>
          <w:bCs/>
          <w:sz w:val="24"/>
          <w:szCs w:val="24"/>
        </w:rPr>
        <w:t>PID</w:t>
      </w:r>
      <w:r w:rsidRPr="00D44045">
        <w:rPr>
          <w:rFonts w:ascii="Consolas" w:eastAsia="仿宋" w:hAnsi="Consolas" w:hint="eastAsia"/>
          <w:bCs/>
          <w:sz w:val="24"/>
          <w:szCs w:val="24"/>
        </w:rPr>
        <w:t>为：</w:t>
      </w:r>
      <w:r>
        <w:rPr>
          <w:rFonts w:ascii="Consolas" w:eastAsia="仿宋" w:hAnsi="Consolas" w:hint="eastAsia"/>
          <w:bCs/>
          <w:sz w:val="24"/>
          <w:szCs w:val="24"/>
        </w:rPr>
        <w:t>47311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5FA2DF17" w14:textId="20D53BF2" w:rsidR="00D44045" w:rsidRDefault="003F448E" w:rsidP="00D44045">
      <w:pPr>
        <w:pStyle w:val="a8"/>
        <w:numPr>
          <w:ilvl w:val="0"/>
          <w:numId w:val="122"/>
        </w:numPr>
        <w:spacing w:line="400" w:lineRule="exact"/>
        <w:rPr>
          <w:rFonts w:ascii="Consolas" w:eastAsia="仿宋" w:hAnsi="Consolas"/>
          <w:bCs/>
          <w:sz w:val="24"/>
          <w:szCs w:val="24"/>
        </w:rPr>
      </w:pPr>
      <w:r w:rsidRPr="003F448E">
        <w:rPr>
          <w:rFonts w:ascii="Consolas" w:eastAsia="仿宋" w:hAnsi="Consolas" w:hint="eastAsia"/>
          <w:bCs/>
          <w:sz w:val="24"/>
          <w:szCs w:val="24"/>
        </w:rPr>
        <w:t>查看</w:t>
      </w:r>
      <w:r w:rsidRPr="003F448E">
        <w:rPr>
          <w:rFonts w:ascii="Consolas" w:eastAsia="仿宋" w:hAnsi="Consolas" w:hint="eastAsia"/>
          <w:bCs/>
          <w:sz w:val="24"/>
          <w:szCs w:val="24"/>
        </w:rPr>
        <w:t>/proc/$PID/</w:t>
      </w:r>
      <w:r w:rsidRPr="003F448E">
        <w:rPr>
          <w:rFonts w:ascii="Consolas" w:eastAsia="仿宋" w:hAnsi="Consolas" w:hint="eastAsia"/>
          <w:bCs/>
          <w:sz w:val="24"/>
          <w:szCs w:val="24"/>
        </w:rPr>
        <w:t>目录结构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7C4A1C50" w14:textId="0C37C9D9" w:rsidR="00D44045" w:rsidRDefault="00D44045" w:rsidP="00D44045">
      <w:pPr>
        <w:spacing w:line="400" w:lineRule="exact"/>
        <w:ind w:left="734" w:firstLine="63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根据</w:t>
      </w:r>
      <w:r>
        <w:rPr>
          <w:rFonts w:ascii="Consolas" w:eastAsia="仿宋" w:hAnsi="Consolas" w:hint="eastAsia"/>
          <w:bCs/>
          <w:sz w:val="24"/>
          <w:szCs w:val="24"/>
        </w:rPr>
        <w:t>bash</w:t>
      </w:r>
      <w:r>
        <w:rPr>
          <w:rFonts w:ascii="Consolas" w:eastAsia="仿宋" w:hAnsi="Consolas" w:hint="eastAsia"/>
          <w:bCs/>
          <w:sz w:val="24"/>
          <w:szCs w:val="24"/>
        </w:rPr>
        <w:t>进程的</w:t>
      </w:r>
      <w:r>
        <w:rPr>
          <w:rFonts w:ascii="Consolas" w:eastAsia="仿宋" w:hAnsi="Consolas" w:hint="eastAsia"/>
          <w:bCs/>
          <w:sz w:val="24"/>
          <w:szCs w:val="24"/>
        </w:rPr>
        <w:t>PID</w:t>
      </w:r>
      <w:r w:rsidRPr="00D44045">
        <w:rPr>
          <w:rFonts w:ascii="Consolas" w:eastAsia="仿宋" w:hAnsi="Consolas" w:hint="eastAsia"/>
          <w:bCs/>
          <w:sz w:val="24"/>
          <w:szCs w:val="24"/>
        </w:rPr>
        <w:t>列出进程目录下的内容</w:t>
      </w:r>
      <w:r w:rsidRPr="00D44045"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4FDCEB91" w14:textId="095E9033" w:rsidR="00435D55" w:rsidRDefault="00435D55" w:rsidP="00435D55">
      <w:pPr>
        <w:ind w:left="731" w:firstLine="62"/>
        <w:rPr>
          <w:rFonts w:ascii="Consolas" w:eastAsia="仿宋" w:hAnsi="Consolas"/>
          <w:bCs/>
          <w:sz w:val="24"/>
          <w:szCs w:val="24"/>
        </w:rPr>
      </w:pPr>
      <w:r w:rsidRPr="00435D55">
        <w:rPr>
          <w:rFonts w:ascii="Consolas" w:eastAsia="仿宋" w:hAnsi="Consolas"/>
          <w:bCs/>
          <w:sz w:val="24"/>
          <w:szCs w:val="24"/>
        </w:rPr>
        <w:drawing>
          <wp:inline distT="0" distB="0" distL="0" distR="0" wp14:anchorId="0BCEBC63" wp14:editId="42D86E9B">
            <wp:extent cx="4457700" cy="2554171"/>
            <wp:effectExtent l="0" t="0" r="0" b="0"/>
            <wp:docPr id="1596506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061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61941" cy="255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C3BD" w14:textId="01038191" w:rsidR="00435D55" w:rsidRPr="00D44045" w:rsidRDefault="00435D55" w:rsidP="00435D55">
      <w:pPr>
        <w:ind w:left="731" w:firstLine="62"/>
        <w:rPr>
          <w:rFonts w:ascii="Consolas" w:eastAsia="仿宋" w:hAnsi="Consolas" w:hint="eastAsia"/>
          <w:bCs/>
          <w:sz w:val="24"/>
          <w:szCs w:val="24"/>
        </w:rPr>
      </w:pPr>
      <w:r w:rsidRPr="00435D55">
        <w:rPr>
          <w:rFonts w:ascii="Consolas" w:eastAsia="仿宋" w:hAnsi="Consolas"/>
          <w:bCs/>
          <w:sz w:val="24"/>
          <w:szCs w:val="24"/>
        </w:rPr>
        <w:drawing>
          <wp:inline distT="0" distB="0" distL="0" distR="0" wp14:anchorId="7E8E55B7" wp14:editId="357B369B">
            <wp:extent cx="4724643" cy="1009702"/>
            <wp:effectExtent l="0" t="0" r="0" b="0"/>
            <wp:docPr id="1331479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794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3340" w14:textId="276E9AA1" w:rsidR="00D44045" w:rsidRPr="00435D55" w:rsidRDefault="00435D55" w:rsidP="00435D55">
      <w:pPr>
        <w:pStyle w:val="a8"/>
        <w:spacing w:line="400" w:lineRule="exact"/>
        <w:ind w:left="799"/>
        <w:rPr>
          <w:rFonts w:ascii="Consolas" w:eastAsia="仿宋" w:hAnsi="Consolas" w:hint="eastAsia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如图，</w:t>
      </w:r>
      <w:r w:rsidRPr="00435D55">
        <w:rPr>
          <w:rFonts w:ascii="Consolas" w:eastAsia="仿宋" w:hAnsi="Consolas" w:hint="eastAsia"/>
          <w:bCs/>
          <w:sz w:val="24"/>
          <w:szCs w:val="24"/>
        </w:rPr>
        <w:t>显示该进程目录下的所有文件和子目录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6BC98B3A" w14:textId="2E91FD4F" w:rsidR="003F448E" w:rsidRDefault="003F448E" w:rsidP="003F448E">
      <w:pPr>
        <w:pStyle w:val="a8"/>
        <w:numPr>
          <w:ilvl w:val="0"/>
          <w:numId w:val="122"/>
        </w:numPr>
        <w:spacing w:line="400" w:lineRule="exact"/>
        <w:rPr>
          <w:rFonts w:ascii="Consolas" w:eastAsia="仿宋" w:hAnsi="Consolas"/>
          <w:bCs/>
          <w:sz w:val="24"/>
          <w:szCs w:val="24"/>
        </w:rPr>
      </w:pPr>
      <w:r w:rsidRPr="003F448E">
        <w:rPr>
          <w:rFonts w:ascii="Consolas" w:eastAsia="仿宋" w:hAnsi="Consolas" w:hint="eastAsia"/>
          <w:bCs/>
          <w:sz w:val="24"/>
          <w:szCs w:val="24"/>
        </w:rPr>
        <w:t>详细分析三个重要文件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36660E8B" w14:textId="6E8D0F78" w:rsidR="003F448E" w:rsidRDefault="003F448E" w:rsidP="00435D55">
      <w:pPr>
        <w:pStyle w:val="a8"/>
        <w:numPr>
          <w:ilvl w:val="1"/>
          <w:numId w:val="122"/>
        </w:numPr>
        <w:spacing w:line="400" w:lineRule="exact"/>
        <w:ind w:leftChars="370" w:left="1217"/>
        <w:rPr>
          <w:rFonts w:ascii="Consolas" w:eastAsia="仿宋" w:hAnsi="Consolas"/>
          <w:bCs/>
          <w:sz w:val="24"/>
          <w:szCs w:val="24"/>
        </w:rPr>
      </w:pPr>
      <w:r w:rsidRPr="003F448E">
        <w:rPr>
          <w:rFonts w:ascii="Consolas" w:eastAsia="仿宋" w:hAnsi="Consolas" w:hint="eastAsia"/>
          <w:bCs/>
          <w:sz w:val="24"/>
          <w:szCs w:val="24"/>
        </w:rPr>
        <w:t>/proc/$PID/cmdline</w:t>
      </w:r>
      <w:r w:rsidRPr="003F448E">
        <w:rPr>
          <w:rFonts w:ascii="Consolas" w:eastAsia="仿宋" w:hAnsi="Consolas" w:hint="eastAsia"/>
          <w:bCs/>
          <w:sz w:val="24"/>
          <w:szCs w:val="24"/>
        </w:rPr>
        <w:t>文件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1195E3E9" w14:textId="04E1DB37" w:rsidR="00435D55" w:rsidRDefault="00435D55" w:rsidP="00435D55">
      <w:pPr>
        <w:pStyle w:val="a8"/>
        <w:numPr>
          <w:ilvl w:val="0"/>
          <w:numId w:val="123"/>
        </w:numPr>
        <w:spacing w:line="400" w:lineRule="exact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内容查看。</w:t>
      </w:r>
    </w:p>
    <w:p w14:paraId="196594AE" w14:textId="67B577F6" w:rsidR="00435D55" w:rsidRDefault="00435D55" w:rsidP="00435D55">
      <w:pPr>
        <w:pStyle w:val="a8"/>
        <w:ind w:leftChars="580" w:left="1218"/>
        <w:rPr>
          <w:rFonts w:ascii="Consolas" w:eastAsia="仿宋" w:hAnsi="Consolas"/>
          <w:bCs/>
          <w:sz w:val="24"/>
          <w:szCs w:val="24"/>
        </w:rPr>
      </w:pPr>
      <w:r w:rsidRPr="00435D55">
        <w:rPr>
          <w:rFonts w:ascii="Consolas" w:eastAsia="仿宋" w:hAnsi="Consolas"/>
          <w:bCs/>
          <w:sz w:val="24"/>
          <w:szCs w:val="24"/>
        </w:rPr>
        <w:drawing>
          <wp:inline distT="0" distB="0" distL="0" distR="0" wp14:anchorId="37C7F3EE" wp14:editId="69635351">
            <wp:extent cx="5283200" cy="403272"/>
            <wp:effectExtent l="0" t="0" r="0" b="0"/>
            <wp:docPr id="1403500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005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22402" cy="40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0A05" w14:textId="28E9385A" w:rsidR="00435D55" w:rsidRDefault="00435D55" w:rsidP="00435D55">
      <w:pPr>
        <w:pStyle w:val="a8"/>
        <w:spacing w:line="400" w:lineRule="exact"/>
        <w:ind w:leftChars="580" w:left="1218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如图所示，该文件的内容为</w:t>
      </w:r>
      <w:r>
        <w:rPr>
          <w:rFonts w:ascii="Consolas" w:eastAsia="仿宋" w:hAnsi="Consolas" w:hint="eastAsia"/>
          <w:bCs/>
          <w:sz w:val="24"/>
          <w:szCs w:val="24"/>
        </w:rPr>
        <w:t>bash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1AA8B634" w14:textId="10E9ADAC" w:rsidR="00435D55" w:rsidRDefault="00435D55" w:rsidP="00435D55">
      <w:pPr>
        <w:pStyle w:val="a8"/>
        <w:numPr>
          <w:ilvl w:val="0"/>
          <w:numId w:val="123"/>
        </w:numPr>
        <w:spacing w:line="400" w:lineRule="exact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内容解释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365C0D4A" w14:textId="095D22B1" w:rsidR="007C4CC2" w:rsidRPr="007C4CC2" w:rsidRDefault="007C4CC2" w:rsidP="007C4CC2">
      <w:pPr>
        <w:spacing w:line="400" w:lineRule="exact"/>
        <w:ind w:left="1217"/>
        <w:rPr>
          <w:rFonts w:ascii="Consolas" w:eastAsia="仿宋" w:hAnsi="Consolas" w:hint="eastAsia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该文件</w:t>
      </w:r>
      <w:r w:rsidRPr="007C4CC2">
        <w:rPr>
          <w:rFonts w:ascii="Consolas" w:eastAsia="仿宋" w:hAnsi="Consolas" w:hint="eastAsia"/>
          <w:bCs/>
          <w:sz w:val="24"/>
          <w:szCs w:val="24"/>
        </w:rPr>
        <w:t>包含启动该进程的完整命令行</w:t>
      </w:r>
      <w:r>
        <w:rPr>
          <w:rFonts w:ascii="Consolas" w:eastAsia="仿宋" w:hAnsi="Consolas" w:hint="eastAsia"/>
          <w:bCs/>
          <w:sz w:val="24"/>
          <w:szCs w:val="24"/>
        </w:rPr>
        <w:t>,</w:t>
      </w:r>
      <w:r w:rsidRPr="007C4CC2">
        <w:rPr>
          <w:rFonts w:ascii="Consolas" w:eastAsia="仿宋" w:hAnsi="Consolas" w:hint="eastAsia"/>
          <w:bCs/>
          <w:sz w:val="24"/>
          <w:szCs w:val="24"/>
        </w:rPr>
        <w:t>可以通过此文件判断进程是如何被启动的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7141F712" w14:textId="5BA64BCB" w:rsidR="00435D55" w:rsidRDefault="00435D55" w:rsidP="00435D55">
      <w:pPr>
        <w:pStyle w:val="a8"/>
        <w:spacing w:line="400" w:lineRule="exact"/>
        <w:ind w:leftChars="580" w:left="1218"/>
        <w:rPr>
          <w:rFonts w:ascii="Consolas" w:eastAsia="仿宋" w:hAnsi="Consolas" w:hint="eastAsia"/>
          <w:bCs/>
          <w:sz w:val="24"/>
          <w:szCs w:val="24"/>
        </w:rPr>
      </w:pPr>
      <w:r w:rsidRPr="00435D55">
        <w:rPr>
          <w:rFonts w:ascii="Consolas" w:eastAsia="仿宋" w:hAnsi="Consolas" w:hint="eastAsia"/>
          <w:bCs/>
          <w:sz w:val="24"/>
          <w:szCs w:val="24"/>
        </w:rPr>
        <w:t>cmdline</w:t>
      </w:r>
      <w:r w:rsidRPr="00435D55">
        <w:rPr>
          <w:rFonts w:ascii="Consolas" w:eastAsia="仿宋" w:hAnsi="Consolas" w:hint="eastAsia"/>
          <w:bCs/>
          <w:sz w:val="24"/>
          <w:szCs w:val="24"/>
        </w:rPr>
        <w:t>只有</w:t>
      </w:r>
      <w:r w:rsidRPr="00435D55">
        <w:rPr>
          <w:rFonts w:ascii="Consolas" w:eastAsia="仿宋" w:hAnsi="Consolas" w:hint="eastAsia"/>
          <w:bCs/>
          <w:sz w:val="24"/>
          <w:szCs w:val="24"/>
        </w:rPr>
        <w:t>bash</w:t>
      </w:r>
      <w:r w:rsidRPr="00435D55">
        <w:rPr>
          <w:rFonts w:ascii="Consolas" w:eastAsia="仿宋" w:hAnsi="Consolas" w:hint="eastAsia"/>
          <w:bCs/>
          <w:sz w:val="24"/>
          <w:szCs w:val="24"/>
        </w:rPr>
        <w:t>，说明这是一个交互式</w:t>
      </w:r>
      <w:r w:rsidRPr="00435D55">
        <w:rPr>
          <w:rFonts w:ascii="Consolas" w:eastAsia="仿宋" w:hAnsi="Consolas" w:hint="eastAsia"/>
          <w:bCs/>
          <w:sz w:val="24"/>
          <w:szCs w:val="24"/>
        </w:rPr>
        <w:t>shell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22630809" w14:textId="6CF42DC7" w:rsidR="003F448E" w:rsidRDefault="003F448E" w:rsidP="00435D55">
      <w:pPr>
        <w:pStyle w:val="a8"/>
        <w:numPr>
          <w:ilvl w:val="1"/>
          <w:numId w:val="122"/>
        </w:numPr>
        <w:spacing w:line="400" w:lineRule="exact"/>
        <w:ind w:leftChars="370" w:left="1217"/>
        <w:rPr>
          <w:rFonts w:ascii="Consolas" w:eastAsia="仿宋" w:hAnsi="Consolas"/>
          <w:bCs/>
          <w:sz w:val="24"/>
          <w:szCs w:val="24"/>
        </w:rPr>
      </w:pPr>
      <w:r w:rsidRPr="003F448E">
        <w:rPr>
          <w:rFonts w:ascii="Consolas" w:eastAsia="仿宋" w:hAnsi="Consolas" w:hint="eastAsia"/>
          <w:bCs/>
          <w:sz w:val="24"/>
          <w:szCs w:val="24"/>
        </w:rPr>
        <w:t>/proc/$PID/stat</w:t>
      </w:r>
      <w:r w:rsidRPr="003F448E">
        <w:rPr>
          <w:rFonts w:ascii="Consolas" w:eastAsia="仿宋" w:hAnsi="Consolas" w:hint="eastAsia"/>
          <w:bCs/>
          <w:sz w:val="24"/>
          <w:szCs w:val="24"/>
        </w:rPr>
        <w:t>文件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4F54124C" w14:textId="50340057" w:rsidR="00435D55" w:rsidRDefault="00435D55" w:rsidP="00435D55">
      <w:pPr>
        <w:pStyle w:val="a8"/>
        <w:numPr>
          <w:ilvl w:val="0"/>
          <w:numId w:val="124"/>
        </w:numPr>
        <w:spacing w:line="400" w:lineRule="exact"/>
        <w:rPr>
          <w:rFonts w:ascii="Consolas" w:eastAsia="仿宋" w:hAnsi="Consolas"/>
          <w:bCs/>
          <w:sz w:val="24"/>
          <w:szCs w:val="24"/>
        </w:rPr>
      </w:pPr>
      <w:r w:rsidRPr="00435D55">
        <w:rPr>
          <w:rFonts w:ascii="Consolas" w:eastAsia="仿宋" w:hAnsi="Consolas" w:hint="eastAsia"/>
          <w:bCs/>
          <w:sz w:val="24"/>
          <w:szCs w:val="24"/>
        </w:rPr>
        <w:t>内容查看。</w:t>
      </w:r>
    </w:p>
    <w:p w14:paraId="537AC162" w14:textId="0F2D189C" w:rsidR="00435D55" w:rsidRDefault="00435D55" w:rsidP="00435D55">
      <w:pPr>
        <w:pStyle w:val="a8"/>
        <w:ind w:left="1656"/>
        <w:rPr>
          <w:rFonts w:ascii="Consolas" w:eastAsia="仿宋" w:hAnsi="Consolas"/>
          <w:bCs/>
          <w:sz w:val="24"/>
          <w:szCs w:val="24"/>
        </w:rPr>
      </w:pPr>
      <w:r w:rsidRPr="00435D55">
        <w:rPr>
          <w:rFonts w:ascii="Consolas" w:eastAsia="仿宋" w:hAnsi="Consolas"/>
          <w:bCs/>
          <w:sz w:val="24"/>
          <w:szCs w:val="24"/>
        </w:rPr>
        <w:drawing>
          <wp:inline distT="0" distB="0" distL="0" distR="0" wp14:anchorId="5015E459" wp14:editId="78E971C7">
            <wp:extent cx="5438140" cy="846476"/>
            <wp:effectExtent l="0" t="0" r="0" b="0"/>
            <wp:docPr id="180688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84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61853" cy="85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30FC" w14:textId="25191C9E" w:rsidR="00435D55" w:rsidRDefault="00435D55" w:rsidP="00435D55">
      <w:pPr>
        <w:pStyle w:val="a8"/>
        <w:ind w:left="1656"/>
        <w:rPr>
          <w:rFonts w:ascii="Consolas" w:eastAsia="仿宋" w:hAnsi="Consolas" w:hint="eastAsia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如图所示为该文件的内容。</w:t>
      </w:r>
    </w:p>
    <w:p w14:paraId="00D6EC4D" w14:textId="565B122D" w:rsidR="00435D55" w:rsidRDefault="00435D55" w:rsidP="00435D55">
      <w:pPr>
        <w:pStyle w:val="a8"/>
        <w:numPr>
          <w:ilvl w:val="0"/>
          <w:numId w:val="124"/>
        </w:numPr>
        <w:spacing w:line="400" w:lineRule="exact"/>
        <w:rPr>
          <w:rFonts w:ascii="Consolas" w:eastAsia="仿宋" w:hAnsi="Consolas"/>
          <w:bCs/>
          <w:sz w:val="24"/>
          <w:szCs w:val="24"/>
        </w:rPr>
      </w:pPr>
      <w:r w:rsidRPr="00435D55">
        <w:rPr>
          <w:rFonts w:ascii="Consolas" w:eastAsia="仿宋" w:hAnsi="Consolas" w:hint="eastAsia"/>
          <w:bCs/>
          <w:sz w:val="24"/>
          <w:szCs w:val="24"/>
        </w:rPr>
        <w:t>内容解释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000D7233" w14:textId="77777777" w:rsidR="007C4CC2" w:rsidRDefault="00435D55" w:rsidP="00435D55">
      <w:pPr>
        <w:pStyle w:val="a8"/>
        <w:spacing w:line="400" w:lineRule="exact"/>
        <w:ind w:left="1657"/>
        <w:rPr>
          <w:rFonts w:ascii="Consolas" w:eastAsia="仿宋" w:hAnsi="Consolas"/>
          <w:bCs/>
          <w:sz w:val="24"/>
          <w:szCs w:val="24"/>
        </w:rPr>
      </w:pPr>
      <w:r w:rsidRPr="00435D55">
        <w:rPr>
          <w:rFonts w:ascii="Consolas" w:eastAsia="仿宋" w:hAnsi="Consolas" w:hint="eastAsia"/>
          <w:bCs/>
          <w:sz w:val="24"/>
          <w:szCs w:val="24"/>
        </w:rPr>
        <w:t>包含进程的各种状态信息</w:t>
      </w:r>
      <w:r>
        <w:rPr>
          <w:rFonts w:ascii="Consolas" w:eastAsia="仿宋" w:hAnsi="Consolas" w:hint="eastAsia"/>
          <w:bCs/>
          <w:sz w:val="24"/>
          <w:szCs w:val="24"/>
        </w:rPr>
        <w:t>(</w:t>
      </w:r>
      <w:r w:rsidR="007C4CC2">
        <w:rPr>
          <w:rFonts w:ascii="Consolas" w:eastAsia="仿宋" w:hAnsi="Consolas" w:hint="eastAsia"/>
          <w:bCs/>
          <w:sz w:val="24"/>
          <w:szCs w:val="24"/>
        </w:rPr>
        <w:t>包含</w:t>
      </w:r>
      <w:r w:rsidR="007C4CC2">
        <w:rPr>
          <w:rFonts w:ascii="Consolas" w:eastAsia="仿宋" w:hAnsi="Consolas" w:hint="eastAsia"/>
          <w:bCs/>
          <w:sz w:val="24"/>
          <w:szCs w:val="24"/>
        </w:rPr>
        <w:t>52</w:t>
      </w:r>
      <w:r w:rsidR="007C4CC2">
        <w:rPr>
          <w:rFonts w:ascii="Consolas" w:eastAsia="仿宋" w:hAnsi="Consolas" w:hint="eastAsia"/>
          <w:bCs/>
          <w:sz w:val="24"/>
          <w:szCs w:val="24"/>
        </w:rPr>
        <w:t>个字段</w:t>
      </w:r>
      <w:r>
        <w:rPr>
          <w:rFonts w:ascii="Consolas" w:eastAsia="仿宋" w:hAnsi="Consolas" w:hint="eastAsia"/>
          <w:bCs/>
          <w:sz w:val="24"/>
          <w:szCs w:val="24"/>
        </w:rPr>
        <w:t>)</w:t>
      </w:r>
      <w:r w:rsidR="007C4CC2">
        <w:rPr>
          <w:rFonts w:ascii="Consolas" w:eastAsia="仿宋" w:hAnsi="Consolas" w:hint="eastAsia"/>
          <w:bCs/>
          <w:sz w:val="24"/>
          <w:szCs w:val="24"/>
        </w:rPr>
        <w:t>;</w:t>
      </w:r>
    </w:p>
    <w:p w14:paraId="6C9AD873" w14:textId="1EE2CF6B" w:rsidR="00435D55" w:rsidRDefault="007C4CC2" w:rsidP="00435D55">
      <w:pPr>
        <w:pStyle w:val="a8"/>
        <w:spacing w:line="400" w:lineRule="exact"/>
        <w:ind w:left="1657"/>
        <w:rPr>
          <w:rFonts w:ascii="Consolas" w:eastAsia="仿宋" w:hAnsi="Consolas"/>
          <w:bCs/>
          <w:sz w:val="24"/>
          <w:szCs w:val="24"/>
        </w:rPr>
      </w:pPr>
      <w:r w:rsidRPr="007C4CC2">
        <w:rPr>
          <w:rFonts w:ascii="Consolas" w:eastAsia="仿宋" w:hAnsi="Consolas" w:hint="eastAsia"/>
          <w:bCs/>
          <w:sz w:val="24"/>
          <w:szCs w:val="24"/>
        </w:rPr>
        <w:t>以单行文本形式存储，空格分隔</w:t>
      </w:r>
      <w:r>
        <w:rPr>
          <w:rFonts w:ascii="Consolas" w:eastAsia="仿宋" w:hAnsi="Consolas" w:hint="eastAsia"/>
          <w:bCs/>
          <w:sz w:val="24"/>
          <w:szCs w:val="24"/>
        </w:rPr>
        <w:t>;</w:t>
      </w:r>
    </w:p>
    <w:p w14:paraId="74AEB767" w14:textId="2205E6BC" w:rsidR="007C4CC2" w:rsidRDefault="007C4CC2" w:rsidP="00435D55">
      <w:pPr>
        <w:pStyle w:val="a8"/>
        <w:spacing w:line="400" w:lineRule="exact"/>
        <w:ind w:left="1657"/>
        <w:rPr>
          <w:rFonts w:ascii="Consolas" w:eastAsia="仿宋" w:hAnsi="Consolas"/>
          <w:bCs/>
          <w:sz w:val="24"/>
          <w:szCs w:val="24"/>
        </w:rPr>
      </w:pPr>
      <w:r w:rsidRPr="007C4CC2">
        <w:rPr>
          <w:rFonts w:ascii="Consolas" w:eastAsia="仿宋" w:hAnsi="Consolas" w:hint="eastAsia"/>
          <w:bCs/>
          <w:sz w:val="24"/>
          <w:szCs w:val="24"/>
        </w:rPr>
        <w:t>是</w:t>
      </w:r>
      <w:r w:rsidRPr="007C4CC2">
        <w:rPr>
          <w:rFonts w:ascii="Consolas" w:eastAsia="仿宋" w:hAnsi="Consolas" w:hint="eastAsia"/>
          <w:bCs/>
          <w:sz w:val="24"/>
          <w:szCs w:val="24"/>
        </w:rPr>
        <w:t>ps</w:t>
      </w:r>
      <w:r w:rsidRPr="007C4CC2">
        <w:rPr>
          <w:rFonts w:ascii="Consolas" w:eastAsia="仿宋" w:hAnsi="Consolas" w:hint="eastAsia"/>
          <w:bCs/>
          <w:sz w:val="24"/>
          <w:szCs w:val="24"/>
        </w:rPr>
        <w:t>、</w:t>
      </w:r>
      <w:r w:rsidRPr="007C4CC2">
        <w:rPr>
          <w:rFonts w:ascii="Consolas" w:eastAsia="仿宋" w:hAnsi="Consolas" w:hint="eastAsia"/>
          <w:bCs/>
          <w:sz w:val="24"/>
          <w:szCs w:val="24"/>
        </w:rPr>
        <w:t>top</w:t>
      </w:r>
      <w:r w:rsidRPr="007C4CC2">
        <w:rPr>
          <w:rFonts w:ascii="Consolas" w:eastAsia="仿宋" w:hAnsi="Consolas" w:hint="eastAsia"/>
          <w:bCs/>
          <w:sz w:val="24"/>
          <w:szCs w:val="24"/>
        </w:rPr>
        <w:t>等命令获取进程信息的主要来源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72EED247" w14:textId="089940D1" w:rsidR="007C4CC2" w:rsidRPr="007C4CC2" w:rsidRDefault="007C4CC2" w:rsidP="007C4CC2">
      <w:pPr>
        <w:spacing w:line="400" w:lineRule="exact"/>
        <w:ind w:left="840" w:firstLine="420"/>
        <w:rPr>
          <w:rFonts w:ascii="楷体" w:eastAsia="楷体" w:hAnsi="楷体" w:hint="eastAsia"/>
          <w:bCs/>
          <w:sz w:val="24"/>
          <w:szCs w:val="24"/>
        </w:rPr>
      </w:pPr>
      <w:r w:rsidRPr="007C4CC2">
        <w:rPr>
          <w:rFonts w:ascii="楷体" w:eastAsia="楷体" w:hAnsi="楷体" w:hint="eastAsia"/>
          <w:bCs/>
          <w:sz w:val="24"/>
          <w:szCs w:val="24"/>
        </w:rPr>
        <w:t>以下是一些关键字段的分析</w:t>
      </w:r>
      <w:r>
        <w:rPr>
          <w:rFonts w:ascii="楷体" w:eastAsia="楷体" w:hAnsi="楷体" w:hint="eastAsia"/>
          <w:bCs/>
          <w:sz w:val="24"/>
          <w:szCs w:val="24"/>
        </w:rPr>
        <w:t>：</w:t>
      </w:r>
    </w:p>
    <w:tbl>
      <w:tblPr>
        <w:tblStyle w:val="aa"/>
        <w:tblW w:w="0" w:type="auto"/>
        <w:tblInd w:w="1657" w:type="dxa"/>
        <w:tblLook w:val="04A0" w:firstRow="1" w:lastRow="0" w:firstColumn="1" w:lastColumn="0" w:noHBand="0" w:noVBand="1"/>
      </w:tblPr>
      <w:tblGrid>
        <w:gridCol w:w="4163"/>
        <w:gridCol w:w="3750"/>
      </w:tblGrid>
      <w:tr w:rsidR="007C4CC2" w14:paraId="2768427B" w14:textId="77777777" w:rsidTr="007C4CC2">
        <w:tc>
          <w:tcPr>
            <w:tcW w:w="4163" w:type="dxa"/>
          </w:tcPr>
          <w:p w14:paraId="32972328" w14:textId="414F1A84" w:rsidR="007C4CC2" w:rsidRPr="007C4CC2" w:rsidRDefault="007C4CC2" w:rsidP="007C4CC2">
            <w:pPr>
              <w:pStyle w:val="a8"/>
              <w:spacing w:line="400" w:lineRule="exact"/>
              <w:ind w:left="0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7C4CC2">
              <w:rPr>
                <w:rFonts w:ascii="Consolas" w:eastAsia="楷体" w:hAnsi="Consolas" w:hint="eastAsia"/>
                <w:bCs/>
                <w:sz w:val="24"/>
                <w:szCs w:val="24"/>
              </w:rPr>
              <w:t>字段名</w:t>
            </w:r>
          </w:p>
        </w:tc>
        <w:tc>
          <w:tcPr>
            <w:tcW w:w="3750" w:type="dxa"/>
          </w:tcPr>
          <w:p w14:paraId="6B2C8E9E" w14:textId="1446F049" w:rsidR="007C4CC2" w:rsidRDefault="007C4CC2" w:rsidP="007C4CC2">
            <w:pPr>
              <w:pStyle w:val="a8"/>
              <w:spacing w:line="400" w:lineRule="exact"/>
              <w:ind w:left="0"/>
              <w:jc w:val="center"/>
              <w:rPr>
                <w:rFonts w:ascii="Consolas" w:eastAsia="仿宋" w:hAnsi="Consolas" w:hint="eastAsia"/>
                <w:bCs/>
                <w:sz w:val="24"/>
                <w:szCs w:val="24"/>
              </w:rPr>
            </w:pPr>
            <w:r w:rsidRPr="007C4CC2">
              <w:rPr>
                <w:rFonts w:ascii="Consolas" w:eastAsia="楷体" w:hAnsi="Consolas" w:hint="eastAsia"/>
                <w:bCs/>
                <w:sz w:val="24"/>
                <w:szCs w:val="24"/>
              </w:rPr>
              <w:t>说明</w:t>
            </w:r>
          </w:p>
        </w:tc>
      </w:tr>
      <w:tr w:rsidR="007C4CC2" w14:paraId="699F35B2" w14:textId="77777777" w:rsidTr="007C4CC2">
        <w:tc>
          <w:tcPr>
            <w:tcW w:w="4163" w:type="dxa"/>
          </w:tcPr>
          <w:p w14:paraId="1F85E7A2" w14:textId="08C59FCA" w:rsidR="007C4CC2" w:rsidRPr="007C4CC2" w:rsidRDefault="007C4CC2" w:rsidP="007C4CC2">
            <w:pPr>
              <w:pStyle w:val="a8"/>
              <w:spacing w:line="400" w:lineRule="exact"/>
              <w:ind w:left="0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state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(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字段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3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)</w:t>
            </w:r>
          </w:p>
        </w:tc>
        <w:tc>
          <w:tcPr>
            <w:tcW w:w="3750" w:type="dxa"/>
          </w:tcPr>
          <w:p w14:paraId="6F13E759" w14:textId="49697F87" w:rsidR="007C4CC2" w:rsidRPr="007C4CC2" w:rsidRDefault="007C4CC2" w:rsidP="007C4CC2">
            <w:pPr>
              <w:pStyle w:val="a8"/>
              <w:spacing w:line="400" w:lineRule="exact"/>
              <w:ind w:left="0"/>
              <w:jc w:val="left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进程状态：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R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运行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/S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睡眠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/D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不可中断睡眠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/Z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僵尸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/T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停止</w:t>
            </w:r>
          </w:p>
        </w:tc>
      </w:tr>
      <w:tr w:rsidR="007C4CC2" w14:paraId="26947522" w14:textId="77777777" w:rsidTr="007C4CC2">
        <w:tc>
          <w:tcPr>
            <w:tcW w:w="4163" w:type="dxa"/>
          </w:tcPr>
          <w:p w14:paraId="1BDBCAF4" w14:textId="208FB86A" w:rsidR="007C4CC2" w:rsidRPr="007C4CC2" w:rsidRDefault="007C4CC2" w:rsidP="007C4CC2">
            <w:pPr>
              <w:pStyle w:val="a8"/>
              <w:spacing w:line="400" w:lineRule="exact"/>
              <w:ind w:left="0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ppid(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字段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4)</w:t>
            </w:r>
          </w:p>
        </w:tc>
        <w:tc>
          <w:tcPr>
            <w:tcW w:w="3750" w:type="dxa"/>
          </w:tcPr>
          <w:p w14:paraId="5A05AB96" w14:textId="54C96A78" w:rsidR="007C4CC2" w:rsidRPr="007C4CC2" w:rsidRDefault="007C4CC2" w:rsidP="007C4CC2">
            <w:pPr>
              <w:pStyle w:val="a8"/>
              <w:spacing w:line="400" w:lineRule="exact"/>
              <w:ind w:left="0"/>
              <w:jc w:val="left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父进程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ID</w:t>
            </w:r>
          </w:p>
        </w:tc>
      </w:tr>
      <w:tr w:rsidR="007C4CC2" w14:paraId="6B646920" w14:textId="77777777" w:rsidTr="007C4CC2">
        <w:tc>
          <w:tcPr>
            <w:tcW w:w="4163" w:type="dxa"/>
          </w:tcPr>
          <w:p w14:paraId="285E5273" w14:textId="62DB7E55" w:rsidR="007C4CC2" w:rsidRPr="007C4CC2" w:rsidRDefault="007C4CC2" w:rsidP="007C4CC2">
            <w:pPr>
              <w:pStyle w:val="a8"/>
              <w:spacing w:line="400" w:lineRule="exact"/>
              <w:ind w:left="0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pgrp(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字段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5)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和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session(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字段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6)</w:t>
            </w:r>
          </w:p>
        </w:tc>
        <w:tc>
          <w:tcPr>
            <w:tcW w:w="3750" w:type="dxa"/>
          </w:tcPr>
          <w:p w14:paraId="458DC8FD" w14:textId="6F2067DD" w:rsidR="007C4CC2" w:rsidRPr="007C4CC2" w:rsidRDefault="007C4CC2" w:rsidP="007C4CC2">
            <w:pPr>
              <w:pStyle w:val="a8"/>
              <w:spacing w:line="400" w:lineRule="exact"/>
              <w:ind w:left="0"/>
              <w:jc w:val="left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进程组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ID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和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会话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ID</w:t>
            </w:r>
          </w:p>
        </w:tc>
      </w:tr>
      <w:tr w:rsidR="007C4CC2" w14:paraId="3F253F20" w14:textId="77777777" w:rsidTr="007C4CC2">
        <w:tc>
          <w:tcPr>
            <w:tcW w:w="4163" w:type="dxa"/>
          </w:tcPr>
          <w:p w14:paraId="0621DAF4" w14:textId="41BC3F3C" w:rsidR="007C4CC2" w:rsidRPr="007C4CC2" w:rsidRDefault="007C4CC2" w:rsidP="007C4CC2">
            <w:pPr>
              <w:pStyle w:val="a8"/>
              <w:spacing w:line="400" w:lineRule="exact"/>
              <w:ind w:left="0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utime(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字段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14)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和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stime(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字段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15)</w:t>
            </w:r>
          </w:p>
        </w:tc>
        <w:tc>
          <w:tcPr>
            <w:tcW w:w="3750" w:type="dxa"/>
          </w:tcPr>
          <w:p w14:paraId="5BD96C86" w14:textId="0FE00DFE" w:rsidR="007C4CC2" w:rsidRPr="007C4CC2" w:rsidRDefault="007C4CC2" w:rsidP="007C4CC2">
            <w:pPr>
              <w:pStyle w:val="a8"/>
              <w:spacing w:line="400" w:lineRule="exact"/>
              <w:ind w:left="0"/>
              <w:jc w:val="left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用户态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CPU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时间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和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内核态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CPU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时间</w:t>
            </w:r>
          </w:p>
        </w:tc>
      </w:tr>
      <w:tr w:rsidR="007C4CC2" w14:paraId="6DB81FF5" w14:textId="77777777" w:rsidTr="007C4CC2">
        <w:tc>
          <w:tcPr>
            <w:tcW w:w="4163" w:type="dxa"/>
          </w:tcPr>
          <w:p w14:paraId="12F37E6D" w14:textId="6DD2B0F8" w:rsidR="007C4CC2" w:rsidRPr="007C4CC2" w:rsidRDefault="007C4CC2" w:rsidP="007C4CC2">
            <w:pPr>
              <w:pStyle w:val="a8"/>
              <w:spacing w:line="400" w:lineRule="exact"/>
              <w:ind w:left="0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num_threads(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字段</w:t>
            </w: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20)</w:t>
            </w:r>
          </w:p>
        </w:tc>
        <w:tc>
          <w:tcPr>
            <w:tcW w:w="3750" w:type="dxa"/>
          </w:tcPr>
          <w:p w14:paraId="2245E03C" w14:textId="441097C5" w:rsidR="007C4CC2" w:rsidRPr="007C4CC2" w:rsidRDefault="007C4CC2" w:rsidP="007C4CC2">
            <w:pPr>
              <w:pStyle w:val="a8"/>
              <w:spacing w:line="400" w:lineRule="exact"/>
              <w:ind w:left="0"/>
              <w:jc w:val="left"/>
              <w:rPr>
                <w:rFonts w:ascii="Consolas" w:eastAsia="楷体" w:hAnsi="Consolas" w:hint="eastAsia"/>
                <w:bCs/>
                <w:sz w:val="24"/>
                <w:szCs w:val="24"/>
              </w:rPr>
            </w:pPr>
            <w:r w:rsidRPr="007C4CC2">
              <w:rPr>
                <w:rFonts w:ascii="Consolas" w:eastAsia="楷体" w:hAnsi="Consolas"/>
                <w:bCs/>
                <w:sz w:val="24"/>
                <w:szCs w:val="24"/>
              </w:rPr>
              <w:t>线程数</w:t>
            </w:r>
            <w:r>
              <w:rPr>
                <w:rFonts w:ascii="Consolas" w:eastAsia="楷体" w:hAnsi="Consolas" w:hint="eastAsia"/>
                <w:bCs/>
                <w:sz w:val="24"/>
                <w:szCs w:val="24"/>
              </w:rPr>
              <w:t>(</w:t>
            </w:r>
            <w:r>
              <w:rPr>
                <w:rFonts w:ascii="Consolas" w:eastAsia="楷体" w:hAnsi="Consolas" w:hint="eastAsia"/>
                <w:bCs/>
                <w:sz w:val="24"/>
                <w:szCs w:val="24"/>
              </w:rPr>
              <w:t>此处</w:t>
            </w:r>
            <w:r w:rsidRPr="007C4CC2">
              <w:rPr>
                <w:rFonts w:ascii="Consolas" w:eastAsia="楷体" w:hAnsi="Consolas" w:hint="eastAsia"/>
                <w:bCs/>
                <w:sz w:val="24"/>
                <w:szCs w:val="24"/>
              </w:rPr>
              <w:t>值为</w:t>
            </w:r>
            <w:r w:rsidRPr="007C4CC2">
              <w:rPr>
                <w:rFonts w:ascii="Consolas" w:eastAsia="楷体" w:hAnsi="Consolas" w:hint="eastAsia"/>
                <w:bCs/>
                <w:sz w:val="24"/>
                <w:szCs w:val="24"/>
              </w:rPr>
              <w:t>1</w:t>
            </w:r>
            <w:r w:rsidRPr="007C4CC2">
              <w:rPr>
                <w:rFonts w:ascii="Consolas" w:eastAsia="楷体" w:hAnsi="Consolas" w:hint="eastAsia"/>
                <w:bCs/>
                <w:sz w:val="24"/>
                <w:szCs w:val="24"/>
              </w:rPr>
              <w:t>，说明</w:t>
            </w:r>
            <w:r w:rsidRPr="007C4CC2">
              <w:rPr>
                <w:rFonts w:ascii="Consolas" w:eastAsia="楷体" w:hAnsi="Consolas" w:hint="eastAsia"/>
                <w:bCs/>
                <w:sz w:val="24"/>
                <w:szCs w:val="24"/>
              </w:rPr>
              <w:t>bash</w:t>
            </w:r>
            <w:r w:rsidRPr="007C4CC2">
              <w:rPr>
                <w:rFonts w:ascii="Consolas" w:eastAsia="楷体" w:hAnsi="Consolas" w:hint="eastAsia"/>
                <w:bCs/>
                <w:sz w:val="24"/>
                <w:szCs w:val="24"/>
              </w:rPr>
              <w:t>是单线程进程</w:t>
            </w:r>
            <w:r>
              <w:rPr>
                <w:rFonts w:ascii="Consolas" w:eastAsia="楷体" w:hAnsi="Consolas" w:hint="eastAsia"/>
                <w:bCs/>
                <w:sz w:val="24"/>
                <w:szCs w:val="24"/>
              </w:rPr>
              <w:t>)</w:t>
            </w:r>
          </w:p>
        </w:tc>
      </w:tr>
    </w:tbl>
    <w:p w14:paraId="76170A54" w14:textId="7C061ECB" w:rsidR="003F448E" w:rsidRDefault="003F448E" w:rsidP="00435D55">
      <w:pPr>
        <w:pStyle w:val="a8"/>
        <w:numPr>
          <w:ilvl w:val="1"/>
          <w:numId w:val="122"/>
        </w:numPr>
        <w:spacing w:line="400" w:lineRule="exact"/>
        <w:ind w:leftChars="370" w:left="1217"/>
        <w:rPr>
          <w:rFonts w:ascii="Consolas" w:eastAsia="仿宋" w:hAnsi="Consolas"/>
          <w:bCs/>
          <w:sz w:val="24"/>
          <w:szCs w:val="24"/>
        </w:rPr>
      </w:pPr>
      <w:r w:rsidRPr="003F448E">
        <w:rPr>
          <w:rFonts w:ascii="Consolas" w:eastAsia="仿宋" w:hAnsi="Consolas" w:hint="eastAsia"/>
          <w:bCs/>
          <w:sz w:val="24"/>
          <w:szCs w:val="24"/>
        </w:rPr>
        <w:t>/proc/$PID/status</w:t>
      </w:r>
      <w:r w:rsidRPr="003F448E">
        <w:rPr>
          <w:rFonts w:ascii="Consolas" w:eastAsia="仿宋" w:hAnsi="Consolas" w:hint="eastAsia"/>
          <w:bCs/>
          <w:sz w:val="24"/>
          <w:szCs w:val="24"/>
        </w:rPr>
        <w:t>文件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462B79F4" w14:textId="77777777" w:rsidR="007C4CC2" w:rsidRDefault="007C4CC2" w:rsidP="007C4CC2">
      <w:pPr>
        <w:pStyle w:val="a8"/>
        <w:numPr>
          <w:ilvl w:val="0"/>
          <w:numId w:val="125"/>
        </w:numPr>
        <w:spacing w:line="400" w:lineRule="exact"/>
        <w:ind w:left="1661" w:hanging="442"/>
        <w:rPr>
          <w:rFonts w:ascii="Consolas" w:eastAsia="仿宋" w:hAnsi="Consolas"/>
          <w:bCs/>
          <w:sz w:val="24"/>
          <w:szCs w:val="24"/>
        </w:rPr>
      </w:pPr>
      <w:r w:rsidRPr="00435D55">
        <w:rPr>
          <w:rFonts w:ascii="Consolas" w:eastAsia="仿宋" w:hAnsi="Consolas" w:hint="eastAsia"/>
          <w:bCs/>
          <w:sz w:val="24"/>
          <w:szCs w:val="24"/>
        </w:rPr>
        <w:t>内容查看。</w:t>
      </w:r>
    </w:p>
    <w:p w14:paraId="63EFC417" w14:textId="512E99B2" w:rsidR="007C4CC2" w:rsidRDefault="007C4CC2" w:rsidP="007C4CC2">
      <w:pPr>
        <w:pStyle w:val="a8"/>
        <w:ind w:left="1661"/>
        <w:rPr>
          <w:rFonts w:ascii="Consolas" w:eastAsia="仿宋" w:hAnsi="Consolas"/>
          <w:bCs/>
          <w:sz w:val="24"/>
          <w:szCs w:val="24"/>
        </w:rPr>
      </w:pPr>
      <w:r w:rsidRPr="007C4CC2">
        <w:rPr>
          <w:rFonts w:ascii="Consolas" w:eastAsia="仿宋" w:hAnsi="Consolas"/>
          <w:bCs/>
          <w:noProof/>
          <w:sz w:val="24"/>
          <w:szCs w:val="24"/>
        </w:rPr>
        <w:drawing>
          <wp:inline distT="0" distB="0" distL="0" distR="0" wp14:anchorId="2394E0E4" wp14:editId="7B751922">
            <wp:extent cx="3799674" cy="5060950"/>
            <wp:effectExtent l="0" t="0" r="0" b="6350"/>
            <wp:docPr id="10499224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042" cy="507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5A68" w14:textId="241A8C49" w:rsidR="007C4CC2" w:rsidRDefault="007C4CC2" w:rsidP="007C4CC2">
      <w:pPr>
        <w:pStyle w:val="a8"/>
        <w:ind w:left="1661"/>
        <w:rPr>
          <w:rFonts w:ascii="Consolas" w:eastAsia="仿宋" w:hAnsi="Consolas" w:hint="eastAsia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如图所示，为该文件的部分内容。</w:t>
      </w:r>
    </w:p>
    <w:p w14:paraId="5AA4B3DA" w14:textId="38B7063C" w:rsidR="007C4CC2" w:rsidRDefault="007C4CC2" w:rsidP="00580D81">
      <w:pPr>
        <w:pStyle w:val="a8"/>
        <w:numPr>
          <w:ilvl w:val="0"/>
          <w:numId w:val="125"/>
        </w:numPr>
        <w:spacing w:line="400" w:lineRule="exact"/>
        <w:ind w:left="1661" w:hanging="442"/>
        <w:rPr>
          <w:rFonts w:ascii="Consolas" w:eastAsia="仿宋" w:hAnsi="Consolas"/>
          <w:bCs/>
          <w:sz w:val="24"/>
          <w:szCs w:val="24"/>
        </w:rPr>
      </w:pPr>
      <w:r w:rsidRPr="007C4CC2">
        <w:rPr>
          <w:rFonts w:ascii="Consolas" w:eastAsia="仿宋" w:hAnsi="Consolas" w:hint="eastAsia"/>
          <w:bCs/>
          <w:sz w:val="24"/>
          <w:szCs w:val="24"/>
        </w:rPr>
        <w:t>内容解释。</w:t>
      </w:r>
    </w:p>
    <w:p w14:paraId="5EBB8271" w14:textId="3E380F80" w:rsidR="007C4CC2" w:rsidRDefault="00580D81" w:rsidP="00580D81">
      <w:pPr>
        <w:pStyle w:val="a8"/>
        <w:spacing w:line="400" w:lineRule="exact"/>
        <w:ind w:left="1661"/>
        <w:rPr>
          <w:rFonts w:ascii="Consolas" w:eastAsia="仿宋" w:hAnsi="Consolas"/>
          <w:bCs/>
          <w:sz w:val="24"/>
          <w:szCs w:val="24"/>
        </w:rPr>
      </w:pPr>
      <w:r>
        <w:rPr>
          <w:rFonts w:ascii="Consolas" w:eastAsia="仿宋" w:hAnsi="Consolas" w:hint="eastAsia"/>
          <w:bCs/>
          <w:sz w:val="24"/>
          <w:szCs w:val="24"/>
        </w:rPr>
        <w:t>该文件内容</w:t>
      </w:r>
      <w:r w:rsidRPr="00580D81">
        <w:rPr>
          <w:rFonts w:ascii="Consolas" w:eastAsia="仿宋" w:hAnsi="Consolas" w:hint="eastAsia"/>
          <w:bCs/>
          <w:sz w:val="24"/>
          <w:szCs w:val="24"/>
        </w:rPr>
        <w:t>以键值对形式提供进程信息</w:t>
      </w:r>
      <w:r>
        <w:rPr>
          <w:rFonts w:ascii="Consolas" w:eastAsia="仿宋" w:hAnsi="Consolas" w:hint="eastAsia"/>
          <w:bCs/>
          <w:sz w:val="24"/>
          <w:szCs w:val="24"/>
        </w:rPr>
        <w:t>，</w:t>
      </w:r>
      <w:r w:rsidRPr="00580D81">
        <w:rPr>
          <w:rFonts w:ascii="Consolas" w:eastAsia="仿宋" w:hAnsi="Consolas" w:hint="eastAsia"/>
          <w:bCs/>
          <w:sz w:val="24"/>
          <w:szCs w:val="24"/>
        </w:rPr>
        <w:t>包含</w:t>
      </w:r>
      <w:r w:rsidRPr="00580D81">
        <w:rPr>
          <w:rFonts w:ascii="Consolas" w:eastAsia="仿宋" w:hAnsi="Consolas" w:hint="eastAsia"/>
          <w:bCs/>
          <w:sz w:val="24"/>
          <w:szCs w:val="24"/>
        </w:rPr>
        <w:t>stat</w:t>
      </w:r>
      <w:r w:rsidRPr="00580D81">
        <w:rPr>
          <w:rFonts w:ascii="Consolas" w:eastAsia="仿宋" w:hAnsi="Consolas" w:hint="eastAsia"/>
          <w:bCs/>
          <w:sz w:val="24"/>
          <w:szCs w:val="24"/>
        </w:rPr>
        <w:t>文件的大部分信息，但更详细且格式化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  <w:r w:rsidRPr="00580D81">
        <w:rPr>
          <w:rFonts w:ascii="Consolas" w:eastAsia="仿宋" w:hAnsi="Consolas" w:hint="eastAsia"/>
          <w:bCs/>
          <w:sz w:val="24"/>
          <w:szCs w:val="24"/>
        </w:rPr>
        <w:t>是</w:t>
      </w:r>
      <w:r w:rsidRPr="00580D81">
        <w:rPr>
          <w:rFonts w:ascii="Consolas" w:eastAsia="仿宋" w:hAnsi="Consolas" w:hint="eastAsia"/>
          <w:bCs/>
          <w:sz w:val="24"/>
          <w:szCs w:val="24"/>
        </w:rPr>
        <w:t>status</w:t>
      </w:r>
      <w:r w:rsidRPr="00580D81">
        <w:rPr>
          <w:rFonts w:ascii="Consolas" w:eastAsia="仿宋" w:hAnsi="Consolas" w:hint="eastAsia"/>
          <w:bCs/>
          <w:sz w:val="24"/>
          <w:szCs w:val="24"/>
        </w:rPr>
        <w:t>文件的</w:t>
      </w:r>
      <w:r w:rsidRPr="00580D81">
        <w:rPr>
          <w:rFonts w:ascii="Consolas" w:eastAsia="仿宋" w:hAnsi="Consolas" w:hint="eastAsia"/>
          <w:bCs/>
          <w:sz w:val="24"/>
          <w:szCs w:val="24"/>
        </w:rPr>
        <w:t>"</w:t>
      </w:r>
      <w:r w:rsidRPr="00580D81">
        <w:rPr>
          <w:rFonts w:ascii="Consolas" w:eastAsia="仿宋" w:hAnsi="Consolas" w:hint="eastAsia"/>
          <w:bCs/>
          <w:sz w:val="24"/>
          <w:szCs w:val="24"/>
        </w:rPr>
        <w:t>友好版本</w:t>
      </w:r>
      <w:r w:rsidRPr="00580D81">
        <w:rPr>
          <w:rFonts w:ascii="Consolas" w:eastAsia="仿宋" w:hAnsi="Consolas" w:hint="eastAsia"/>
          <w:bCs/>
          <w:sz w:val="24"/>
          <w:szCs w:val="24"/>
        </w:rPr>
        <w:t>"</w:t>
      </w:r>
      <w:r>
        <w:rPr>
          <w:rFonts w:ascii="Consolas" w:eastAsia="仿宋" w:hAnsi="Consolas" w:hint="eastAsia"/>
          <w:bCs/>
          <w:sz w:val="24"/>
          <w:szCs w:val="24"/>
        </w:rPr>
        <w:t>(</w:t>
      </w:r>
      <w:r w:rsidRPr="00580D81">
        <w:rPr>
          <w:rFonts w:ascii="Consolas" w:eastAsia="仿宋" w:hAnsi="Consolas" w:hint="eastAsia"/>
          <w:bCs/>
          <w:sz w:val="24"/>
          <w:szCs w:val="24"/>
        </w:rPr>
        <w:t>人类易于理解</w:t>
      </w:r>
      <w:r>
        <w:rPr>
          <w:rFonts w:ascii="Consolas" w:eastAsia="仿宋" w:hAnsi="Consolas" w:hint="eastAsia"/>
          <w:bCs/>
          <w:sz w:val="24"/>
          <w:szCs w:val="24"/>
        </w:rPr>
        <w:t>)</w:t>
      </w:r>
      <w:r>
        <w:rPr>
          <w:rFonts w:ascii="Consolas" w:eastAsia="仿宋" w:hAnsi="Consolas" w:hint="eastAsia"/>
          <w:bCs/>
          <w:sz w:val="24"/>
          <w:szCs w:val="24"/>
        </w:rPr>
        <w:t>。</w:t>
      </w:r>
    </w:p>
    <w:p w14:paraId="6846D347" w14:textId="114013BE" w:rsidR="00580D81" w:rsidRDefault="00580D81" w:rsidP="00580D81">
      <w:pPr>
        <w:spacing w:line="400" w:lineRule="exact"/>
        <w:ind w:left="840" w:firstLine="420"/>
        <w:rPr>
          <w:rFonts w:ascii="楷体" w:eastAsia="楷体" w:hAnsi="楷体"/>
          <w:bCs/>
          <w:sz w:val="24"/>
          <w:szCs w:val="24"/>
        </w:rPr>
      </w:pPr>
      <w:r w:rsidRPr="00580D81">
        <w:rPr>
          <w:rFonts w:ascii="楷体" w:eastAsia="楷体" w:hAnsi="楷体" w:hint="eastAsia"/>
          <w:bCs/>
          <w:sz w:val="24"/>
          <w:szCs w:val="24"/>
        </w:rPr>
        <w:t>以下是</w:t>
      </w:r>
      <w:r>
        <w:rPr>
          <w:rFonts w:ascii="楷体" w:eastAsia="楷体" w:hAnsi="楷体" w:hint="eastAsia"/>
          <w:bCs/>
          <w:sz w:val="24"/>
          <w:szCs w:val="24"/>
        </w:rPr>
        <w:t>基本标识信息</w:t>
      </w:r>
      <w:r w:rsidRPr="00580D81">
        <w:rPr>
          <w:rFonts w:ascii="楷体" w:eastAsia="楷体" w:hAnsi="楷体" w:hint="eastAsia"/>
          <w:bCs/>
          <w:sz w:val="24"/>
          <w:szCs w:val="24"/>
        </w:rPr>
        <w:t>的解释：</w:t>
      </w:r>
    </w:p>
    <w:tbl>
      <w:tblPr>
        <w:tblStyle w:val="aa"/>
        <w:tblpPr w:leftFromText="180" w:rightFromText="180" w:vertAnchor="text" w:horzAnchor="page" w:tblpX="2973" w:tblpY="172"/>
        <w:tblW w:w="0" w:type="auto"/>
        <w:tblLook w:val="04A0" w:firstRow="1" w:lastRow="0" w:firstColumn="1" w:lastColumn="0" w:noHBand="0" w:noVBand="1"/>
      </w:tblPr>
      <w:tblGrid>
        <w:gridCol w:w="1668"/>
        <w:gridCol w:w="5386"/>
      </w:tblGrid>
      <w:tr w:rsidR="00580D81" w14:paraId="7BD69A7D" w14:textId="77777777" w:rsidTr="00580D81">
        <w:tc>
          <w:tcPr>
            <w:tcW w:w="1668" w:type="dxa"/>
          </w:tcPr>
          <w:p w14:paraId="46E73F64" w14:textId="632E32D9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字段</w:t>
            </w:r>
          </w:p>
        </w:tc>
        <w:tc>
          <w:tcPr>
            <w:tcW w:w="5386" w:type="dxa"/>
          </w:tcPr>
          <w:p w14:paraId="3077B7E5" w14:textId="7E6194E2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解释</w:t>
            </w:r>
          </w:p>
        </w:tc>
      </w:tr>
      <w:tr w:rsidR="00580D81" w14:paraId="2FC47A9B" w14:textId="77777777" w:rsidTr="00580D81">
        <w:tc>
          <w:tcPr>
            <w:tcW w:w="1668" w:type="dxa"/>
          </w:tcPr>
          <w:p w14:paraId="72F1A67E" w14:textId="61B255FD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Name</w:t>
            </w:r>
          </w:p>
        </w:tc>
        <w:tc>
          <w:tcPr>
            <w:tcW w:w="5386" w:type="dxa"/>
          </w:tcPr>
          <w:p w14:paraId="3B8D1DFE" w14:textId="1B09A9B8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进程名称</w:t>
            </w:r>
          </w:p>
        </w:tc>
      </w:tr>
      <w:tr w:rsidR="00580D81" w14:paraId="45A87771" w14:textId="77777777" w:rsidTr="00580D81">
        <w:tc>
          <w:tcPr>
            <w:tcW w:w="1668" w:type="dxa"/>
          </w:tcPr>
          <w:p w14:paraId="1FA06447" w14:textId="7B3A5B42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Umask</w:t>
            </w:r>
          </w:p>
        </w:tc>
        <w:tc>
          <w:tcPr>
            <w:tcW w:w="5386" w:type="dxa"/>
          </w:tcPr>
          <w:p w14:paraId="6733B4B5" w14:textId="6833138A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文件创建掩码</w:t>
            </w:r>
          </w:p>
        </w:tc>
      </w:tr>
      <w:tr w:rsidR="00580D81" w14:paraId="71B5E5AC" w14:textId="77777777" w:rsidTr="00580D81">
        <w:tc>
          <w:tcPr>
            <w:tcW w:w="1668" w:type="dxa"/>
          </w:tcPr>
          <w:p w14:paraId="6AFB1545" w14:textId="5A42D10E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State</w:t>
            </w:r>
          </w:p>
        </w:tc>
        <w:tc>
          <w:tcPr>
            <w:tcW w:w="5386" w:type="dxa"/>
          </w:tcPr>
          <w:p w14:paraId="3D6BF57F" w14:textId="2610F47A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进程状态</w:t>
            </w:r>
          </w:p>
        </w:tc>
      </w:tr>
      <w:tr w:rsidR="00580D81" w14:paraId="6ADD0186" w14:textId="77777777" w:rsidTr="00580D81">
        <w:tc>
          <w:tcPr>
            <w:tcW w:w="1668" w:type="dxa"/>
          </w:tcPr>
          <w:p w14:paraId="6A38DDD6" w14:textId="77BC3B21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Tgid</w:t>
            </w:r>
          </w:p>
        </w:tc>
        <w:tc>
          <w:tcPr>
            <w:tcW w:w="5386" w:type="dxa"/>
          </w:tcPr>
          <w:p w14:paraId="22A33961" w14:textId="407948AB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线程组</w:t>
            </w: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ID</w:t>
            </w: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(</w:t>
            </w: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对于单线程进程等于</w:t>
            </w: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PID</w:t>
            </w: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)</w:t>
            </w:r>
          </w:p>
        </w:tc>
      </w:tr>
      <w:tr w:rsidR="00580D81" w14:paraId="0F12E6D5" w14:textId="77777777" w:rsidTr="00580D81">
        <w:tc>
          <w:tcPr>
            <w:tcW w:w="1668" w:type="dxa"/>
          </w:tcPr>
          <w:p w14:paraId="3B904FDD" w14:textId="0D1C6AD6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Pid</w:t>
            </w:r>
          </w:p>
        </w:tc>
        <w:tc>
          <w:tcPr>
            <w:tcW w:w="5386" w:type="dxa"/>
          </w:tcPr>
          <w:p w14:paraId="2A54B790" w14:textId="73C3B74E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进程</w:t>
            </w: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ID</w:t>
            </w: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(</w:t>
            </w: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唯一标识符</w:t>
            </w: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)</w:t>
            </w:r>
          </w:p>
        </w:tc>
      </w:tr>
      <w:tr w:rsidR="00580D81" w14:paraId="7E9E2D29" w14:textId="77777777" w:rsidTr="00580D81">
        <w:tc>
          <w:tcPr>
            <w:tcW w:w="1668" w:type="dxa"/>
          </w:tcPr>
          <w:p w14:paraId="21227EE7" w14:textId="28F1EF1A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PPid</w:t>
            </w:r>
          </w:p>
        </w:tc>
        <w:tc>
          <w:tcPr>
            <w:tcW w:w="5386" w:type="dxa"/>
          </w:tcPr>
          <w:p w14:paraId="436B18AB" w14:textId="492B3A44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父进程</w:t>
            </w: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ID</w:t>
            </w:r>
          </w:p>
        </w:tc>
      </w:tr>
      <w:tr w:rsidR="00580D81" w14:paraId="0BE96929" w14:textId="77777777" w:rsidTr="00580D81">
        <w:tc>
          <w:tcPr>
            <w:tcW w:w="1668" w:type="dxa"/>
          </w:tcPr>
          <w:p w14:paraId="3B4C764A" w14:textId="25976E0E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TracerPid</w:t>
            </w:r>
          </w:p>
        </w:tc>
        <w:tc>
          <w:tcPr>
            <w:tcW w:w="5386" w:type="dxa"/>
          </w:tcPr>
          <w:p w14:paraId="7F62C9EC" w14:textId="0E683B16" w:rsidR="00580D81" w:rsidRPr="00580D81" w:rsidRDefault="00580D81" w:rsidP="00580D81">
            <w:pPr>
              <w:spacing w:line="400" w:lineRule="exact"/>
              <w:jc w:val="center"/>
              <w:rPr>
                <w:rFonts w:ascii="Consolas" w:eastAsia="楷体" w:hAnsi="Consolas"/>
                <w:bCs/>
                <w:sz w:val="24"/>
                <w:szCs w:val="24"/>
              </w:rPr>
            </w:pP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跟踪进程</w:t>
            </w:r>
            <w:r w:rsidRPr="00580D81">
              <w:rPr>
                <w:rFonts w:ascii="Consolas" w:eastAsia="楷体" w:hAnsi="Consolas"/>
                <w:bCs/>
                <w:sz w:val="24"/>
                <w:szCs w:val="24"/>
              </w:rPr>
              <w:t>ID</w:t>
            </w:r>
          </w:p>
        </w:tc>
      </w:tr>
    </w:tbl>
    <w:p w14:paraId="1D762A41" w14:textId="77777777" w:rsidR="00580D81" w:rsidRPr="00580D81" w:rsidRDefault="00580D81" w:rsidP="00580D81">
      <w:pPr>
        <w:spacing w:line="400" w:lineRule="exact"/>
        <w:ind w:left="840" w:firstLine="420"/>
        <w:rPr>
          <w:rFonts w:ascii="楷体" w:eastAsia="楷体" w:hAnsi="楷体" w:hint="eastAsia"/>
          <w:bCs/>
          <w:sz w:val="24"/>
          <w:szCs w:val="24"/>
        </w:rPr>
      </w:pPr>
      <w:r>
        <w:rPr>
          <w:rFonts w:ascii="楷体" w:eastAsia="楷体" w:hAnsi="楷体"/>
          <w:bCs/>
          <w:sz w:val="24"/>
          <w:szCs w:val="24"/>
        </w:rPr>
        <w:tab/>
      </w:r>
    </w:p>
    <w:p w14:paraId="1E876CBE" w14:textId="6234C4FE" w:rsidR="00580D81" w:rsidRPr="00580D81" w:rsidRDefault="00580D81" w:rsidP="00580D81">
      <w:pPr>
        <w:spacing w:line="400" w:lineRule="exact"/>
        <w:ind w:left="840" w:firstLine="420"/>
        <w:rPr>
          <w:rFonts w:ascii="楷体" w:eastAsia="楷体" w:hAnsi="楷体" w:hint="eastAsia"/>
          <w:bCs/>
          <w:sz w:val="24"/>
          <w:szCs w:val="24"/>
        </w:rPr>
      </w:pPr>
    </w:p>
    <w:p w14:paraId="73124928" w14:textId="77777777" w:rsidR="003F448E" w:rsidRPr="0028011D" w:rsidRDefault="003F448E" w:rsidP="003F448E">
      <w:pPr>
        <w:rPr>
          <w:rFonts w:hint="eastAsia"/>
        </w:rPr>
      </w:pPr>
    </w:p>
    <w:p w14:paraId="14C0C7A2" w14:textId="25D5CB02" w:rsidR="00C63CF6" w:rsidRDefault="005D503A" w:rsidP="0028011D">
      <w:pPr>
        <w:keepNext/>
        <w:keepLines/>
        <w:spacing w:before="160" w:after="80" w:line="400" w:lineRule="exact"/>
        <w:ind w:left="113"/>
        <w:outlineLvl w:val="1"/>
        <w:rPr>
          <w:rFonts w:ascii="Candara Light" w:eastAsia="楷体" w:hAnsi="Candara Light"/>
          <w:color w:val="000000" w:themeColor="text1"/>
          <w:sz w:val="28"/>
          <w:szCs w:val="32"/>
        </w:rPr>
      </w:pPr>
      <w:r>
        <w:rPr>
          <w:rFonts w:ascii="Candara Light" w:eastAsia="楷体" w:hAnsi="Candara Light" w:hint="eastAsia"/>
          <w:color w:val="000000" w:themeColor="text1"/>
          <w:sz w:val="28"/>
          <w:szCs w:val="32"/>
        </w:rPr>
        <w:t>4.6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分别以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root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和普通用户身份运行一个进程，使用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nice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、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renice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和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top</w:t>
      </w:r>
      <w:r w:rsidR="00C63CF6" w:rsidRPr="0028011D">
        <w:rPr>
          <w:rFonts w:ascii="Candara Light" w:eastAsia="楷体" w:hAnsi="Candara Light"/>
          <w:color w:val="000000" w:themeColor="text1"/>
          <w:sz w:val="28"/>
          <w:szCs w:val="32"/>
        </w:rPr>
        <w:t>设置或者改变其优先级，并验证是否成功。</w:t>
      </w:r>
    </w:p>
    <w:p w14:paraId="77233D1D" w14:textId="096F8EF2" w:rsidR="00580D81" w:rsidRDefault="00C00F32" w:rsidP="00C00F32">
      <w:pPr>
        <w:pStyle w:val="a8"/>
        <w:numPr>
          <w:ilvl w:val="0"/>
          <w:numId w:val="126"/>
        </w:numPr>
        <w:rPr>
          <w:rFonts w:ascii="Consolas" w:eastAsia="楷体" w:hAnsi="Consolas"/>
          <w:sz w:val="30"/>
          <w:szCs w:val="30"/>
        </w:rPr>
      </w:pPr>
      <w:r w:rsidRPr="00C00F32">
        <w:rPr>
          <w:rFonts w:ascii="Consolas" w:eastAsia="楷体" w:hAnsi="Consolas"/>
          <w:sz w:val="30"/>
          <w:szCs w:val="30"/>
        </w:rPr>
        <w:t>Part A:</w:t>
      </w:r>
      <w:r w:rsidRPr="00C00F32">
        <w:rPr>
          <w:rFonts w:ascii="Consolas" w:eastAsia="楷体" w:hAnsi="Consolas"/>
          <w:sz w:val="30"/>
          <w:szCs w:val="30"/>
        </w:rPr>
        <w:t>普通用户操作</w:t>
      </w:r>
    </w:p>
    <w:p w14:paraId="33C61441" w14:textId="74505F92" w:rsidR="0004032B" w:rsidRDefault="00C00F32" w:rsidP="0004032B">
      <w:pPr>
        <w:pStyle w:val="a8"/>
        <w:numPr>
          <w:ilvl w:val="0"/>
          <w:numId w:val="127"/>
        </w:numPr>
        <w:spacing w:line="400" w:lineRule="exact"/>
        <w:ind w:left="272" w:firstLine="11"/>
        <w:rPr>
          <w:rFonts w:ascii="Consolas" w:eastAsia="仿宋" w:hAnsi="Consolas"/>
          <w:sz w:val="24"/>
          <w:szCs w:val="24"/>
        </w:rPr>
      </w:pPr>
      <w:r w:rsidRPr="00C00F32">
        <w:rPr>
          <w:rFonts w:ascii="Consolas" w:eastAsia="仿宋" w:hAnsi="Consolas"/>
          <w:sz w:val="24"/>
          <w:szCs w:val="24"/>
        </w:rPr>
        <w:t>以普通用户身份启动一个测试进程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2E3D3215" w14:textId="4650EA71" w:rsidR="0004032B" w:rsidRDefault="0004032B" w:rsidP="002A4BDE">
      <w:pPr>
        <w:pStyle w:val="a8"/>
        <w:numPr>
          <w:ilvl w:val="0"/>
          <w:numId w:val="130"/>
        </w:numPr>
        <w:spacing w:line="400" w:lineRule="exact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首先</w:t>
      </w:r>
      <w:r w:rsidRPr="0004032B">
        <w:rPr>
          <w:rFonts w:ascii="Consolas" w:eastAsia="仿宋" w:hAnsi="Consolas" w:hint="eastAsia"/>
          <w:sz w:val="24"/>
          <w:szCs w:val="24"/>
        </w:rPr>
        <w:t>创建一个长时间运行的测试进程</w:t>
      </w:r>
      <w:r>
        <w:rPr>
          <w:rFonts w:ascii="Consolas" w:eastAsia="仿宋" w:hAnsi="Consolas" w:hint="eastAsia"/>
          <w:sz w:val="24"/>
          <w:szCs w:val="24"/>
        </w:rPr>
        <w:t>:</w:t>
      </w:r>
    </w:p>
    <w:p w14:paraId="205BDBEF" w14:textId="77777777" w:rsidR="002A4BDE" w:rsidRDefault="002A4BDE" w:rsidP="002A4BDE">
      <w:pPr>
        <w:pStyle w:val="a8"/>
        <w:ind w:left="1259"/>
        <w:rPr>
          <w:rFonts w:ascii="Consolas" w:eastAsia="仿宋" w:hAnsi="Consolas"/>
          <w:sz w:val="24"/>
          <w:szCs w:val="24"/>
        </w:rPr>
      </w:pPr>
      <w:r w:rsidRPr="002A4BDE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090BD684" wp14:editId="26312FEA">
            <wp:extent cx="4910888" cy="694055"/>
            <wp:effectExtent l="0" t="0" r="4445" b="0"/>
            <wp:docPr id="19927173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27" cy="69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D18F" w14:textId="1EC838CB" w:rsidR="002A4BDE" w:rsidRPr="002A4BDE" w:rsidRDefault="002A4BDE" w:rsidP="002A4BDE">
      <w:pPr>
        <w:pStyle w:val="a8"/>
        <w:ind w:left="1259"/>
        <w:rPr>
          <w:rFonts w:ascii="Consolas" w:eastAsia="仿宋" w:hAnsi="Consolas"/>
          <w:sz w:val="24"/>
          <w:szCs w:val="24"/>
        </w:rPr>
      </w:pPr>
      <w:r w:rsidRPr="002A4BDE">
        <w:rPr>
          <w:rFonts w:ascii="Consolas" w:eastAsia="仿宋" w:hAnsi="Consolas" w:hint="eastAsia"/>
          <w:sz w:val="24"/>
          <w:szCs w:val="24"/>
        </w:rPr>
        <w:t>如图，</w:t>
      </w:r>
      <w:r w:rsidRPr="002A4BDE">
        <w:rPr>
          <w:rFonts w:ascii="Consolas" w:eastAsia="仿宋" w:hAnsi="Consolas" w:hint="eastAsia"/>
          <w:sz w:val="24"/>
          <w:szCs w:val="24"/>
        </w:rPr>
        <w:t>启动一个后台</w:t>
      </w:r>
      <w:r w:rsidRPr="002A4BDE">
        <w:rPr>
          <w:rFonts w:ascii="Consolas" w:eastAsia="仿宋" w:hAnsi="Consolas" w:hint="eastAsia"/>
          <w:sz w:val="24"/>
          <w:szCs w:val="24"/>
        </w:rPr>
        <w:t>sleep</w:t>
      </w:r>
      <w:r w:rsidRPr="002A4BDE">
        <w:rPr>
          <w:rFonts w:ascii="Consolas" w:eastAsia="仿宋" w:hAnsi="Consolas" w:hint="eastAsia"/>
          <w:sz w:val="24"/>
          <w:szCs w:val="24"/>
        </w:rPr>
        <w:t>进程，运行</w:t>
      </w:r>
      <w:r w:rsidRPr="002A4BDE">
        <w:rPr>
          <w:rFonts w:ascii="Consolas" w:eastAsia="仿宋" w:hAnsi="Consolas" w:hint="eastAsia"/>
          <w:sz w:val="24"/>
          <w:szCs w:val="24"/>
        </w:rPr>
        <w:t>3600</w:t>
      </w:r>
      <w:r w:rsidRPr="002A4BDE">
        <w:rPr>
          <w:rFonts w:ascii="Consolas" w:eastAsia="仿宋" w:hAnsi="Consolas" w:hint="eastAsia"/>
          <w:sz w:val="24"/>
          <w:szCs w:val="24"/>
        </w:rPr>
        <w:t>秒</w:t>
      </w:r>
      <w:r w:rsidRPr="002A4BDE">
        <w:rPr>
          <w:rFonts w:ascii="Consolas" w:eastAsia="仿宋" w:hAnsi="Consolas" w:hint="eastAsia"/>
          <w:sz w:val="24"/>
          <w:szCs w:val="24"/>
        </w:rPr>
        <w:t>，记录</w:t>
      </w:r>
      <w:r w:rsidRPr="002A4BDE">
        <w:rPr>
          <w:rFonts w:ascii="Consolas" w:eastAsia="仿宋" w:hAnsi="Consolas" w:hint="eastAsia"/>
          <w:sz w:val="24"/>
          <w:szCs w:val="24"/>
        </w:rPr>
        <w:t>显示的</w:t>
      </w:r>
      <w:r w:rsidRPr="002A4BDE">
        <w:rPr>
          <w:rFonts w:ascii="Consolas" w:eastAsia="仿宋" w:hAnsi="Consolas" w:hint="eastAsia"/>
          <w:sz w:val="24"/>
          <w:szCs w:val="24"/>
        </w:rPr>
        <w:t>PID</w:t>
      </w:r>
      <w:r w:rsidRPr="002A4BDE">
        <w:rPr>
          <w:rFonts w:ascii="Consolas" w:eastAsia="仿宋" w:hAnsi="Consolas" w:hint="eastAsia"/>
          <w:sz w:val="24"/>
          <w:szCs w:val="24"/>
        </w:rPr>
        <w:t>=51100</w:t>
      </w:r>
      <w:r w:rsidRPr="002A4BDE">
        <w:rPr>
          <w:rFonts w:ascii="Consolas" w:eastAsia="仿宋" w:hAnsi="Consolas" w:hint="eastAsia"/>
          <w:sz w:val="24"/>
          <w:szCs w:val="24"/>
        </w:rPr>
        <w:t>。</w:t>
      </w:r>
    </w:p>
    <w:p w14:paraId="0FF663D0" w14:textId="7F112940" w:rsidR="002A4BDE" w:rsidRDefault="002A4BDE" w:rsidP="002A4BDE">
      <w:pPr>
        <w:pStyle w:val="a8"/>
        <w:numPr>
          <w:ilvl w:val="0"/>
          <w:numId w:val="130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2A4BDE">
        <w:rPr>
          <w:rFonts w:ascii="Consolas" w:eastAsia="仿宋" w:hAnsi="Consolas" w:hint="eastAsia"/>
          <w:sz w:val="24"/>
          <w:szCs w:val="24"/>
        </w:rPr>
        <w:t>查看进程的初始优先级</w:t>
      </w:r>
      <w:r>
        <w:rPr>
          <w:rFonts w:ascii="Consolas" w:eastAsia="仿宋" w:hAnsi="Consolas" w:hint="eastAsia"/>
          <w:sz w:val="24"/>
          <w:szCs w:val="24"/>
        </w:rPr>
        <w:t>:</w:t>
      </w:r>
    </w:p>
    <w:p w14:paraId="5386BF5F" w14:textId="12D4E7E2" w:rsidR="002A4BDE" w:rsidRDefault="002A4BDE" w:rsidP="002A4BDE">
      <w:pPr>
        <w:pStyle w:val="a8"/>
        <w:ind w:left="1259"/>
        <w:rPr>
          <w:rFonts w:ascii="Consolas" w:eastAsia="仿宋" w:hAnsi="Consolas"/>
          <w:sz w:val="24"/>
          <w:szCs w:val="24"/>
        </w:rPr>
      </w:pPr>
      <w:r w:rsidRPr="002A4BDE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6BEA7DD0" wp14:editId="1A947D13">
            <wp:extent cx="5393690" cy="533372"/>
            <wp:effectExtent l="0" t="0" r="0" b="635"/>
            <wp:docPr id="12506059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609" cy="5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945C" w14:textId="77777777" w:rsidR="002A4BDE" w:rsidRDefault="002A4BDE" w:rsidP="002A4BDE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如图所示，</w:t>
      </w:r>
    </w:p>
    <w:p w14:paraId="031A3CE0" w14:textId="7932FC2E" w:rsidR="002A4BDE" w:rsidRDefault="002A4BDE" w:rsidP="002A4BDE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lastRenderedPageBreak/>
        <w:t>字段</w:t>
      </w:r>
      <w:r>
        <w:rPr>
          <w:rFonts w:ascii="Consolas" w:eastAsia="仿宋" w:hAnsi="Consolas" w:hint="eastAsia"/>
          <w:sz w:val="24"/>
          <w:szCs w:val="24"/>
        </w:rPr>
        <w:t>NI</w:t>
      </w:r>
      <w:r>
        <w:rPr>
          <w:rFonts w:ascii="Consolas" w:eastAsia="仿宋" w:hAnsi="Consolas" w:hint="eastAsia"/>
          <w:sz w:val="24"/>
          <w:szCs w:val="24"/>
        </w:rPr>
        <w:t>表示</w:t>
      </w:r>
      <w:r>
        <w:rPr>
          <w:rFonts w:ascii="Consolas" w:eastAsia="仿宋" w:hAnsi="Consolas" w:hint="eastAsia"/>
          <w:sz w:val="24"/>
          <w:szCs w:val="24"/>
        </w:rPr>
        <w:t>Nice</w:t>
      </w:r>
      <w:r>
        <w:rPr>
          <w:rFonts w:ascii="Consolas" w:eastAsia="仿宋" w:hAnsi="Consolas" w:hint="eastAsia"/>
          <w:sz w:val="24"/>
          <w:szCs w:val="24"/>
        </w:rPr>
        <w:t>值</w:t>
      </w:r>
      <w:r>
        <w:rPr>
          <w:rFonts w:ascii="Consolas" w:eastAsia="仿宋" w:hAnsi="Consolas" w:hint="eastAsia"/>
          <w:sz w:val="24"/>
          <w:szCs w:val="24"/>
        </w:rPr>
        <w:t>(</w:t>
      </w:r>
      <w:r>
        <w:rPr>
          <w:rFonts w:ascii="Consolas" w:eastAsia="仿宋" w:hAnsi="Consolas" w:hint="eastAsia"/>
          <w:sz w:val="24"/>
          <w:szCs w:val="24"/>
        </w:rPr>
        <w:t>图示为</w:t>
      </w:r>
      <w:r>
        <w:rPr>
          <w:rFonts w:ascii="Consolas" w:eastAsia="仿宋" w:hAnsi="Consolas" w:hint="eastAsia"/>
          <w:sz w:val="24"/>
          <w:szCs w:val="24"/>
        </w:rPr>
        <w:t>0,</w:t>
      </w:r>
      <w:r>
        <w:rPr>
          <w:rFonts w:ascii="Consolas" w:eastAsia="仿宋" w:hAnsi="Consolas" w:hint="eastAsia"/>
          <w:sz w:val="24"/>
          <w:szCs w:val="24"/>
        </w:rPr>
        <w:t>默认值</w:t>
      </w:r>
      <w:r>
        <w:rPr>
          <w:rFonts w:ascii="Consolas" w:eastAsia="仿宋" w:hAnsi="Consolas" w:hint="eastAsia"/>
          <w:sz w:val="24"/>
          <w:szCs w:val="24"/>
        </w:rPr>
        <w:t>);</w:t>
      </w:r>
    </w:p>
    <w:p w14:paraId="780F9ADB" w14:textId="01C7FBED" w:rsidR="002A4BDE" w:rsidRPr="002A4BDE" w:rsidRDefault="002A4BDE" w:rsidP="002A4BDE">
      <w:pPr>
        <w:pStyle w:val="a8"/>
        <w:spacing w:line="400" w:lineRule="exact"/>
        <w:ind w:left="1259"/>
        <w:rPr>
          <w:rFonts w:ascii="Consolas" w:eastAsia="仿宋" w:hAnsi="Consolas" w:hint="eastAsia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字段</w:t>
      </w:r>
      <w:r w:rsidRPr="002A4BDE">
        <w:rPr>
          <w:rFonts w:ascii="Consolas" w:eastAsia="仿宋" w:hAnsi="Consolas" w:hint="eastAsia"/>
          <w:sz w:val="24"/>
          <w:szCs w:val="24"/>
        </w:rPr>
        <w:t>PRI</w:t>
      </w:r>
      <w:r>
        <w:rPr>
          <w:rFonts w:ascii="Consolas" w:eastAsia="仿宋" w:hAnsi="Consolas" w:hint="eastAsia"/>
          <w:sz w:val="24"/>
          <w:szCs w:val="24"/>
        </w:rPr>
        <w:t>表示</w:t>
      </w:r>
      <w:r w:rsidRPr="002A4BDE">
        <w:rPr>
          <w:rFonts w:ascii="Consolas" w:eastAsia="仿宋" w:hAnsi="Consolas" w:hint="eastAsia"/>
          <w:sz w:val="24"/>
          <w:szCs w:val="24"/>
        </w:rPr>
        <w:t>优先级</w:t>
      </w:r>
      <w:r>
        <w:rPr>
          <w:rFonts w:ascii="Consolas" w:eastAsia="仿宋" w:hAnsi="Consolas" w:hint="eastAsia"/>
          <w:sz w:val="24"/>
          <w:szCs w:val="24"/>
        </w:rPr>
        <w:t>(</w:t>
      </w:r>
      <w:r>
        <w:rPr>
          <w:rFonts w:ascii="Consolas" w:eastAsia="仿宋" w:hAnsi="Consolas" w:hint="eastAsia"/>
          <w:sz w:val="24"/>
          <w:szCs w:val="24"/>
        </w:rPr>
        <w:t>图示为</w:t>
      </w:r>
      <w:r>
        <w:rPr>
          <w:rFonts w:ascii="Consolas" w:eastAsia="仿宋" w:hAnsi="Consolas" w:hint="eastAsia"/>
          <w:sz w:val="24"/>
          <w:szCs w:val="24"/>
        </w:rPr>
        <w:t>8</w:t>
      </w:r>
      <w:r w:rsidRPr="002A4BDE">
        <w:rPr>
          <w:rFonts w:ascii="Consolas" w:eastAsia="仿宋" w:hAnsi="Consolas" w:hint="eastAsia"/>
          <w:sz w:val="24"/>
          <w:szCs w:val="24"/>
        </w:rPr>
        <w:t>0</w:t>
      </w:r>
      <w:r>
        <w:rPr>
          <w:rFonts w:ascii="Consolas" w:eastAsia="仿宋" w:hAnsi="Consolas" w:hint="eastAsia"/>
          <w:sz w:val="24"/>
          <w:szCs w:val="24"/>
        </w:rPr>
        <w:t>)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53B99184" w14:textId="6FAEE931" w:rsidR="00C00F32" w:rsidRPr="00DA08BA" w:rsidRDefault="00C00F32" w:rsidP="00DA08BA">
      <w:pPr>
        <w:pStyle w:val="a8"/>
        <w:numPr>
          <w:ilvl w:val="0"/>
          <w:numId w:val="127"/>
        </w:numPr>
        <w:ind w:left="272" w:firstLine="11"/>
        <w:rPr>
          <w:rFonts w:ascii="Consolas" w:eastAsia="仿宋" w:hAnsi="Consolas"/>
          <w:b/>
          <w:bCs/>
          <w:sz w:val="28"/>
          <w:szCs w:val="28"/>
        </w:rPr>
      </w:pPr>
      <w:r w:rsidRPr="00DA08BA">
        <w:rPr>
          <w:rFonts w:ascii="Consolas" w:eastAsia="仿宋" w:hAnsi="Consolas" w:hint="eastAsia"/>
          <w:b/>
          <w:bCs/>
          <w:sz w:val="28"/>
          <w:szCs w:val="28"/>
        </w:rPr>
        <w:t>使用</w:t>
      </w:r>
      <w:r w:rsidRPr="00DA08BA">
        <w:rPr>
          <w:rFonts w:ascii="Consolas" w:eastAsia="仿宋" w:hAnsi="Consolas" w:hint="eastAsia"/>
          <w:b/>
          <w:bCs/>
          <w:sz w:val="28"/>
          <w:szCs w:val="28"/>
        </w:rPr>
        <w:t>nice</w:t>
      </w:r>
      <w:r w:rsidRPr="00DA08BA">
        <w:rPr>
          <w:rFonts w:ascii="Consolas" w:eastAsia="仿宋" w:hAnsi="Consolas" w:hint="eastAsia"/>
          <w:b/>
          <w:bCs/>
          <w:sz w:val="28"/>
          <w:szCs w:val="28"/>
        </w:rPr>
        <w:t>命令以指定</w:t>
      </w:r>
      <w:r w:rsidRPr="00DA08BA">
        <w:rPr>
          <w:rFonts w:ascii="Consolas" w:eastAsia="仿宋" w:hAnsi="Consolas" w:hint="eastAsia"/>
          <w:b/>
          <w:bCs/>
          <w:sz w:val="28"/>
          <w:szCs w:val="28"/>
        </w:rPr>
        <w:t>nice</w:t>
      </w:r>
      <w:r w:rsidRPr="00DA08BA">
        <w:rPr>
          <w:rFonts w:ascii="Consolas" w:eastAsia="仿宋" w:hAnsi="Consolas" w:hint="eastAsia"/>
          <w:b/>
          <w:bCs/>
          <w:sz w:val="28"/>
          <w:szCs w:val="28"/>
        </w:rPr>
        <w:t>值启动进程</w:t>
      </w:r>
      <w:r w:rsidRPr="00DA08BA">
        <w:rPr>
          <w:rFonts w:ascii="Consolas" w:eastAsia="仿宋" w:hAnsi="Consolas" w:hint="eastAsia"/>
          <w:b/>
          <w:bCs/>
          <w:sz w:val="28"/>
          <w:szCs w:val="28"/>
        </w:rPr>
        <w:t>。</w:t>
      </w:r>
    </w:p>
    <w:p w14:paraId="70554768" w14:textId="6A84F47C" w:rsidR="002A4BDE" w:rsidRDefault="002A4BDE" w:rsidP="002A4BDE">
      <w:pPr>
        <w:pStyle w:val="a8"/>
        <w:numPr>
          <w:ilvl w:val="0"/>
          <w:numId w:val="131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2A4BDE">
        <w:rPr>
          <w:rFonts w:ascii="Consolas" w:eastAsia="仿宋" w:hAnsi="Consolas" w:hint="eastAsia"/>
          <w:sz w:val="24"/>
          <w:szCs w:val="24"/>
        </w:rPr>
        <w:t>测试</w:t>
      </w:r>
      <w:r w:rsidRPr="002A4BDE">
        <w:rPr>
          <w:rFonts w:ascii="Consolas" w:eastAsia="仿宋" w:hAnsi="Consolas" w:hint="eastAsia"/>
          <w:sz w:val="24"/>
          <w:szCs w:val="24"/>
        </w:rPr>
        <w:t>1</w:t>
      </w:r>
      <w:r w:rsidRPr="002A4BDE">
        <w:rPr>
          <w:rFonts w:ascii="Consolas" w:eastAsia="仿宋" w:hAnsi="Consolas" w:hint="eastAsia"/>
          <w:sz w:val="24"/>
          <w:szCs w:val="24"/>
        </w:rPr>
        <w:t>：以</w:t>
      </w:r>
      <w:r w:rsidRPr="002A4BDE">
        <w:rPr>
          <w:rFonts w:ascii="Consolas" w:eastAsia="仿宋" w:hAnsi="Consolas" w:hint="eastAsia"/>
          <w:sz w:val="24"/>
          <w:szCs w:val="24"/>
        </w:rPr>
        <w:t>nice</w:t>
      </w:r>
      <w:r w:rsidRPr="002A4BDE">
        <w:rPr>
          <w:rFonts w:ascii="Consolas" w:eastAsia="仿宋" w:hAnsi="Consolas" w:hint="eastAsia"/>
          <w:sz w:val="24"/>
          <w:szCs w:val="24"/>
        </w:rPr>
        <w:t>值</w:t>
      </w:r>
      <w:r w:rsidRPr="002A4BDE">
        <w:rPr>
          <w:rFonts w:ascii="Consolas" w:eastAsia="仿宋" w:hAnsi="Consolas" w:hint="eastAsia"/>
          <w:sz w:val="24"/>
          <w:szCs w:val="24"/>
        </w:rPr>
        <w:t>10</w:t>
      </w:r>
      <w:r w:rsidRPr="002A4BDE">
        <w:rPr>
          <w:rFonts w:ascii="Consolas" w:eastAsia="仿宋" w:hAnsi="Consolas" w:hint="eastAsia"/>
          <w:sz w:val="24"/>
          <w:szCs w:val="24"/>
        </w:rPr>
        <w:t>启动进程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7BB39667" w14:textId="21C9BAA8" w:rsidR="002A4BDE" w:rsidRDefault="002A4BDE" w:rsidP="002A4BDE">
      <w:pPr>
        <w:pStyle w:val="a8"/>
        <w:ind w:left="1259"/>
        <w:rPr>
          <w:rFonts w:ascii="Consolas" w:eastAsia="仿宋" w:hAnsi="Consolas"/>
          <w:sz w:val="24"/>
          <w:szCs w:val="24"/>
        </w:rPr>
      </w:pPr>
      <w:r w:rsidRPr="002A4BDE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3DD3919F" wp14:editId="014C82A3">
            <wp:extent cx="5158740" cy="432377"/>
            <wp:effectExtent l="0" t="0" r="0" b="6350"/>
            <wp:docPr id="10397303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481" cy="43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3D25" w14:textId="77777777" w:rsidR="002A4BDE" w:rsidRDefault="002A4BDE" w:rsidP="002A4BDE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如图所示，</w:t>
      </w:r>
    </w:p>
    <w:p w14:paraId="7650EDEC" w14:textId="0898B603" w:rsidR="002A4BDE" w:rsidRDefault="002A4BDE" w:rsidP="002A4BDE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 w:rsidRPr="002A4BDE">
        <w:rPr>
          <w:rFonts w:ascii="Consolas" w:eastAsia="仿宋" w:hAnsi="Consolas" w:hint="eastAsia"/>
          <w:sz w:val="24"/>
          <w:szCs w:val="24"/>
          <w:bdr w:val="single" w:sz="4" w:space="0" w:color="auto"/>
        </w:rPr>
        <w:t>-n 10</w:t>
      </w:r>
      <w:r>
        <w:rPr>
          <w:rFonts w:ascii="Consolas" w:eastAsia="仿宋" w:hAnsi="Consolas" w:hint="eastAsia"/>
          <w:sz w:val="24"/>
          <w:szCs w:val="24"/>
        </w:rPr>
        <w:t>表示</w:t>
      </w:r>
      <w:r w:rsidRPr="002A4BDE">
        <w:rPr>
          <w:rFonts w:ascii="Consolas" w:eastAsia="仿宋" w:hAnsi="Consolas" w:hint="eastAsia"/>
          <w:sz w:val="24"/>
          <w:szCs w:val="24"/>
        </w:rPr>
        <w:t>指定</w:t>
      </w:r>
      <w:r w:rsidRPr="002A4BDE">
        <w:rPr>
          <w:rFonts w:ascii="Consolas" w:eastAsia="仿宋" w:hAnsi="Consolas" w:hint="eastAsia"/>
          <w:sz w:val="24"/>
          <w:szCs w:val="24"/>
        </w:rPr>
        <w:t>nice</w:t>
      </w:r>
      <w:r w:rsidRPr="002A4BDE">
        <w:rPr>
          <w:rFonts w:ascii="Consolas" w:eastAsia="仿宋" w:hAnsi="Consolas" w:hint="eastAsia"/>
          <w:sz w:val="24"/>
          <w:szCs w:val="24"/>
        </w:rPr>
        <w:t>值为</w:t>
      </w:r>
      <w:r w:rsidRPr="002A4BDE">
        <w:rPr>
          <w:rFonts w:ascii="Consolas" w:eastAsia="仿宋" w:hAnsi="Consolas" w:hint="eastAsia"/>
          <w:sz w:val="24"/>
          <w:szCs w:val="24"/>
        </w:rPr>
        <w:t>10</w:t>
      </w:r>
      <w:r>
        <w:rPr>
          <w:rFonts w:ascii="Consolas" w:eastAsia="仿宋" w:hAnsi="Consolas" w:hint="eastAsia"/>
          <w:sz w:val="24"/>
          <w:szCs w:val="24"/>
        </w:rPr>
        <w:t>(</w:t>
      </w:r>
      <w:r w:rsidRPr="002A4BDE">
        <w:rPr>
          <w:rFonts w:ascii="Consolas" w:eastAsia="仿宋" w:hAnsi="Consolas" w:hint="eastAsia"/>
          <w:sz w:val="24"/>
          <w:szCs w:val="24"/>
        </w:rPr>
        <w:t>降低优先级</w:t>
      </w:r>
      <w:r>
        <w:rPr>
          <w:rFonts w:ascii="Consolas" w:eastAsia="仿宋" w:hAnsi="Consolas" w:hint="eastAsia"/>
          <w:sz w:val="24"/>
          <w:szCs w:val="24"/>
        </w:rPr>
        <w:t>),</w:t>
      </w:r>
      <w:r w:rsidRPr="002A4BDE">
        <w:rPr>
          <w:rFonts w:ascii="Consolas" w:eastAsia="仿宋" w:hAnsi="Consolas" w:hint="eastAsia"/>
          <w:sz w:val="24"/>
          <w:szCs w:val="24"/>
        </w:rPr>
        <w:t>进程将以较低优先级运行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39C07C8C" w14:textId="3764EB8C" w:rsidR="002A4BDE" w:rsidRDefault="002A4BDE" w:rsidP="002A4BDE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记录</w:t>
      </w:r>
      <w:r>
        <w:rPr>
          <w:rFonts w:ascii="Consolas" w:eastAsia="仿宋" w:hAnsi="Consolas" w:hint="eastAsia"/>
          <w:sz w:val="24"/>
          <w:szCs w:val="24"/>
        </w:rPr>
        <w:t>PID=51112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F1E3D49" w14:textId="0E3011CB" w:rsidR="002A4BDE" w:rsidRDefault="002A4BDE" w:rsidP="002A4BDE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验证——</w:t>
      </w:r>
    </w:p>
    <w:p w14:paraId="6102BA84" w14:textId="4CB0344B" w:rsidR="002A4BDE" w:rsidRDefault="002A4BDE" w:rsidP="002A4BDE">
      <w:pPr>
        <w:pStyle w:val="a8"/>
        <w:ind w:left="1259"/>
        <w:rPr>
          <w:rFonts w:ascii="Consolas" w:eastAsia="仿宋" w:hAnsi="Consolas"/>
          <w:sz w:val="24"/>
          <w:szCs w:val="24"/>
        </w:rPr>
      </w:pPr>
      <w:r w:rsidRPr="002A4BDE">
        <w:rPr>
          <w:rFonts w:ascii="Consolas" w:eastAsia="仿宋" w:hAnsi="Consolas"/>
          <w:sz w:val="24"/>
          <w:szCs w:val="24"/>
        </w:rPr>
        <w:drawing>
          <wp:inline distT="0" distB="0" distL="0" distR="0" wp14:anchorId="1ED2F6BE" wp14:editId="132777FF">
            <wp:extent cx="5124402" cy="518795"/>
            <wp:effectExtent l="0" t="0" r="635" b="0"/>
            <wp:docPr id="1037530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303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39525" cy="52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9501" w14:textId="0FFE9833" w:rsidR="002A4BDE" w:rsidRDefault="002A4BDE" w:rsidP="002A4BDE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如图所示，输出符合预期。</w:t>
      </w:r>
    </w:p>
    <w:p w14:paraId="2DF739E6" w14:textId="211949AE" w:rsidR="002A4BDE" w:rsidRPr="00DA08BA" w:rsidRDefault="002A4BDE" w:rsidP="002A4BDE">
      <w:pPr>
        <w:spacing w:line="400" w:lineRule="exact"/>
        <w:ind w:firstLineChars="300" w:firstLine="843"/>
        <w:rPr>
          <w:rFonts w:ascii="楷体" w:eastAsia="楷体" w:hAnsi="楷体"/>
          <w:b/>
          <w:bCs/>
          <w:sz w:val="28"/>
          <w:szCs w:val="28"/>
          <w:u w:val="single"/>
        </w:rPr>
      </w:pPr>
      <w:r w:rsidRPr="00DA08BA">
        <w:rPr>
          <w:rFonts w:ascii="楷体" w:eastAsia="楷体" w:hAnsi="楷体" w:hint="eastAsia"/>
          <w:b/>
          <w:bCs/>
          <w:sz w:val="28"/>
          <w:szCs w:val="28"/>
          <w:u w:val="single"/>
        </w:rPr>
        <w:t>分析：</w:t>
      </w:r>
    </w:p>
    <w:p w14:paraId="1D85D1F4" w14:textId="4F9A3E41" w:rsidR="002A4BDE" w:rsidRPr="002A4BDE" w:rsidRDefault="002A4BDE" w:rsidP="002A4BDE">
      <w:pPr>
        <w:pStyle w:val="a8"/>
        <w:spacing w:line="400" w:lineRule="exact"/>
        <w:ind w:left="1259"/>
        <w:rPr>
          <w:rFonts w:ascii="Consolas" w:eastAsia="仿宋" w:hAnsi="Consolas" w:hint="eastAsia"/>
          <w:sz w:val="24"/>
          <w:szCs w:val="24"/>
        </w:rPr>
      </w:pPr>
      <w:r w:rsidRPr="002A4BDE">
        <w:rPr>
          <w:rFonts w:ascii="Consolas" w:eastAsia="仿宋" w:hAnsi="Consolas" w:hint="eastAsia"/>
          <w:sz w:val="24"/>
          <w:szCs w:val="24"/>
        </w:rPr>
        <w:t>NI=10</w:t>
      </w:r>
      <w:r w:rsidRPr="002A4BDE">
        <w:rPr>
          <w:rFonts w:ascii="Consolas" w:eastAsia="仿宋" w:hAnsi="Consolas" w:hint="eastAsia"/>
          <w:sz w:val="24"/>
          <w:szCs w:val="24"/>
        </w:rPr>
        <w:t>（比默认值</w:t>
      </w:r>
      <w:r w:rsidRPr="002A4BDE">
        <w:rPr>
          <w:rFonts w:ascii="Consolas" w:eastAsia="仿宋" w:hAnsi="Consolas" w:hint="eastAsia"/>
          <w:sz w:val="24"/>
          <w:szCs w:val="24"/>
        </w:rPr>
        <w:t>0</w:t>
      </w:r>
      <w:r w:rsidRPr="002A4BDE">
        <w:rPr>
          <w:rFonts w:ascii="Consolas" w:eastAsia="仿宋" w:hAnsi="Consolas" w:hint="eastAsia"/>
          <w:sz w:val="24"/>
          <w:szCs w:val="24"/>
        </w:rPr>
        <w:t>高，优先级降低）</w:t>
      </w:r>
    </w:p>
    <w:p w14:paraId="31D437C9" w14:textId="2FF8AF41" w:rsidR="002A4BDE" w:rsidRPr="002A4BDE" w:rsidRDefault="002A4BDE" w:rsidP="002A4BDE">
      <w:pPr>
        <w:pStyle w:val="a8"/>
        <w:spacing w:line="400" w:lineRule="exact"/>
        <w:ind w:left="1259"/>
        <w:rPr>
          <w:rFonts w:ascii="Consolas" w:eastAsia="仿宋" w:hAnsi="Consolas" w:hint="eastAsia"/>
          <w:sz w:val="24"/>
          <w:szCs w:val="24"/>
        </w:rPr>
      </w:pPr>
      <w:r w:rsidRPr="002A4BDE">
        <w:rPr>
          <w:rFonts w:ascii="Consolas" w:eastAsia="仿宋" w:hAnsi="Consolas" w:hint="eastAsia"/>
          <w:sz w:val="24"/>
          <w:szCs w:val="24"/>
        </w:rPr>
        <w:t>PRI=</w:t>
      </w:r>
      <w:r>
        <w:rPr>
          <w:rFonts w:ascii="Consolas" w:eastAsia="仿宋" w:hAnsi="Consolas" w:hint="eastAsia"/>
          <w:sz w:val="24"/>
          <w:szCs w:val="24"/>
        </w:rPr>
        <w:t>9</w:t>
      </w:r>
    </w:p>
    <w:p w14:paraId="3360F1B3" w14:textId="23ACDB32" w:rsidR="002A4BDE" w:rsidRPr="002A4BDE" w:rsidRDefault="002A4BDE" w:rsidP="002A4BDE">
      <w:pPr>
        <w:pStyle w:val="a8"/>
        <w:spacing w:line="400" w:lineRule="exact"/>
        <w:ind w:left="1259"/>
        <w:rPr>
          <w:rFonts w:ascii="Consolas" w:eastAsia="仿宋" w:hAnsi="Consolas" w:hint="eastAsia"/>
          <w:sz w:val="24"/>
          <w:szCs w:val="24"/>
        </w:rPr>
      </w:pPr>
      <w:r w:rsidRPr="002A4BDE">
        <w:rPr>
          <w:rFonts w:ascii="Consolas" w:eastAsia="仿宋" w:hAnsi="Consolas" w:hint="eastAsia"/>
          <w:sz w:val="24"/>
          <w:szCs w:val="24"/>
        </w:rPr>
        <w:t>说明</w:t>
      </w:r>
      <w:r w:rsidRPr="002A4BDE">
        <w:rPr>
          <w:rFonts w:ascii="Consolas" w:eastAsia="仿宋" w:hAnsi="Consolas" w:hint="eastAsia"/>
          <w:sz w:val="24"/>
          <w:szCs w:val="24"/>
        </w:rPr>
        <w:t>nice</w:t>
      </w:r>
      <w:r w:rsidRPr="002A4BDE">
        <w:rPr>
          <w:rFonts w:ascii="Consolas" w:eastAsia="仿宋" w:hAnsi="Consolas" w:hint="eastAsia"/>
          <w:sz w:val="24"/>
          <w:szCs w:val="24"/>
        </w:rPr>
        <w:t>命令成功设置了</w:t>
      </w:r>
      <w:r w:rsidRPr="002A4BDE">
        <w:rPr>
          <w:rFonts w:ascii="Consolas" w:eastAsia="仿宋" w:hAnsi="Consolas" w:hint="eastAsia"/>
          <w:sz w:val="24"/>
          <w:szCs w:val="24"/>
        </w:rPr>
        <w:t>nice</w:t>
      </w:r>
      <w:r w:rsidRPr="002A4BDE">
        <w:rPr>
          <w:rFonts w:ascii="Consolas" w:eastAsia="仿宋" w:hAnsi="Consolas" w:hint="eastAsia"/>
          <w:sz w:val="24"/>
          <w:szCs w:val="24"/>
        </w:rPr>
        <w:t>值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62B82AC" w14:textId="60612F57" w:rsidR="002A4BDE" w:rsidRDefault="002A4BDE" w:rsidP="002A4BDE">
      <w:pPr>
        <w:pStyle w:val="a8"/>
        <w:numPr>
          <w:ilvl w:val="0"/>
          <w:numId w:val="131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2A4BDE">
        <w:rPr>
          <w:rFonts w:ascii="Consolas" w:eastAsia="仿宋" w:hAnsi="Consolas" w:hint="eastAsia"/>
          <w:sz w:val="24"/>
          <w:szCs w:val="24"/>
        </w:rPr>
        <w:t>测试</w:t>
      </w:r>
      <w:r w:rsidRPr="002A4BDE">
        <w:rPr>
          <w:rFonts w:ascii="Consolas" w:eastAsia="仿宋" w:hAnsi="Consolas" w:hint="eastAsia"/>
          <w:sz w:val="24"/>
          <w:szCs w:val="24"/>
        </w:rPr>
        <w:t>2</w:t>
      </w:r>
      <w:r w:rsidRPr="002A4BDE">
        <w:rPr>
          <w:rFonts w:ascii="Consolas" w:eastAsia="仿宋" w:hAnsi="Consolas" w:hint="eastAsia"/>
          <w:sz w:val="24"/>
          <w:szCs w:val="24"/>
        </w:rPr>
        <w:t>：尝试以负</w:t>
      </w:r>
      <w:r w:rsidRPr="002A4BDE">
        <w:rPr>
          <w:rFonts w:ascii="Consolas" w:eastAsia="仿宋" w:hAnsi="Consolas" w:hint="eastAsia"/>
          <w:sz w:val="24"/>
          <w:szCs w:val="24"/>
        </w:rPr>
        <w:t>nice</w:t>
      </w:r>
      <w:r w:rsidRPr="002A4BDE">
        <w:rPr>
          <w:rFonts w:ascii="Consolas" w:eastAsia="仿宋" w:hAnsi="Consolas" w:hint="eastAsia"/>
          <w:sz w:val="24"/>
          <w:szCs w:val="24"/>
        </w:rPr>
        <w:t>值启动进程</w:t>
      </w:r>
      <w:r>
        <w:rPr>
          <w:rFonts w:ascii="Consolas" w:eastAsia="仿宋" w:hAnsi="Consolas" w:hint="eastAsia"/>
          <w:sz w:val="24"/>
          <w:szCs w:val="24"/>
        </w:rPr>
        <w:t>(</w:t>
      </w:r>
      <w:r>
        <w:rPr>
          <w:rFonts w:ascii="Consolas" w:eastAsia="仿宋" w:hAnsi="Consolas" w:hint="eastAsia"/>
          <w:sz w:val="24"/>
          <w:szCs w:val="24"/>
        </w:rPr>
        <w:t>失败</w:t>
      </w:r>
      <w:r>
        <w:rPr>
          <w:rFonts w:ascii="Consolas" w:eastAsia="仿宋" w:hAnsi="Consolas" w:hint="eastAsia"/>
          <w:sz w:val="24"/>
          <w:szCs w:val="24"/>
        </w:rPr>
        <w:t>)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A5ECFB7" w14:textId="2D9B8D52" w:rsidR="002A4BDE" w:rsidRDefault="00DA08BA" w:rsidP="002A4BDE">
      <w:pPr>
        <w:pStyle w:val="a8"/>
        <w:ind w:left="1259"/>
        <w:rPr>
          <w:rFonts w:ascii="Consolas" w:eastAsia="仿宋" w:hAnsi="Consolas"/>
          <w:sz w:val="24"/>
          <w:szCs w:val="24"/>
        </w:rPr>
      </w:pPr>
      <w:r w:rsidRPr="00DA08BA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69A0BA37" wp14:editId="2BD15C82">
            <wp:extent cx="5319713" cy="590550"/>
            <wp:effectExtent l="0" t="0" r="0" b="0"/>
            <wp:docPr id="18137349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34924" name="图片 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512" cy="59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4872" w14:textId="32B49631" w:rsidR="00DA08BA" w:rsidRDefault="00DA08BA" w:rsidP="00DA08BA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如图所示，</w:t>
      </w:r>
      <w:r w:rsidRPr="00DA08BA">
        <w:rPr>
          <w:rFonts w:ascii="Consolas" w:eastAsia="仿宋" w:hAnsi="Consolas" w:hint="eastAsia"/>
          <w:sz w:val="24"/>
          <w:szCs w:val="24"/>
        </w:rPr>
        <w:t>普通用户尝试设置负</w:t>
      </w:r>
      <w:r w:rsidRPr="00DA08BA">
        <w:rPr>
          <w:rFonts w:ascii="Consolas" w:eastAsia="仿宋" w:hAnsi="Consolas" w:hint="eastAsia"/>
          <w:sz w:val="24"/>
          <w:szCs w:val="24"/>
        </w:rPr>
        <w:t>nice</w:t>
      </w:r>
      <w:r w:rsidRPr="00DA08BA">
        <w:rPr>
          <w:rFonts w:ascii="Consolas" w:eastAsia="仿宋" w:hAnsi="Consolas" w:hint="eastAsia"/>
          <w:sz w:val="24"/>
          <w:szCs w:val="24"/>
        </w:rPr>
        <w:t>值会失败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5F465482" w14:textId="1763AE91" w:rsidR="00DA08BA" w:rsidRDefault="00DA08BA" w:rsidP="00DA08BA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有些系统配置</w:t>
      </w:r>
      <w:r w:rsidRPr="00DA08BA">
        <w:rPr>
          <w:rFonts w:ascii="Consolas" w:eastAsia="仿宋" w:hAnsi="Consolas" w:hint="eastAsia"/>
          <w:sz w:val="24"/>
          <w:szCs w:val="24"/>
        </w:rPr>
        <w:t>进程会以默认</w:t>
      </w:r>
      <w:r w:rsidRPr="00DA08BA">
        <w:rPr>
          <w:rFonts w:ascii="Consolas" w:eastAsia="仿宋" w:hAnsi="Consolas" w:hint="eastAsia"/>
          <w:sz w:val="24"/>
          <w:szCs w:val="24"/>
        </w:rPr>
        <w:t>nice</w:t>
      </w:r>
      <w:r w:rsidRPr="00DA08BA">
        <w:rPr>
          <w:rFonts w:ascii="Consolas" w:eastAsia="仿宋" w:hAnsi="Consolas" w:hint="eastAsia"/>
          <w:sz w:val="24"/>
          <w:szCs w:val="24"/>
        </w:rPr>
        <w:t>值</w:t>
      </w:r>
      <w:r w:rsidRPr="00DA08BA">
        <w:rPr>
          <w:rFonts w:ascii="Consolas" w:eastAsia="仿宋" w:hAnsi="Consolas" w:hint="eastAsia"/>
          <w:sz w:val="24"/>
          <w:szCs w:val="24"/>
        </w:rPr>
        <w:t>0</w:t>
      </w:r>
      <w:r w:rsidRPr="00DA08BA">
        <w:rPr>
          <w:rFonts w:ascii="Consolas" w:eastAsia="仿宋" w:hAnsi="Consolas" w:hint="eastAsia"/>
          <w:sz w:val="24"/>
          <w:szCs w:val="24"/>
        </w:rPr>
        <w:t>启动</w:t>
      </w:r>
      <w:r>
        <w:rPr>
          <w:rFonts w:ascii="Consolas" w:eastAsia="仿宋" w:hAnsi="Consolas" w:hint="eastAsia"/>
          <w:sz w:val="24"/>
          <w:szCs w:val="24"/>
        </w:rPr>
        <w:t>，验证一下。</w:t>
      </w:r>
    </w:p>
    <w:p w14:paraId="5BF54311" w14:textId="4C4C9AC0" w:rsidR="00DA08BA" w:rsidRDefault="00DA08BA" w:rsidP="00DA08BA">
      <w:pPr>
        <w:pStyle w:val="a8"/>
        <w:ind w:left="1259"/>
        <w:rPr>
          <w:rFonts w:ascii="Consolas" w:eastAsia="仿宋" w:hAnsi="Consolas"/>
          <w:sz w:val="24"/>
          <w:szCs w:val="24"/>
        </w:rPr>
      </w:pPr>
      <w:r w:rsidRPr="00DA08BA">
        <w:rPr>
          <w:rFonts w:ascii="Consolas" w:eastAsia="仿宋" w:hAnsi="Consolas"/>
          <w:sz w:val="24"/>
          <w:szCs w:val="24"/>
        </w:rPr>
        <w:drawing>
          <wp:inline distT="0" distB="0" distL="0" distR="0" wp14:anchorId="31D9A5F9" wp14:editId="67D5BD85">
            <wp:extent cx="2933700" cy="766053"/>
            <wp:effectExtent l="0" t="0" r="0" b="0"/>
            <wp:docPr id="1164022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239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42902" cy="7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92F4" w14:textId="77777777" w:rsidR="00DA08BA" w:rsidRPr="00DA08BA" w:rsidRDefault="00DA08BA" w:rsidP="00DA08BA">
      <w:pPr>
        <w:spacing w:line="400" w:lineRule="exact"/>
        <w:ind w:firstLineChars="300" w:firstLine="843"/>
        <w:rPr>
          <w:rFonts w:ascii="楷体" w:eastAsia="楷体" w:hAnsi="楷体"/>
          <w:b/>
          <w:bCs/>
          <w:sz w:val="28"/>
          <w:szCs w:val="28"/>
          <w:u w:val="single"/>
        </w:rPr>
      </w:pPr>
      <w:r w:rsidRPr="00DA08BA">
        <w:rPr>
          <w:rFonts w:ascii="楷体" w:eastAsia="楷体" w:hAnsi="楷体" w:hint="eastAsia"/>
          <w:b/>
          <w:bCs/>
          <w:sz w:val="28"/>
          <w:szCs w:val="28"/>
          <w:u w:val="single"/>
        </w:rPr>
        <w:t>分析：</w:t>
      </w:r>
    </w:p>
    <w:p w14:paraId="4EDACC33" w14:textId="545DF8A3" w:rsidR="00DA08BA" w:rsidRDefault="00DA08BA" w:rsidP="00DA08BA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 w:rsidRPr="00DA08BA">
        <w:rPr>
          <w:rFonts w:ascii="Consolas" w:eastAsia="仿宋" w:hAnsi="Consolas" w:hint="eastAsia"/>
          <w:sz w:val="24"/>
          <w:szCs w:val="24"/>
        </w:rPr>
        <w:t>普通用户无法设置负</w:t>
      </w:r>
      <w:r w:rsidRPr="00DA08BA">
        <w:rPr>
          <w:rFonts w:ascii="Consolas" w:eastAsia="仿宋" w:hAnsi="Consolas" w:hint="eastAsia"/>
          <w:sz w:val="24"/>
          <w:szCs w:val="24"/>
        </w:rPr>
        <w:t>nice</w:t>
      </w:r>
      <w:r w:rsidRPr="00DA08BA">
        <w:rPr>
          <w:rFonts w:ascii="Consolas" w:eastAsia="仿宋" w:hAnsi="Consolas" w:hint="eastAsia"/>
          <w:sz w:val="24"/>
          <w:szCs w:val="24"/>
        </w:rPr>
        <w:t>值</w:t>
      </w:r>
      <w:r>
        <w:rPr>
          <w:rFonts w:ascii="Consolas" w:eastAsia="仿宋" w:hAnsi="Consolas" w:hint="eastAsia"/>
          <w:sz w:val="24"/>
          <w:szCs w:val="24"/>
        </w:rPr>
        <w:t>(</w:t>
      </w:r>
      <w:r w:rsidRPr="00DA08BA">
        <w:rPr>
          <w:rFonts w:ascii="Consolas" w:eastAsia="仿宋" w:hAnsi="Consolas" w:hint="eastAsia"/>
          <w:sz w:val="24"/>
          <w:szCs w:val="24"/>
        </w:rPr>
        <w:t>提高优先级</w:t>
      </w:r>
      <w:r>
        <w:rPr>
          <w:rFonts w:ascii="Consolas" w:eastAsia="仿宋" w:hAnsi="Consolas" w:hint="eastAsia"/>
          <w:sz w:val="24"/>
          <w:szCs w:val="24"/>
        </w:rPr>
        <w:t>);</w:t>
      </w:r>
    </w:p>
    <w:p w14:paraId="34391ED3" w14:textId="15F38921" w:rsidR="00DA08BA" w:rsidRDefault="00DA08BA" w:rsidP="00DA08BA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 w:rsidRPr="00DA08BA">
        <w:rPr>
          <w:rFonts w:ascii="Consolas" w:eastAsia="仿宋" w:hAnsi="Consolas" w:hint="eastAsia"/>
          <w:sz w:val="24"/>
          <w:szCs w:val="24"/>
        </w:rPr>
        <w:t>进程仍以默认</w:t>
      </w:r>
      <w:r w:rsidRPr="00DA08BA">
        <w:rPr>
          <w:rFonts w:ascii="Consolas" w:eastAsia="仿宋" w:hAnsi="Consolas" w:hint="eastAsia"/>
          <w:sz w:val="24"/>
          <w:szCs w:val="24"/>
        </w:rPr>
        <w:t>nice</w:t>
      </w:r>
      <w:r w:rsidRPr="00DA08BA">
        <w:rPr>
          <w:rFonts w:ascii="Consolas" w:eastAsia="仿宋" w:hAnsi="Consolas" w:hint="eastAsia"/>
          <w:sz w:val="24"/>
          <w:szCs w:val="24"/>
        </w:rPr>
        <w:t>值</w:t>
      </w:r>
      <w:r w:rsidRPr="00DA08BA">
        <w:rPr>
          <w:rFonts w:ascii="Consolas" w:eastAsia="仿宋" w:hAnsi="Consolas" w:hint="eastAsia"/>
          <w:sz w:val="24"/>
          <w:szCs w:val="24"/>
        </w:rPr>
        <w:t>0</w:t>
      </w:r>
      <w:r w:rsidRPr="00DA08BA">
        <w:rPr>
          <w:rFonts w:ascii="Consolas" w:eastAsia="仿宋" w:hAnsi="Consolas" w:hint="eastAsia"/>
          <w:sz w:val="24"/>
          <w:szCs w:val="24"/>
        </w:rPr>
        <w:t>运行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29D1F346" w14:textId="7A61E290" w:rsidR="00DA08BA" w:rsidRPr="00DA08BA" w:rsidRDefault="00DA08BA" w:rsidP="00DA08BA">
      <w:pPr>
        <w:pStyle w:val="a8"/>
        <w:spacing w:line="400" w:lineRule="exact"/>
        <w:ind w:left="1259"/>
        <w:rPr>
          <w:rFonts w:ascii="Consolas" w:eastAsia="仿宋" w:hAnsi="Consolas" w:hint="eastAsia"/>
          <w:sz w:val="24"/>
          <w:szCs w:val="24"/>
        </w:rPr>
      </w:pPr>
      <w:r w:rsidRPr="00DA08BA">
        <w:rPr>
          <w:rFonts w:ascii="Consolas" w:eastAsia="仿宋" w:hAnsi="Consolas" w:hint="eastAsia"/>
          <w:sz w:val="24"/>
          <w:szCs w:val="24"/>
        </w:rPr>
        <w:t>这是</w:t>
      </w:r>
      <w:r w:rsidRPr="00DA08BA">
        <w:rPr>
          <w:rFonts w:ascii="Consolas" w:eastAsia="仿宋" w:hAnsi="Consolas" w:hint="eastAsia"/>
          <w:sz w:val="24"/>
          <w:szCs w:val="24"/>
        </w:rPr>
        <w:t>Linux</w:t>
      </w:r>
      <w:r w:rsidRPr="00DA08BA">
        <w:rPr>
          <w:rFonts w:ascii="Consolas" w:eastAsia="仿宋" w:hAnsi="Consolas" w:hint="eastAsia"/>
          <w:sz w:val="24"/>
          <w:szCs w:val="24"/>
        </w:rPr>
        <w:t>的安全机制，防止普通用户独占</w:t>
      </w:r>
      <w:r w:rsidRPr="00DA08BA">
        <w:rPr>
          <w:rFonts w:ascii="Consolas" w:eastAsia="仿宋" w:hAnsi="Consolas" w:hint="eastAsia"/>
          <w:sz w:val="24"/>
          <w:szCs w:val="24"/>
        </w:rPr>
        <w:t>CPU</w:t>
      </w:r>
      <w:r w:rsidRPr="00DA08BA">
        <w:rPr>
          <w:rFonts w:ascii="Consolas" w:eastAsia="仿宋" w:hAnsi="Consolas" w:hint="eastAsia"/>
          <w:sz w:val="24"/>
          <w:szCs w:val="24"/>
        </w:rPr>
        <w:t>资源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1D513E57" w14:textId="1D35D633" w:rsidR="00C00F32" w:rsidRPr="00DA08BA" w:rsidRDefault="00C00F32" w:rsidP="00DA08BA">
      <w:pPr>
        <w:pStyle w:val="a8"/>
        <w:numPr>
          <w:ilvl w:val="0"/>
          <w:numId w:val="127"/>
        </w:numPr>
        <w:ind w:left="272" w:firstLine="11"/>
        <w:rPr>
          <w:rFonts w:ascii="Consolas" w:eastAsia="仿宋" w:hAnsi="Consolas"/>
          <w:b/>
          <w:bCs/>
          <w:sz w:val="28"/>
          <w:szCs w:val="28"/>
        </w:rPr>
      </w:pPr>
      <w:r w:rsidRPr="00DA08BA">
        <w:rPr>
          <w:rFonts w:ascii="Consolas" w:eastAsia="仿宋" w:hAnsi="Consolas" w:hint="eastAsia"/>
          <w:b/>
          <w:bCs/>
          <w:sz w:val="28"/>
          <w:szCs w:val="28"/>
        </w:rPr>
        <w:t>使用</w:t>
      </w:r>
      <w:r w:rsidRPr="00DA08BA">
        <w:rPr>
          <w:rFonts w:ascii="Consolas" w:eastAsia="仿宋" w:hAnsi="Consolas" w:hint="eastAsia"/>
          <w:b/>
          <w:bCs/>
          <w:sz w:val="28"/>
          <w:szCs w:val="28"/>
        </w:rPr>
        <w:t>renice</w:t>
      </w:r>
      <w:r w:rsidRPr="00DA08BA">
        <w:rPr>
          <w:rFonts w:ascii="Consolas" w:eastAsia="仿宋" w:hAnsi="Consolas" w:hint="eastAsia"/>
          <w:b/>
          <w:bCs/>
          <w:sz w:val="28"/>
          <w:szCs w:val="28"/>
        </w:rPr>
        <w:t>命令调整已运行进程的优先级</w:t>
      </w:r>
      <w:r w:rsidRPr="00DA08BA">
        <w:rPr>
          <w:rFonts w:ascii="Consolas" w:eastAsia="仿宋" w:hAnsi="Consolas" w:hint="eastAsia"/>
          <w:b/>
          <w:bCs/>
          <w:sz w:val="28"/>
          <w:szCs w:val="28"/>
        </w:rPr>
        <w:t>。</w:t>
      </w:r>
    </w:p>
    <w:p w14:paraId="123D059E" w14:textId="4FAACAFD" w:rsidR="00DA08BA" w:rsidRDefault="00DA08BA" w:rsidP="00DA08BA">
      <w:pPr>
        <w:pStyle w:val="a8"/>
        <w:numPr>
          <w:ilvl w:val="0"/>
          <w:numId w:val="132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DA08BA">
        <w:rPr>
          <w:rFonts w:ascii="Consolas" w:eastAsia="仿宋" w:hAnsi="Consolas" w:hint="eastAsia"/>
          <w:sz w:val="24"/>
          <w:szCs w:val="24"/>
        </w:rPr>
        <w:t>测试</w:t>
      </w:r>
      <w:r w:rsidRPr="00DA08BA">
        <w:rPr>
          <w:rFonts w:ascii="Consolas" w:eastAsia="仿宋" w:hAnsi="Consolas" w:hint="eastAsia"/>
          <w:sz w:val="24"/>
          <w:szCs w:val="24"/>
        </w:rPr>
        <w:t>1</w:t>
      </w:r>
      <w:r>
        <w:rPr>
          <w:rFonts w:ascii="Consolas" w:eastAsia="仿宋" w:hAnsi="Consolas" w:hint="eastAsia"/>
          <w:sz w:val="24"/>
          <w:szCs w:val="24"/>
        </w:rPr>
        <w:t>:</w:t>
      </w:r>
      <w:r w:rsidRPr="00DA08BA">
        <w:rPr>
          <w:rFonts w:ascii="Consolas" w:eastAsia="仿宋" w:hAnsi="Consolas" w:hint="eastAsia"/>
          <w:sz w:val="24"/>
          <w:szCs w:val="24"/>
        </w:rPr>
        <w:t>提高</w:t>
      </w:r>
      <w:r w:rsidRPr="00DA08BA">
        <w:rPr>
          <w:rFonts w:ascii="Consolas" w:eastAsia="仿宋" w:hAnsi="Consolas" w:hint="eastAsia"/>
          <w:sz w:val="24"/>
          <w:szCs w:val="24"/>
        </w:rPr>
        <w:t>nice</w:t>
      </w:r>
      <w:r w:rsidRPr="00DA08BA">
        <w:rPr>
          <w:rFonts w:ascii="Consolas" w:eastAsia="仿宋" w:hAnsi="Consolas" w:hint="eastAsia"/>
          <w:sz w:val="24"/>
          <w:szCs w:val="24"/>
        </w:rPr>
        <w:t>值</w:t>
      </w:r>
      <w:r>
        <w:rPr>
          <w:rFonts w:ascii="Consolas" w:eastAsia="仿宋" w:hAnsi="Consolas" w:hint="eastAsia"/>
          <w:sz w:val="24"/>
          <w:szCs w:val="24"/>
        </w:rPr>
        <w:t>(</w:t>
      </w:r>
      <w:r w:rsidRPr="00DA08BA">
        <w:rPr>
          <w:rFonts w:ascii="Consolas" w:eastAsia="仿宋" w:hAnsi="Consolas" w:hint="eastAsia"/>
          <w:sz w:val="24"/>
          <w:szCs w:val="24"/>
        </w:rPr>
        <w:t>降低优先级</w:t>
      </w:r>
      <w:r>
        <w:rPr>
          <w:rFonts w:ascii="Consolas" w:eastAsia="仿宋" w:hAnsi="Consolas" w:hint="eastAsia"/>
          <w:sz w:val="24"/>
          <w:szCs w:val="24"/>
        </w:rPr>
        <w:t>)</w:t>
      </w:r>
    </w:p>
    <w:p w14:paraId="4E7FB7C1" w14:textId="1DD3CF88" w:rsidR="00DA08BA" w:rsidRDefault="00DA08BA" w:rsidP="00DA08BA">
      <w:pPr>
        <w:pStyle w:val="a8"/>
        <w:spacing w:line="400" w:lineRule="exact"/>
        <w:ind w:left="1260"/>
        <w:rPr>
          <w:rFonts w:ascii="Consolas" w:eastAsia="仿宋" w:hAnsi="Consolas"/>
          <w:sz w:val="24"/>
          <w:szCs w:val="24"/>
        </w:rPr>
      </w:pPr>
      <w:r w:rsidRPr="00DA08BA">
        <w:rPr>
          <w:rFonts w:ascii="Consolas" w:eastAsia="仿宋" w:hAnsi="Consolas" w:hint="eastAsia"/>
          <w:sz w:val="24"/>
          <w:szCs w:val="24"/>
        </w:rPr>
        <w:t>使用之前启动的</w:t>
      </w:r>
      <w:r w:rsidRPr="00DA08BA">
        <w:rPr>
          <w:rFonts w:ascii="Consolas" w:eastAsia="仿宋" w:hAnsi="Consolas" w:hint="eastAsia"/>
          <w:sz w:val="24"/>
          <w:szCs w:val="24"/>
        </w:rPr>
        <w:t>PID</w:t>
      </w:r>
      <w:r w:rsidRPr="00DA08BA">
        <w:rPr>
          <w:rFonts w:ascii="Consolas" w:eastAsia="仿宋" w:hAnsi="Consolas" w:hint="eastAsia"/>
          <w:sz w:val="24"/>
          <w:szCs w:val="24"/>
        </w:rPr>
        <w:t>为</w:t>
      </w:r>
      <w:r>
        <w:rPr>
          <w:rFonts w:ascii="Consolas" w:eastAsia="仿宋" w:hAnsi="Consolas" w:hint="eastAsia"/>
          <w:sz w:val="24"/>
          <w:szCs w:val="24"/>
        </w:rPr>
        <w:t>51100</w:t>
      </w:r>
      <w:r w:rsidRPr="00DA08BA">
        <w:rPr>
          <w:rFonts w:ascii="Consolas" w:eastAsia="仿宋" w:hAnsi="Consolas" w:hint="eastAsia"/>
          <w:sz w:val="24"/>
          <w:szCs w:val="24"/>
        </w:rPr>
        <w:t>的进程</w:t>
      </w:r>
      <w:r>
        <w:rPr>
          <w:rFonts w:ascii="Consolas" w:eastAsia="仿宋" w:hAnsi="Consolas" w:hint="eastAsia"/>
          <w:sz w:val="24"/>
          <w:szCs w:val="24"/>
        </w:rPr>
        <w:t>:</w:t>
      </w:r>
    </w:p>
    <w:p w14:paraId="1C84CCAE" w14:textId="3B7DB81A" w:rsidR="00DA08BA" w:rsidRDefault="00DA08BA" w:rsidP="00DA08BA">
      <w:pPr>
        <w:pStyle w:val="a8"/>
        <w:ind w:left="1259"/>
        <w:rPr>
          <w:rFonts w:ascii="Consolas" w:eastAsia="仿宋" w:hAnsi="Consolas"/>
          <w:sz w:val="24"/>
          <w:szCs w:val="24"/>
        </w:rPr>
      </w:pPr>
      <w:r w:rsidRPr="00DA08BA">
        <w:rPr>
          <w:rFonts w:ascii="Consolas" w:eastAsia="仿宋" w:hAnsi="Consolas"/>
          <w:sz w:val="24"/>
          <w:szCs w:val="24"/>
        </w:rPr>
        <w:lastRenderedPageBreak/>
        <w:drawing>
          <wp:inline distT="0" distB="0" distL="0" distR="0" wp14:anchorId="610CA2BF" wp14:editId="13FE289B">
            <wp:extent cx="4775200" cy="449793"/>
            <wp:effectExtent l="0" t="0" r="6350" b="7620"/>
            <wp:docPr id="778859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5906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85758" cy="45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970C" w14:textId="197B0B3E" w:rsidR="00DA08BA" w:rsidRDefault="00DA08BA" w:rsidP="00DA08BA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如图所示</w:t>
      </w:r>
      <w:r>
        <w:rPr>
          <w:rFonts w:ascii="Consolas" w:eastAsia="仿宋" w:hAnsi="Consolas" w:hint="eastAsia"/>
          <w:sz w:val="24"/>
          <w:szCs w:val="24"/>
        </w:rPr>
        <w:t>,</w:t>
      </w:r>
      <w:r w:rsidRPr="00DA08BA">
        <w:rPr>
          <w:rFonts w:hint="eastAsia"/>
        </w:rPr>
        <w:t xml:space="preserve"> </w:t>
      </w:r>
      <w:r w:rsidRPr="00DA08BA">
        <w:rPr>
          <w:rFonts w:ascii="Consolas" w:eastAsia="仿宋" w:hAnsi="Consolas" w:hint="eastAsia"/>
          <w:sz w:val="24"/>
          <w:szCs w:val="24"/>
        </w:rPr>
        <w:t>15</w:t>
      </w:r>
      <w:r>
        <w:rPr>
          <w:rFonts w:ascii="Consolas" w:eastAsia="仿宋" w:hAnsi="Consolas" w:hint="eastAsia"/>
          <w:sz w:val="24"/>
          <w:szCs w:val="24"/>
        </w:rPr>
        <w:t>是</w:t>
      </w:r>
      <w:r w:rsidRPr="00DA08BA">
        <w:rPr>
          <w:rFonts w:ascii="Consolas" w:eastAsia="仿宋" w:hAnsi="Consolas" w:hint="eastAsia"/>
          <w:sz w:val="24"/>
          <w:szCs w:val="24"/>
        </w:rPr>
        <w:t>新的</w:t>
      </w:r>
      <w:r w:rsidRPr="00DA08BA">
        <w:rPr>
          <w:rFonts w:ascii="Consolas" w:eastAsia="仿宋" w:hAnsi="Consolas" w:hint="eastAsia"/>
          <w:sz w:val="24"/>
          <w:szCs w:val="24"/>
        </w:rPr>
        <w:t>nice</w:t>
      </w:r>
      <w:r w:rsidRPr="00DA08BA">
        <w:rPr>
          <w:rFonts w:ascii="Consolas" w:eastAsia="仿宋" w:hAnsi="Consolas" w:hint="eastAsia"/>
          <w:sz w:val="24"/>
          <w:szCs w:val="24"/>
        </w:rPr>
        <w:t>值</w:t>
      </w:r>
      <w:r>
        <w:rPr>
          <w:rFonts w:ascii="Consolas" w:eastAsia="仿宋" w:hAnsi="Consolas" w:hint="eastAsia"/>
          <w:sz w:val="24"/>
          <w:szCs w:val="24"/>
        </w:rPr>
        <w:t>,</w:t>
      </w:r>
      <w:r w:rsidRPr="00DA08BA">
        <w:rPr>
          <w:rFonts w:ascii="Consolas" w:eastAsia="仿宋" w:hAnsi="Consolas" w:hint="eastAsia"/>
          <w:sz w:val="24"/>
          <w:szCs w:val="24"/>
          <w:bdr w:val="single" w:sz="4" w:space="0" w:color="auto"/>
        </w:rPr>
        <w:t xml:space="preserve">-p </w:t>
      </w:r>
      <w:r w:rsidRPr="00DA08BA">
        <w:rPr>
          <w:rFonts w:ascii="Consolas" w:eastAsia="仿宋" w:hAnsi="Consolas" w:hint="eastAsia"/>
          <w:sz w:val="24"/>
          <w:szCs w:val="24"/>
          <w:bdr w:val="single" w:sz="4" w:space="0" w:color="auto"/>
        </w:rPr>
        <w:t>51100</w:t>
      </w:r>
      <w:r>
        <w:rPr>
          <w:rFonts w:ascii="Consolas" w:eastAsia="仿宋" w:hAnsi="Consolas" w:hint="eastAsia"/>
          <w:sz w:val="24"/>
          <w:szCs w:val="24"/>
        </w:rPr>
        <w:t>是</w:t>
      </w:r>
      <w:r w:rsidRPr="00DA08BA">
        <w:rPr>
          <w:rFonts w:ascii="Consolas" w:eastAsia="仿宋" w:hAnsi="Consolas" w:hint="eastAsia"/>
          <w:sz w:val="24"/>
          <w:szCs w:val="24"/>
        </w:rPr>
        <w:t>指定进程</w:t>
      </w:r>
      <w:r w:rsidRPr="00DA08BA">
        <w:rPr>
          <w:rFonts w:ascii="Consolas" w:eastAsia="仿宋" w:hAnsi="Consolas" w:hint="eastAsia"/>
          <w:sz w:val="24"/>
          <w:szCs w:val="24"/>
        </w:rPr>
        <w:t>PID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6755845" w14:textId="2697A3DA" w:rsidR="00DA08BA" w:rsidRDefault="00DA08BA" w:rsidP="00DA08BA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验证——</w:t>
      </w:r>
    </w:p>
    <w:p w14:paraId="18657D56" w14:textId="3F7118D6" w:rsidR="00DA08BA" w:rsidRDefault="00DA08BA" w:rsidP="00DA08BA">
      <w:pPr>
        <w:pStyle w:val="a8"/>
        <w:ind w:left="1259"/>
        <w:rPr>
          <w:rFonts w:ascii="Consolas" w:eastAsia="仿宋" w:hAnsi="Consolas"/>
          <w:sz w:val="24"/>
          <w:szCs w:val="24"/>
        </w:rPr>
      </w:pPr>
      <w:r w:rsidRPr="00DA08BA">
        <w:rPr>
          <w:rFonts w:ascii="Consolas" w:eastAsia="仿宋" w:hAnsi="Consolas"/>
          <w:sz w:val="24"/>
          <w:szCs w:val="24"/>
        </w:rPr>
        <w:drawing>
          <wp:inline distT="0" distB="0" distL="0" distR="0" wp14:anchorId="70D2AD8B" wp14:editId="2F688C27">
            <wp:extent cx="5293458" cy="520065"/>
            <wp:effectExtent l="0" t="0" r="2540" b="0"/>
            <wp:docPr id="2065127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2708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95167" cy="52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6177" w14:textId="2BE9B6D8" w:rsidR="00DA08BA" w:rsidRDefault="00DA08BA" w:rsidP="00DA08BA">
      <w:pPr>
        <w:pStyle w:val="a8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如图，符合预期。</w:t>
      </w:r>
    </w:p>
    <w:p w14:paraId="2B344904" w14:textId="77777777" w:rsidR="00DA08BA" w:rsidRPr="00DA08BA" w:rsidRDefault="00DA08BA" w:rsidP="00DA08BA">
      <w:pPr>
        <w:spacing w:line="400" w:lineRule="exact"/>
        <w:ind w:firstLineChars="300" w:firstLine="843"/>
        <w:rPr>
          <w:rFonts w:ascii="楷体" w:eastAsia="楷体" w:hAnsi="楷体"/>
          <w:b/>
          <w:bCs/>
          <w:sz w:val="28"/>
          <w:szCs w:val="28"/>
          <w:u w:val="single"/>
        </w:rPr>
      </w:pPr>
      <w:r w:rsidRPr="00DA08BA">
        <w:rPr>
          <w:rFonts w:ascii="楷体" w:eastAsia="楷体" w:hAnsi="楷体" w:hint="eastAsia"/>
          <w:b/>
          <w:bCs/>
          <w:sz w:val="28"/>
          <w:szCs w:val="28"/>
          <w:u w:val="single"/>
        </w:rPr>
        <w:t>分析：</w:t>
      </w:r>
    </w:p>
    <w:p w14:paraId="034848B6" w14:textId="656B69AC" w:rsidR="00DA08BA" w:rsidRDefault="00DA08BA" w:rsidP="00DA08BA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 w:rsidRPr="00DA08BA">
        <w:rPr>
          <w:rFonts w:ascii="Consolas" w:eastAsia="仿宋" w:hAnsi="Consolas" w:hint="eastAsia"/>
          <w:sz w:val="24"/>
          <w:szCs w:val="24"/>
        </w:rPr>
        <w:t>Nice</w:t>
      </w:r>
      <w:r w:rsidRPr="00DA08BA">
        <w:rPr>
          <w:rFonts w:ascii="Consolas" w:eastAsia="仿宋" w:hAnsi="Consolas" w:hint="eastAsia"/>
          <w:sz w:val="24"/>
          <w:szCs w:val="24"/>
        </w:rPr>
        <w:t>值从</w:t>
      </w:r>
      <w:r w:rsidRPr="00DA08BA">
        <w:rPr>
          <w:rFonts w:ascii="Consolas" w:eastAsia="仿宋" w:hAnsi="Consolas" w:hint="eastAsia"/>
          <w:sz w:val="24"/>
          <w:szCs w:val="24"/>
        </w:rPr>
        <w:t>0</w:t>
      </w:r>
      <w:r w:rsidRPr="00DA08BA">
        <w:rPr>
          <w:rFonts w:ascii="Consolas" w:eastAsia="仿宋" w:hAnsi="Consolas" w:hint="eastAsia"/>
          <w:sz w:val="24"/>
          <w:szCs w:val="24"/>
        </w:rPr>
        <w:t>增加到</w:t>
      </w:r>
      <w:r w:rsidRPr="00DA08BA">
        <w:rPr>
          <w:rFonts w:ascii="Consolas" w:eastAsia="仿宋" w:hAnsi="Consolas" w:hint="eastAsia"/>
          <w:sz w:val="24"/>
          <w:szCs w:val="24"/>
        </w:rPr>
        <w:t>15</w:t>
      </w:r>
      <w:r w:rsidRPr="00DA08BA">
        <w:rPr>
          <w:rFonts w:ascii="Consolas" w:eastAsia="仿宋" w:hAnsi="Consolas" w:hint="eastAsia"/>
          <w:sz w:val="24"/>
          <w:szCs w:val="24"/>
        </w:rPr>
        <w:t>（成功降低优先级）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7EF58F84" w14:textId="2BF31E18" w:rsidR="00D7312F" w:rsidRDefault="00DA08BA" w:rsidP="00D7312F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 w:rsidRPr="00DA08BA">
        <w:rPr>
          <w:rFonts w:ascii="Consolas" w:eastAsia="仿宋" w:hAnsi="Consolas" w:hint="eastAsia"/>
          <w:sz w:val="24"/>
          <w:szCs w:val="24"/>
        </w:rPr>
        <w:t>Priority</w:t>
      </w:r>
      <w:r w:rsidRPr="00DA08BA">
        <w:rPr>
          <w:rFonts w:ascii="Consolas" w:eastAsia="仿宋" w:hAnsi="Consolas" w:hint="eastAsia"/>
          <w:sz w:val="24"/>
          <w:szCs w:val="24"/>
        </w:rPr>
        <w:t>从</w:t>
      </w:r>
      <w:r>
        <w:rPr>
          <w:rFonts w:ascii="Consolas" w:eastAsia="仿宋" w:hAnsi="Consolas" w:hint="eastAsia"/>
          <w:sz w:val="24"/>
          <w:szCs w:val="24"/>
        </w:rPr>
        <w:t>8</w:t>
      </w:r>
      <w:r w:rsidRPr="00DA08BA">
        <w:rPr>
          <w:rFonts w:ascii="Consolas" w:eastAsia="仿宋" w:hAnsi="Consolas" w:hint="eastAsia"/>
          <w:sz w:val="24"/>
          <w:szCs w:val="24"/>
        </w:rPr>
        <w:t>0</w:t>
      </w:r>
      <w:r w:rsidR="00D7312F">
        <w:rPr>
          <w:rFonts w:ascii="Consolas" w:eastAsia="仿宋" w:hAnsi="Consolas" w:hint="eastAsia"/>
          <w:sz w:val="24"/>
          <w:szCs w:val="24"/>
        </w:rPr>
        <w:t>减小</w:t>
      </w:r>
      <w:r w:rsidRPr="00DA08BA">
        <w:rPr>
          <w:rFonts w:ascii="Consolas" w:eastAsia="仿宋" w:hAnsi="Consolas" w:hint="eastAsia"/>
          <w:sz w:val="24"/>
          <w:szCs w:val="24"/>
        </w:rPr>
        <w:t>到</w:t>
      </w:r>
      <w:r>
        <w:rPr>
          <w:rFonts w:ascii="Consolas" w:eastAsia="仿宋" w:hAnsi="Consolas" w:hint="eastAsia"/>
          <w:sz w:val="24"/>
          <w:szCs w:val="24"/>
        </w:rPr>
        <w:t>4</w:t>
      </w:r>
      <w:r w:rsidR="00D7312F">
        <w:rPr>
          <w:rFonts w:ascii="Consolas" w:eastAsia="仿宋" w:hAnsi="Consolas" w:hint="eastAsia"/>
          <w:sz w:val="24"/>
          <w:szCs w:val="24"/>
        </w:rPr>
        <w:t>;</w:t>
      </w:r>
    </w:p>
    <w:p w14:paraId="7C361A19" w14:textId="64EFF83C" w:rsidR="00DA08BA" w:rsidRPr="00D7312F" w:rsidRDefault="00D7312F" w:rsidP="00D7312F">
      <w:pPr>
        <w:pStyle w:val="a8"/>
        <w:spacing w:line="400" w:lineRule="exact"/>
        <w:ind w:left="1259"/>
        <w:rPr>
          <w:rFonts w:ascii="Consolas" w:eastAsia="仿宋" w:hAnsi="Consolas" w:hint="eastAsia"/>
          <w:sz w:val="24"/>
          <w:szCs w:val="24"/>
        </w:rPr>
      </w:pPr>
      <w:r w:rsidRPr="00D7312F">
        <w:rPr>
          <w:rFonts w:ascii="Consolas" w:eastAsia="仿宋" w:hAnsi="Consolas" w:hint="eastAsia"/>
          <w:sz w:val="24"/>
          <w:szCs w:val="24"/>
        </w:rPr>
        <w:t>普通用户可以降低自己进程的优先级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6195D399" w14:textId="57CC7E81" w:rsidR="00DA08BA" w:rsidRDefault="00DA08BA" w:rsidP="00DA08BA">
      <w:pPr>
        <w:pStyle w:val="a8"/>
        <w:numPr>
          <w:ilvl w:val="0"/>
          <w:numId w:val="132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DA08BA">
        <w:rPr>
          <w:rFonts w:ascii="Consolas" w:eastAsia="仿宋" w:hAnsi="Consolas" w:hint="eastAsia"/>
          <w:sz w:val="24"/>
          <w:szCs w:val="24"/>
        </w:rPr>
        <w:t>测试</w:t>
      </w:r>
      <w:r w:rsidRPr="00DA08BA">
        <w:rPr>
          <w:rFonts w:ascii="Consolas" w:eastAsia="仿宋" w:hAnsi="Consolas" w:hint="eastAsia"/>
          <w:sz w:val="24"/>
          <w:szCs w:val="24"/>
        </w:rPr>
        <w:t>2</w:t>
      </w:r>
      <w:r>
        <w:rPr>
          <w:rFonts w:ascii="Consolas" w:eastAsia="仿宋" w:hAnsi="Consolas" w:hint="eastAsia"/>
          <w:sz w:val="24"/>
          <w:szCs w:val="24"/>
        </w:rPr>
        <w:t>:</w:t>
      </w:r>
      <w:r w:rsidRPr="00DA08BA">
        <w:rPr>
          <w:rFonts w:ascii="Consolas" w:eastAsia="仿宋" w:hAnsi="Consolas" w:hint="eastAsia"/>
          <w:sz w:val="24"/>
          <w:szCs w:val="24"/>
        </w:rPr>
        <w:t>尝试降低</w:t>
      </w:r>
      <w:r w:rsidRPr="00DA08BA">
        <w:rPr>
          <w:rFonts w:ascii="Consolas" w:eastAsia="仿宋" w:hAnsi="Consolas" w:hint="eastAsia"/>
          <w:sz w:val="24"/>
          <w:szCs w:val="24"/>
        </w:rPr>
        <w:t>nice</w:t>
      </w:r>
      <w:r w:rsidRPr="00DA08BA">
        <w:rPr>
          <w:rFonts w:ascii="Consolas" w:eastAsia="仿宋" w:hAnsi="Consolas" w:hint="eastAsia"/>
          <w:sz w:val="24"/>
          <w:szCs w:val="24"/>
        </w:rPr>
        <w:t>值</w:t>
      </w:r>
      <w:r>
        <w:rPr>
          <w:rFonts w:ascii="Consolas" w:eastAsia="仿宋" w:hAnsi="Consolas" w:hint="eastAsia"/>
          <w:sz w:val="24"/>
          <w:szCs w:val="24"/>
        </w:rPr>
        <w:t>(</w:t>
      </w:r>
      <w:r w:rsidRPr="00DA08BA">
        <w:rPr>
          <w:rFonts w:ascii="Consolas" w:eastAsia="仿宋" w:hAnsi="Consolas" w:hint="eastAsia"/>
          <w:sz w:val="24"/>
          <w:szCs w:val="24"/>
        </w:rPr>
        <w:t>提高优先级，失败</w:t>
      </w:r>
      <w:r>
        <w:rPr>
          <w:rFonts w:ascii="Consolas" w:eastAsia="仿宋" w:hAnsi="Consolas" w:hint="eastAsia"/>
          <w:sz w:val="24"/>
          <w:szCs w:val="24"/>
        </w:rPr>
        <w:t>)</w:t>
      </w:r>
    </w:p>
    <w:p w14:paraId="26852397" w14:textId="77415737" w:rsidR="00D7312F" w:rsidRDefault="00D7312F" w:rsidP="00D7312F">
      <w:pPr>
        <w:pStyle w:val="a8"/>
        <w:ind w:left="1259"/>
        <w:rPr>
          <w:rFonts w:ascii="Consolas" w:eastAsia="仿宋" w:hAnsi="Consolas"/>
          <w:sz w:val="24"/>
          <w:szCs w:val="24"/>
        </w:rPr>
      </w:pPr>
      <w:r w:rsidRPr="00D7312F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0935B5DB" wp14:editId="0415C162">
            <wp:extent cx="5654040" cy="546424"/>
            <wp:effectExtent l="0" t="0" r="3810" b="6350"/>
            <wp:docPr id="5535141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535" cy="5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819F" w14:textId="21386516" w:rsidR="00D7312F" w:rsidRDefault="00D7312F" w:rsidP="00D7312F">
      <w:pPr>
        <w:pStyle w:val="a8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如图，普通用户提高优先级失败。</w:t>
      </w:r>
    </w:p>
    <w:p w14:paraId="00FD2DF2" w14:textId="372E1B37" w:rsidR="00D7312F" w:rsidRDefault="00D7312F" w:rsidP="00D7312F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验证</w:t>
      </w:r>
      <w:r>
        <w:rPr>
          <w:rFonts w:ascii="Consolas" w:eastAsia="仿宋" w:hAnsi="Consolas" w:hint="eastAsia"/>
          <w:sz w:val="24"/>
          <w:szCs w:val="24"/>
        </w:rPr>
        <w:t>nice</w:t>
      </w:r>
      <w:r>
        <w:rPr>
          <w:rFonts w:ascii="Consolas" w:eastAsia="仿宋" w:hAnsi="Consolas" w:hint="eastAsia"/>
          <w:sz w:val="24"/>
          <w:szCs w:val="24"/>
        </w:rPr>
        <w:t>值未改变——</w:t>
      </w:r>
    </w:p>
    <w:p w14:paraId="1434058B" w14:textId="07BDC2A5" w:rsidR="00D7312F" w:rsidRDefault="00D7312F" w:rsidP="00D7312F">
      <w:pPr>
        <w:pStyle w:val="a8"/>
        <w:ind w:left="1259"/>
        <w:rPr>
          <w:rFonts w:ascii="Consolas" w:eastAsia="仿宋" w:hAnsi="Consolas"/>
          <w:sz w:val="24"/>
          <w:szCs w:val="24"/>
        </w:rPr>
      </w:pPr>
      <w:r w:rsidRPr="00D7312F">
        <w:rPr>
          <w:rFonts w:ascii="Consolas" w:eastAsia="仿宋" w:hAnsi="Consolas"/>
          <w:sz w:val="24"/>
          <w:szCs w:val="24"/>
        </w:rPr>
        <w:drawing>
          <wp:inline distT="0" distB="0" distL="0" distR="0" wp14:anchorId="15E0EC4A" wp14:editId="18AE357B">
            <wp:extent cx="4987290" cy="508113"/>
            <wp:effectExtent l="0" t="0" r="3810" b="6350"/>
            <wp:docPr id="1763111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115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27355" cy="5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D3B4" w14:textId="2AF934E2" w:rsidR="00D7312F" w:rsidRDefault="00D7312F" w:rsidP="00D7312F">
      <w:pPr>
        <w:pStyle w:val="a8"/>
        <w:ind w:left="1259"/>
        <w:rPr>
          <w:rFonts w:ascii="Consolas" w:eastAsia="仿宋" w:hAnsi="Consolas" w:hint="eastAsia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</w:t>
      </w:r>
      <w:r>
        <w:rPr>
          <w:rFonts w:ascii="Consolas" w:eastAsia="仿宋" w:hAnsi="Consolas" w:hint="eastAsia"/>
          <w:sz w:val="24"/>
          <w:szCs w:val="24"/>
        </w:rPr>
        <w:t>Nice</w:t>
      </w:r>
      <w:r>
        <w:rPr>
          <w:rFonts w:ascii="Consolas" w:eastAsia="仿宋" w:hAnsi="Consolas" w:hint="eastAsia"/>
          <w:sz w:val="24"/>
          <w:szCs w:val="24"/>
        </w:rPr>
        <w:t>值还是</w:t>
      </w:r>
      <w:r>
        <w:rPr>
          <w:rFonts w:ascii="Consolas" w:eastAsia="仿宋" w:hAnsi="Consolas" w:hint="eastAsia"/>
          <w:sz w:val="24"/>
          <w:szCs w:val="24"/>
        </w:rPr>
        <w:t>15,</w:t>
      </w:r>
      <w:r>
        <w:rPr>
          <w:rFonts w:ascii="Consolas" w:eastAsia="仿宋" w:hAnsi="Consolas" w:hint="eastAsia"/>
          <w:sz w:val="24"/>
          <w:szCs w:val="24"/>
        </w:rPr>
        <w:t>没有改变。</w:t>
      </w:r>
    </w:p>
    <w:p w14:paraId="6600C008" w14:textId="77777777" w:rsidR="00D7312F" w:rsidRPr="00DA08BA" w:rsidRDefault="00D7312F" w:rsidP="00D7312F">
      <w:pPr>
        <w:spacing w:line="400" w:lineRule="exact"/>
        <w:ind w:firstLineChars="300" w:firstLine="843"/>
        <w:rPr>
          <w:rFonts w:ascii="楷体" w:eastAsia="楷体" w:hAnsi="楷体"/>
          <w:b/>
          <w:bCs/>
          <w:sz w:val="28"/>
          <w:szCs w:val="28"/>
          <w:u w:val="single"/>
        </w:rPr>
      </w:pPr>
      <w:r w:rsidRPr="00DA08BA">
        <w:rPr>
          <w:rFonts w:ascii="楷体" w:eastAsia="楷体" w:hAnsi="楷体" w:hint="eastAsia"/>
          <w:b/>
          <w:bCs/>
          <w:sz w:val="28"/>
          <w:szCs w:val="28"/>
          <w:u w:val="single"/>
        </w:rPr>
        <w:t>分析：</w:t>
      </w:r>
    </w:p>
    <w:p w14:paraId="45D3E34C" w14:textId="0E731F87" w:rsidR="00D7312F" w:rsidRDefault="00D7312F" w:rsidP="00D7312F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 w:rsidRPr="00D7312F">
        <w:rPr>
          <w:rFonts w:ascii="Consolas" w:eastAsia="仿宋" w:hAnsi="Consolas" w:hint="eastAsia"/>
          <w:sz w:val="24"/>
          <w:szCs w:val="24"/>
        </w:rPr>
        <w:t>普通用户不能降低</w:t>
      </w:r>
      <w:r w:rsidRPr="00D7312F">
        <w:rPr>
          <w:rFonts w:ascii="Consolas" w:eastAsia="仿宋" w:hAnsi="Consolas" w:hint="eastAsia"/>
          <w:sz w:val="24"/>
          <w:szCs w:val="24"/>
        </w:rPr>
        <w:t>nice</w:t>
      </w:r>
      <w:r w:rsidRPr="00D7312F">
        <w:rPr>
          <w:rFonts w:ascii="Consolas" w:eastAsia="仿宋" w:hAnsi="Consolas" w:hint="eastAsia"/>
          <w:sz w:val="24"/>
          <w:szCs w:val="24"/>
        </w:rPr>
        <w:t>值</w:t>
      </w:r>
      <w:r>
        <w:rPr>
          <w:rFonts w:ascii="Consolas" w:eastAsia="仿宋" w:hAnsi="Consolas" w:hint="eastAsia"/>
          <w:sz w:val="24"/>
          <w:szCs w:val="24"/>
        </w:rPr>
        <w:t>(</w:t>
      </w:r>
      <w:r w:rsidRPr="00D7312F">
        <w:rPr>
          <w:rFonts w:ascii="Consolas" w:eastAsia="仿宋" w:hAnsi="Consolas" w:hint="eastAsia"/>
          <w:sz w:val="24"/>
          <w:szCs w:val="24"/>
        </w:rPr>
        <w:t>从</w:t>
      </w:r>
      <w:r w:rsidRPr="00D7312F">
        <w:rPr>
          <w:rFonts w:ascii="Consolas" w:eastAsia="仿宋" w:hAnsi="Consolas" w:hint="eastAsia"/>
          <w:sz w:val="24"/>
          <w:szCs w:val="24"/>
        </w:rPr>
        <w:t>15</w:t>
      </w:r>
      <w:r w:rsidRPr="00D7312F">
        <w:rPr>
          <w:rFonts w:ascii="Consolas" w:eastAsia="仿宋" w:hAnsi="Consolas" w:hint="eastAsia"/>
          <w:sz w:val="24"/>
          <w:szCs w:val="24"/>
        </w:rPr>
        <w:t>降到</w:t>
      </w:r>
      <w:r w:rsidRPr="00D7312F">
        <w:rPr>
          <w:rFonts w:ascii="Consolas" w:eastAsia="仿宋" w:hAnsi="Consolas" w:hint="eastAsia"/>
          <w:sz w:val="24"/>
          <w:szCs w:val="24"/>
        </w:rPr>
        <w:t>5</w:t>
      </w:r>
      <w:r>
        <w:rPr>
          <w:rFonts w:ascii="Consolas" w:eastAsia="仿宋" w:hAnsi="Consolas" w:hint="eastAsia"/>
          <w:sz w:val="24"/>
          <w:szCs w:val="24"/>
        </w:rPr>
        <w:t>)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2D94D2EE" w14:textId="1D118968" w:rsidR="00D7312F" w:rsidRDefault="00D7312F" w:rsidP="00D7312F">
      <w:pPr>
        <w:pStyle w:val="a8"/>
        <w:spacing w:line="400" w:lineRule="exact"/>
        <w:ind w:left="1259"/>
        <w:rPr>
          <w:rFonts w:ascii="Consolas" w:eastAsia="仿宋" w:hAnsi="Consolas"/>
          <w:sz w:val="24"/>
          <w:szCs w:val="24"/>
        </w:rPr>
      </w:pPr>
      <w:r w:rsidRPr="00D7312F">
        <w:rPr>
          <w:rFonts w:ascii="Consolas" w:eastAsia="仿宋" w:hAnsi="Consolas" w:hint="eastAsia"/>
          <w:sz w:val="24"/>
          <w:szCs w:val="24"/>
        </w:rPr>
        <w:t>即使是自己的进程也不允许提高优先级</w:t>
      </w:r>
      <w:r>
        <w:rPr>
          <w:rFonts w:ascii="Consolas" w:eastAsia="仿宋" w:hAnsi="Consolas" w:hint="eastAsia"/>
          <w:sz w:val="24"/>
          <w:szCs w:val="24"/>
        </w:rPr>
        <w:t>;</w:t>
      </w:r>
    </w:p>
    <w:p w14:paraId="66C84D6A" w14:textId="05F6B998" w:rsidR="00D7312F" w:rsidRPr="00D7312F" w:rsidRDefault="00D7312F" w:rsidP="00D7312F">
      <w:pPr>
        <w:pStyle w:val="a8"/>
        <w:spacing w:line="400" w:lineRule="exact"/>
        <w:ind w:left="1259"/>
        <w:rPr>
          <w:rFonts w:ascii="Consolas" w:eastAsia="仿宋" w:hAnsi="Consolas" w:hint="eastAsia"/>
          <w:sz w:val="24"/>
          <w:szCs w:val="24"/>
        </w:rPr>
      </w:pPr>
      <w:r w:rsidRPr="00D7312F">
        <w:rPr>
          <w:rFonts w:ascii="Consolas" w:eastAsia="仿宋" w:hAnsi="Consolas" w:hint="eastAsia"/>
          <w:sz w:val="24"/>
          <w:szCs w:val="24"/>
        </w:rPr>
        <w:t>这是单向限制：只能降低优先级，不能提高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F289182" w14:textId="591583B3" w:rsidR="00C00F32" w:rsidRDefault="00C00F32" w:rsidP="00D7312F">
      <w:pPr>
        <w:pStyle w:val="a8"/>
        <w:numPr>
          <w:ilvl w:val="0"/>
          <w:numId w:val="127"/>
        </w:numPr>
        <w:spacing w:line="400" w:lineRule="exact"/>
        <w:ind w:left="272" w:firstLine="11"/>
        <w:rPr>
          <w:rFonts w:ascii="Consolas" w:eastAsia="仿宋" w:hAnsi="Consolas"/>
          <w:sz w:val="24"/>
          <w:szCs w:val="24"/>
        </w:rPr>
      </w:pPr>
      <w:r w:rsidRPr="00C00F32">
        <w:rPr>
          <w:rFonts w:ascii="Consolas" w:eastAsia="仿宋" w:hAnsi="Consolas" w:hint="eastAsia"/>
          <w:sz w:val="24"/>
          <w:szCs w:val="24"/>
        </w:rPr>
        <w:t>使用</w:t>
      </w:r>
      <w:r w:rsidRPr="00C00F32">
        <w:rPr>
          <w:rFonts w:ascii="Consolas" w:eastAsia="仿宋" w:hAnsi="Consolas" w:hint="eastAsia"/>
          <w:sz w:val="24"/>
          <w:szCs w:val="24"/>
        </w:rPr>
        <w:t>top</w:t>
      </w:r>
      <w:r w:rsidRPr="00C00F32">
        <w:rPr>
          <w:rFonts w:ascii="Consolas" w:eastAsia="仿宋" w:hAnsi="Consolas" w:hint="eastAsia"/>
          <w:sz w:val="24"/>
          <w:szCs w:val="24"/>
        </w:rPr>
        <w:t>命令调整进程优先级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0C86BDEC" w14:textId="3AFADEEB" w:rsidR="00D7312F" w:rsidRPr="00D7312F" w:rsidRDefault="00D7312F" w:rsidP="00D7312F">
      <w:pPr>
        <w:pStyle w:val="a8"/>
        <w:numPr>
          <w:ilvl w:val="0"/>
          <w:numId w:val="134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D7312F">
        <w:rPr>
          <w:rFonts w:ascii="Consolas" w:eastAsia="仿宋" w:hAnsi="Consolas" w:hint="eastAsia"/>
          <w:sz w:val="24"/>
          <w:szCs w:val="24"/>
        </w:rPr>
        <w:t>启动</w:t>
      </w:r>
      <w:r w:rsidRPr="00D7312F">
        <w:rPr>
          <w:rFonts w:ascii="Consolas" w:eastAsia="仿宋" w:hAnsi="Consolas" w:hint="eastAsia"/>
          <w:sz w:val="24"/>
          <w:szCs w:val="24"/>
        </w:rPr>
        <w:t>top</w:t>
      </w:r>
      <w:r w:rsidRPr="00D7312F">
        <w:rPr>
          <w:rFonts w:ascii="Consolas" w:eastAsia="仿宋" w:hAnsi="Consolas" w:hint="eastAsia"/>
          <w:sz w:val="24"/>
          <w:szCs w:val="24"/>
        </w:rPr>
        <w:t>命令</w:t>
      </w:r>
      <w:r w:rsidRPr="00D7312F">
        <w:rPr>
          <w:rFonts w:ascii="Consolas" w:eastAsia="仿宋" w:hAnsi="Consolas" w:hint="eastAsia"/>
          <w:sz w:val="24"/>
          <w:szCs w:val="24"/>
        </w:rPr>
        <w:t>,</w:t>
      </w:r>
      <w:r w:rsidRPr="00D7312F">
        <w:rPr>
          <w:rFonts w:ascii="Consolas" w:eastAsia="仿宋" w:hAnsi="Consolas" w:hint="eastAsia"/>
          <w:sz w:val="24"/>
          <w:szCs w:val="24"/>
        </w:rPr>
        <w:t>在</w:t>
      </w:r>
      <w:r w:rsidRPr="00D7312F">
        <w:rPr>
          <w:rFonts w:ascii="Consolas" w:eastAsia="仿宋" w:hAnsi="Consolas" w:hint="eastAsia"/>
          <w:sz w:val="24"/>
          <w:szCs w:val="24"/>
        </w:rPr>
        <w:t>top</w:t>
      </w:r>
      <w:r w:rsidRPr="00D7312F">
        <w:rPr>
          <w:rFonts w:ascii="Consolas" w:eastAsia="仿宋" w:hAnsi="Consolas" w:hint="eastAsia"/>
          <w:sz w:val="24"/>
          <w:szCs w:val="24"/>
        </w:rPr>
        <w:t>界面中按</w:t>
      </w:r>
      <w:r w:rsidRPr="00D7312F">
        <w:rPr>
          <w:rFonts w:ascii="Consolas" w:eastAsia="仿宋" w:hAnsi="Consolas" w:hint="eastAsia"/>
          <w:sz w:val="24"/>
          <w:szCs w:val="24"/>
        </w:rPr>
        <w:t>r</w:t>
      </w:r>
      <w:r w:rsidRPr="00D7312F">
        <w:rPr>
          <w:rFonts w:ascii="Consolas" w:eastAsia="仿宋" w:hAnsi="Consolas" w:hint="eastAsia"/>
          <w:sz w:val="24"/>
          <w:szCs w:val="24"/>
        </w:rPr>
        <w:t>键。系统提示</w:t>
      </w:r>
      <w:r w:rsidRPr="00D7312F">
        <w:rPr>
          <w:rFonts w:ascii="Consolas" w:eastAsia="仿宋" w:hAnsi="Consolas"/>
          <w:sz w:val="24"/>
          <w:szCs w:val="24"/>
          <w:bdr w:val="single" w:sz="4" w:space="0" w:color="auto"/>
        </w:rPr>
        <w:t>PID to renice [default pid =</w:t>
      </w:r>
      <w:r w:rsidRPr="00D7312F">
        <w:rPr>
          <w:rFonts w:ascii="Consolas" w:eastAsia="仿宋" w:hAnsi="Consolas" w:hint="eastAsia"/>
          <w:sz w:val="24"/>
          <w:szCs w:val="24"/>
          <w:bdr w:val="single" w:sz="4" w:space="0" w:color="auto"/>
        </w:rPr>
        <w:t>2776</w:t>
      </w:r>
      <w:r w:rsidRPr="00D7312F">
        <w:rPr>
          <w:rFonts w:ascii="Consolas" w:eastAsia="仿宋" w:hAnsi="Consolas"/>
          <w:sz w:val="24"/>
          <w:szCs w:val="24"/>
          <w:bdr w:val="single" w:sz="4" w:space="0" w:color="auto"/>
        </w:rPr>
        <w:t>]</w:t>
      </w:r>
      <w:r w:rsidRPr="00D7312F">
        <w:rPr>
          <w:rFonts w:ascii="Consolas" w:eastAsia="仿宋" w:hAnsi="Consolas" w:hint="eastAsia"/>
          <w:sz w:val="24"/>
          <w:szCs w:val="24"/>
        </w:rPr>
        <w:t>。</w:t>
      </w:r>
    </w:p>
    <w:p w14:paraId="58CABF64" w14:textId="482E9171" w:rsidR="00D7312F" w:rsidRDefault="00D7312F" w:rsidP="00D7312F">
      <w:pPr>
        <w:pStyle w:val="a8"/>
        <w:ind w:left="1259"/>
        <w:rPr>
          <w:rFonts w:ascii="Consolas" w:eastAsia="仿宋" w:hAnsi="Consolas" w:hint="eastAsia"/>
          <w:sz w:val="24"/>
          <w:szCs w:val="24"/>
        </w:rPr>
      </w:pPr>
      <w:r w:rsidRPr="00D7312F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3D8E8699" wp14:editId="1FCE80AA">
            <wp:extent cx="4942840" cy="1127648"/>
            <wp:effectExtent l="0" t="0" r="0" b="0"/>
            <wp:docPr id="16085830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572" cy="1129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1FF92" w14:textId="630F33C4" w:rsidR="00D7312F" w:rsidRDefault="00D7312F" w:rsidP="00D7312F">
      <w:pPr>
        <w:pStyle w:val="a8"/>
        <w:numPr>
          <w:ilvl w:val="0"/>
          <w:numId w:val="134"/>
        </w:numPr>
        <w:spacing w:line="400" w:lineRule="exact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输入要调整的</w:t>
      </w:r>
      <w:r>
        <w:rPr>
          <w:rFonts w:ascii="Consolas" w:eastAsia="仿宋" w:hAnsi="Consolas" w:hint="eastAsia"/>
          <w:sz w:val="24"/>
          <w:szCs w:val="24"/>
        </w:rPr>
        <w:t>PID</w:t>
      </w:r>
      <w:r w:rsidR="00F90250">
        <w:rPr>
          <w:rFonts w:ascii="Consolas" w:eastAsia="仿宋" w:hAnsi="Consolas" w:hint="eastAsia"/>
          <w:sz w:val="24"/>
          <w:szCs w:val="24"/>
        </w:rPr>
        <w:t>=51100</w:t>
      </w:r>
      <w:r>
        <w:rPr>
          <w:rFonts w:ascii="Consolas" w:eastAsia="仿宋" w:hAnsi="Consolas" w:hint="eastAsia"/>
          <w:sz w:val="24"/>
          <w:szCs w:val="24"/>
        </w:rPr>
        <w:t>，按</w:t>
      </w:r>
      <w:r>
        <w:rPr>
          <w:rFonts w:ascii="Consolas" w:eastAsia="仿宋" w:hAnsi="Consolas" w:hint="eastAsia"/>
          <w:sz w:val="24"/>
          <w:szCs w:val="24"/>
        </w:rPr>
        <w:t>E</w:t>
      </w:r>
      <w:r>
        <w:rPr>
          <w:rFonts w:ascii="Consolas" w:eastAsia="仿宋" w:hAnsi="Consolas"/>
          <w:sz w:val="24"/>
          <w:szCs w:val="24"/>
        </w:rPr>
        <w:t>n</w:t>
      </w:r>
      <w:r>
        <w:rPr>
          <w:rFonts w:ascii="Consolas" w:eastAsia="仿宋" w:hAnsi="Consolas" w:hint="eastAsia"/>
          <w:sz w:val="24"/>
          <w:szCs w:val="24"/>
        </w:rPr>
        <w:t>ter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35FD644" w14:textId="05BEDD39" w:rsidR="00D7312F" w:rsidRDefault="00D7312F" w:rsidP="00D7312F">
      <w:pPr>
        <w:pStyle w:val="a8"/>
        <w:ind w:left="1259"/>
        <w:rPr>
          <w:rFonts w:ascii="Consolas" w:eastAsia="仿宋" w:hAnsi="Consolas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663574" wp14:editId="0D053CB9">
            <wp:extent cx="4648574" cy="603250"/>
            <wp:effectExtent l="0" t="0" r="0" b="6350"/>
            <wp:docPr id="193483975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102" cy="60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F1B93" w14:textId="2B18189C" w:rsidR="00D7312F" w:rsidRDefault="00D7312F" w:rsidP="00D7312F">
      <w:pPr>
        <w:pStyle w:val="a8"/>
        <w:numPr>
          <w:ilvl w:val="0"/>
          <w:numId w:val="134"/>
        </w:numPr>
        <w:spacing w:line="400" w:lineRule="exact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系统提示</w:t>
      </w:r>
      <w:r w:rsidRPr="00D7312F">
        <w:rPr>
          <w:rFonts w:ascii="Consolas" w:eastAsia="仿宋" w:hAnsi="Consolas"/>
          <w:sz w:val="24"/>
          <w:szCs w:val="24"/>
        </w:rPr>
        <w:t xml:space="preserve">Renice PID </w:t>
      </w:r>
      <w:r w:rsidR="00F90250">
        <w:rPr>
          <w:rFonts w:ascii="Consolas" w:eastAsia="仿宋" w:hAnsi="Consolas" w:hint="eastAsia"/>
          <w:sz w:val="24"/>
          <w:szCs w:val="24"/>
        </w:rPr>
        <w:t>51100</w:t>
      </w:r>
      <w:r w:rsidRPr="00D7312F">
        <w:rPr>
          <w:rFonts w:ascii="Consolas" w:eastAsia="仿宋" w:hAnsi="Consolas"/>
          <w:sz w:val="24"/>
          <w:szCs w:val="24"/>
        </w:rPr>
        <w:t xml:space="preserve"> to value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536EA16F" w14:textId="2BB550DA" w:rsidR="00D7312F" w:rsidRDefault="00D7312F" w:rsidP="00D7312F">
      <w:pPr>
        <w:pStyle w:val="a8"/>
        <w:ind w:left="1259"/>
        <w:rPr>
          <w:rFonts w:ascii="Consolas" w:eastAsia="仿宋" w:hAnsi="Consolas"/>
          <w:sz w:val="24"/>
          <w:szCs w:val="24"/>
        </w:rPr>
      </w:pPr>
      <w:r w:rsidRPr="00D7312F">
        <w:rPr>
          <w:rFonts w:ascii="Consolas" w:eastAsia="仿宋" w:hAnsi="Consolas"/>
          <w:noProof/>
          <w:sz w:val="24"/>
          <w:szCs w:val="24"/>
        </w:rPr>
        <w:drawing>
          <wp:inline distT="0" distB="0" distL="0" distR="0" wp14:anchorId="2E6E1719" wp14:editId="2ACD0FA8">
            <wp:extent cx="3905250" cy="851075"/>
            <wp:effectExtent l="0" t="0" r="0" b="6350"/>
            <wp:docPr id="3377590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982" cy="85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DCBE" w14:textId="3879876D" w:rsidR="00F90250" w:rsidRDefault="00F90250" w:rsidP="00D7312F">
      <w:pPr>
        <w:pStyle w:val="a8"/>
        <w:ind w:left="1259"/>
        <w:rPr>
          <w:rFonts w:ascii="Consolas" w:eastAsia="仿宋" w:hAnsi="Consolas" w:hint="eastAsia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如图，需要输入新的</w:t>
      </w:r>
      <w:r>
        <w:rPr>
          <w:rFonts w:ascii="Consolas" w:eastAsia="仿宋" w:hAnsi="Consolas" w:hint="eastAsia"/>
          <w:sz w:val="24"/>
          <w:szCs w:val="24"/>
        </w:rPr>
        <w:t>nice</w:t>
      </w:r>
      <w:r>
        <w:rPr>
          <w:rFonts w:ascii="Consolas" w:eastAsia="仿宋" w:hAnsi="Consolas" w:hint="eastAsia"/>
          <w:sz w:val="24"/>
          <w:szCs w:val="24"/>
        </w:rPr>
        <w:t>值，以下是不同情况的测试。</w:t>
      </w:r>
    </w:p>
    <w:p w14:paraId="412BD3EA" w14:textId="4187A1FC" w:rsidR="00D7312F" w:rsidRDefault="00D7312F" w:rsidP="00D7312F">
      <w:pPr>
        <w:pStyle w:val="a8"/>
        <w:numPr>
          <w:ilvl w:val="1"/>
          <w:numId w:val="134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D7312F">
        <w:rPr>
          <w:rFonts w:ascii="Consolas" w:eastAsia="仿宋" w:hAnsi="Consolas" w:hint="eastAsia"/>
          <w:sz w:val="24"/>
          <w:szCs w:val="24"/>
        </w:rPr>
        <w:t>测试</w:t>
      </w:r>
      <w:r w:rsidRPr="00D7312F">
        <w:rPr>
          <w:rFonts w:ascii="Consolas" w:eastAsia="仿宋" w:hAnsi="Consolas" w:hint="eastAsia"/>
          <w:sz w:val="24"/>
          <w:szCs w:val="24"/>
        </w:rPr>
        <w:t>1</w:t>
      </w:r>
      <w:r w:rsidRPr="00D7312F">
        <w:rPr>
          <w:rFonts w:ascii="Consolas" w:eastAsia="仿宋" w:hAnsi="Consolas" w:hint="eastAsia"/>
          <w:sz w:val="24"/>
          <w:szCs w:val="24"/>
        </w:rPr>
        <w:t>：提高</w:t>
      </w:r>
      <w:r w:rsidRPr="00D7312F">
        <w:rPr>
          <w:rFonts w:ascii="Consolas" w:eastAsia="仿宋" w:hAnsi="Consolas" w:hint="eastAsia"/>
          <w:sz w:val="24"/>
          <w:szCs w:val="24"/>
        </w:rPr>
        <w:t>nice</w:t>
      </w:r>
      <w:r w:rsidRPr="00D7312F">
        <w:rPr>
          <w:rFonts w:ascii="Consolas" w:eastAsia="仿宋" w:hAnsi="Consolas" w:hint="eastAsia"/>
          <w:sz w:val="24"/>
          <w:szCs w:val="24"/>
        </w:rPr>
        <w:t>值到</w:t>
      </w:r>
      <w:r w:rsidRPr="00D7312F">
        <w:rPr>
          <w:rFonts w:ascii="Consolas" w:eastAsia="仿宋" w:hAnsi="Consolas" w:hint="eastAsia"/>
          <w:sz w:val="24"/>
          <w:szCs w:val="24"/>
        </w:rPr>
        <w:t>18</w:t>
      </w:r>
    </w:p>
    <w:p w14:paraId="4B414557" w14:textId="2A197B0E" w:rsidR="00D7312F" w:rsidRDefault="00F90250" w:rsidP="00D7312F">
      <w:pPr>
        <w:pStyle w:val="a8"/>
        <w:ind w:left="1678"/>
        <w:rPr>
          <w:rFonts w:ascii="Consolas" w:eastAsia="仿宋" w:hAnsi="Consolas"/>
          <w:sz w:val="24"/>
          <w:szCs w:val="24"/>
        </w:rPr>
      </w:pPr>
      <w:r>
        <w:rPr>
          <w:noProof/>
        </w:rPr>
        <w:drawing>
          <wp:inline distT="0" distB="0" distL="0" distR="0" wp14:anchorId="5A909E42" wp14:editId="3D234B9B">
            <wp:extent cx="3771900" cy="600209"/>
            <wp:effectExtent l="0" t="0" r="0" b="9525"/>
            <wp:docPr id="16880257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741" cy="60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F585" w14:textId="02D4EB1C" w:rsidR="00F90250" w:rsidRDefault="00F90250" w:rsidP="00F90250">
      <w:pPr>
        <w:pStyle w:val="a8"/>
        <w:ind w:left="1678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/>
          <w:sz w:val="24"/>
          <w:szCs w:val="24"/>
        </w:rPr>
        <w:t>N</w:t>
      </w:r>
      <w:r>
        <w:rPr>
          <w:rFonts w:ascii="Consolas" w:eastAsia="仿宋" w:hAnsi="Consolas" w:hint="eastAsia"/>
          <w:sz w:val="24"/>
          <w:szCs w:val="24"/>
        </w:rPr>
        <w:t>ice</w:t>
      </w:r>
      <w:r>
        <w:rPr>
          <w:rFonts w:ascii="Consolas" w:eastAsia="仿宋" w:hAnsi="Consolas" w:hint="eastAsia"/>
          <w:sz w:val="24"/>
          <w:szCs w:val="24"/>
        </w:rPr>
        <w:t>值成功增加到</w:t>
      </w:r>
      <w:r>
        <w:rPr>
          <w:rFonts w:ascii="Consolas" w:eastAsia="仿宋" w:hAnsi="Consolas" w:hint="eastAsia"/>
          <w:sz w:val="24"/>
          <w:szCs w:val="24"/>
        </w:rPr>
        <w:t>18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2F772290" w14:textId="25AF7E54" w:rsidR="00F90250" w:rsidRDefault="00F90250" w:rsidP="00F90250">
      <w:pPr>
        <w:pStyle w:val="a8"/>
        <w:ind w:left="1678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验证——</w:t>
      </w:r>
    </w:p>
    <w:p w14:paraId="6271D69C" w14:textId="7D258BE3" w:rsidR="00F90250" w:rsidRPr="00F90250" w:rsidRDefault="00F90250" w:rsidP="00F90250">
      <w:pPr>
        <w:pStyle w:val="a8"/>
        <w:ind w:left="1678"/>
        <w:rPr>
          <w:rFonts w:ascii="Consolas" w:eastAsia="仿宋" w:hAnsi="Consolas" w:hint="eastAsia"/>
          <w:sz w:val="24"/>
          <w:szCs w:val="24"/>
        </w:rPr>
      </w:pPr>
      <w:r>
        <w:rPr>
          <w:noProof/>
        </w:rPr>
        <w:drawing>
          <wp:inline distT="0" distB="0" distL="0" distR="0" wp14:anchorId="32B1A36A" wp14:editId="49936FAA">
            <wp:extent cx="5010730" cy="513715"/>
            <wp:effectExtent l="0" t="0" r="0" b="635"/>
            <wp:docPr id="151991090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505" cy="51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B5DA" w14:textId="62E1C7FC" w:rsidR="00D7312F" w:rsidRDefault="00D7312F" w:rsidP="00D7312F">
      <w:pPr>
        <w:pStyle w:val="a8"/>
        <w:numPr>
          <w:ilvl w:val="1"/>
          <w:numId w:val="134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D7312F">
        <w:rPr>
          <w:rFonts w:ascii="Consolas" w:eastAsia="仿宋" w:hAnsi="Consolas" w:hint="eastAsia"/>
          <w:sz w:val="24"/>
          <w:szCs w:val="24"/>
        </w:rPr>
        <w:t>测试</w:t>
      </w:r>
      <w:r w:rsidRPr="00D7312F">
        <w:rPr>
          <w:rFonts w:ascii="Consolas" w:eastAsia="仿宋" w:hAnsi="Consolas" w:hint="eastAsia"/>
          <w:sz w:val="24"/>
          <w:szCs w:val="24"/>
        </w:rPr>
        <w:t>2</w:t>
      </w:r>
      <w:r w:rsidRPr="00D7312F">
        <w:rPr>
          <w:rFonts w:ascii="Consolas" w:eastAsia="仿宋" w:hAnsi="Consolas" w:hint="eastAsia"/>
          <w:sz w:val="24"/>
          <w:szCs w:val="24"/>
        </w:rPr>
        <w:t>：尝试降低</w:t>
      </w:r>
      <w:r w:rsidRPr="00D7312F">
        <w:rPr>
          <w:rFonts w:ascii="Consolas" w:eastAsia="仿宋" w:hAnsi="Consolas" w:hint="eastAsia"/>
          <w:sz w:val="24"/>
          <w:szCs w:val="24"/>
        </w:rPr>
        <w:t>nice</w:t>
      </w:r>
      <w:r w:rsidRPr="00D7312F">
        <w:rPr>
          <w:rFonts w:ascii="Consolas" w:eastAsia="仿宋" w:hAnsi="Consolas" w:hint="eastAsia"/>
          <w:sz w:val="24"/>
          <w:szCs w:val="24"/>
        </w:rPr>
        <w:t>值（失败）</w:t>
      </w:r>
    </w:p>
    <w:p w14:paraId="53F8E478" w14:textId="64006943" w:rsidR="00F90250" w:rsidRDefault="00F90250" w:rsidP="00F90250">
      <w:pPr>
        <w:pStyle w:val="a8"/>
        <w:spacing w:line="400" w:lineRule="exact"/>
        <w:ind w:left="1680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(</w:t>
      </w:r>
      <w:r>
        <w:rPr>
          <w:rFonts w:ascii="Consolas" w:eastAsia="仿宋" w:hAnsi="Consolas" w:hint="eastAsia"/>
          <w:sz w:val="24"/>
          <w:szCs w:val="24"/>
        </w:rPr>
        <w:t>前期步骤一致</w:t>
      </w:r>
      <w:r>
        <w:rPr>
          <w:rFonts w:ascii="Consolas" w:eastAsia="仿宋" w:hAnsi="Consolas" w:hint="eastAsia"/>
          <w:sz w:val="24"/>
          <w:szCs w:val="24"/>
        </w:rPr>
        <w:t>,</w:t>
      </w:r>
      <w:r>
        <w:rPr>
          <w:rFonts w:ascii="Consolas" w:eastAsia="仿宋" w:hAnsi="Consolas" w:hint="eastAsia"/>
          <w:sz w:val="24"/>
          <w:szCs w:val="24"/>
        </w:rPr>
        <w:t>不再赘述</w:t>
      </w:r>
      <w:r>
        <w:rPr>
          <w:rFonts w:ascii="Consolas" w:eastAsia="仿宋" w:hAnsi="Consolas" w:hint="eastAsia"/>
          <w:sz w:val="24"/>
          <w:szCs w:val="24"/>
        </w:rPr>
        <w:t>)</w:t>
      </w:r>
    </w:p>
    <w:p w14:paraId="02C607DC" w14:textId="17AA6E5F" w:rsidR="00F90250" w:rsidRDefault="00F90250" w:rsidP="00F90250">
      <w:pPr>
        <w:pStyle w:val="a8"/>
        <w:ind w:left="1678"/>
        <w:rPr>
          <w:rFonts w:ascii="Consolas" w:eastAsia="仿宋" w:hAnsi="Consolas"/>
          <w:sz w:val="24"/>
          <w:szCs w:val="24"/>
        </w:rPr>
      </w:pPr>
      <w:r>
        <w:rPr>
          <w:noProof/>
        </w:rPr>
        <w:drawing>
          <wp:inline distT="0" distB="0" distL="0" distR="0" wp14:anchorId="72EB353C" wp14:editId="5FA4FF26">
            <wp:extent cx="3848100" cy="371852"/>
            <wp:effectExtent l="0" t="0" r="0" b="9525"/>
            <wp:docPr id="13151391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479" cy="37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AFD4B" w14:textId="6F80AF00" w:rsidR="00F90250" w:rsidRDefault="00F90250" w:rsidP="00F90250">
      <w:pPr>
        <w:pStyle w:val="a8"/>
        <w:ind w:left="1678"/>
        <w:rPr>
          <w:rFonts w:ascii="Consolas" w:eastAsia="仿宋" w:hAnsi="Consolas" w:hint="eastAsia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显示错误信息，</w:t>
      </w:r>
      <w:r>
        <w:rPr>
          <w:rFonts w:ascii="Consolas" w:eastAsia="仿宋" w:hAnsi="Consolas" w:hint="eastAsia"/>
          <w:sz w:val="24"/>
          <w:szCs w:val="24"/>
        </w:rPr>
        <w:t>nice</w:t>
      </w:r>
      <w:r>
        <w:rPr>
          <w:rFonts w:ascii="Consolas" w:eastAsia="仿宋" w:hAnsi="Consolas" w:hint="eastAsia"/>
          <w:sz w:val="24"/>
          <w:szCs w:val="24"/>
        </w:rPr>
        <w:t>降低失败。仍然保持</w:t>
      </w:r>
      <w:r>
        <w:rPr>
          <w:rFonts w:ascii="Consolas" w:eastAsia="仿宋" w:hAnsi="Consolas" w:hint="eastAsia"/>
          <w:sz w:val="24"/>
          <w:szCs w:val="24"/>
        </w:rPr>
        <w:t>18</w:t>
      </w:r>
      <w:r>
        <w:rPr>
          <w:rFonts w:ascii="Consolas" w:eastAsia="仿宋" w:hAnsi="Consolas" w:hint="eastAsia"/>
          <w:sz w:val="24"/>
          <w:szCs w:val="24"/>
        </w:rPr>
        <w:t>不变。</w:t>
      </w:r>
    </w:p>
    <w:p w14:paraId="3F5E3D81" w14:textId="05E9211C" w:rsidR="00F90250" w:rsidRPr="00F90250" w:rsidRDefault="00F90250" w:rsidP="00F90250">
      <w:pPr>
        <w:pStyle w:val="a8"/>
        <w:ind w:left="1678"/>
        <w:rPr>
          <w:rFonts w:ascii="Consolas" w:eastAsia="仿宋" w:hAnsi="Consolas" w:hint="eastAsia"/>
          <w:sz w:val="24"/>
          <w:szCs w:val="24"/>
        </w:rPr>
      </w:pPr>
      <w:r>
        <w:rPr>
          <w:noProof/>
        </w:rPr>
        <w:drawing>
          <wp:inline distT="0" distB="0" distL="0" distR="0" wp14:anchorId="4E37C389" wp14:editId="4EDB6622">
            <wp:extent cx="4872990" cy="206297"/>
            <wp:effectExtent l="0" t="0" r="0" b="3810"/>
            <wp:docPr id="206242744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59" cy="20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54B2" w14:textId="4A641277" w:rsidR="0004032B" w:rsidRDefault="00F90250" w:rsidP="0004032B">
      <w:pPr>
        <w:pStyle w:val="a8"/>
        <w:numPr>
          <w:ilvl w:val="0"/>
          <w:numId w:val="127"/>
        </w:numPr>
        <w:spacing w:line="400" w:lineRule="exact"/>
        <w:ind w:left="272" w:firstLine="11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退出</w:t>
      </w:r>
      <w:r>
        <w:rPr>
          <w:rFonts w:ascii="Consolas" w:eastAsia="仿宋" w:hAnsi="Consolas" w:hint="eastAsia"/>
          <w:sz w:val="24"/>
          <w:szCs w:val="24"/>
        </w:rPr>
        <w:t>top</w:t>
      </w:r>
      <w:r>
        <w:rPr>
          <w:rFonts w:ascii="Consolas" w:eastAsia="仿宋" w:hAnsi="Consolas" w:hint="eastAsia"/>
          <w:sz w:val="24"/>
          <w:szCs w:val="24"/>
        </w:rPr>
        <w:t>之后</w:t>
      </w:r>
      <w:r w:rsidR="0004032B" w:rsidRPr="0004032B">
        <w:rPr>
          <w:rFonts w:ascii="Consolas" w:eastAsia="仿宋" w:hAnsi="Consolas" w:hint="eastAsia"/>
          <w:sz w:val="24"/>
          <w:szCs w:val="24"/>
        </w:rPr>
        <w:t>清理测试进程</w:t>
      </w:r>
      <w:r w:rsidR="0004032B">
        <w:rPr>
          <w:rFonts w:ascii="Consolas" w:eastAsia="仿宋" w:hAnsi="Consolas" w:hint="eastAsia"/>
          <w:sz w:val="24"/>
          <w:szCs w:val="24"/>
        </w:rPr>
        <w:t>。</w:t>
      </w:r>
    </w:p>
    <w:p w14:paraId="175C0A27" w14:textId="5E4BD11A" w:rsidR="00F90250" w:rsidRPr="00F90250" w:rsidRDefault="00F90250" w:rsidP="00F90250">
      <w:pPr>
        <w:pStyle w:val="a8"/>
        <w:ind w:left="839"/>
        <w:rPr>
          <w:rFonts w:ascii="Consolas" w:eastAsia="仿宋" w:hAnsi="Consolas" w:hint="eastAsia"/>
          <w:sz w:val="24"/>
          <w:szCs w:val="24"/>
        </w:rPr>
      </w:pPr>
      <w:r>
        <w:rPr>
          <w:noProof/>
        </w:rPr>
        <w:drawing>
          <wp:inline distT="0" distB="0" distL="0" distR="0" wp14:anchorId="2FC07524" wp14:editId="5E965322">
            <wp:extent cx="5029200" cy="1180685"/>
            <wp:effectExtent l="0" t="0" r="0" b="635"/>
            <wp:docPr id="4051507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67" cy="118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0B396" w14:textId="17CB805B" w:rsidR="00C00F32" w:rsidRDefault="00C00F32" w:rsidP="00C00F32">
      <w:pPr>
        <w:pStyle w:val="a8"/>
        <w:numPr>
          <w:ilvl w:val="0"/>
          <w:numId w:val="126"/>
        </w:numPr>
        <w:rPr>
          <w:rFonts w:ascii="Consolas" w:eastAsia="楷体" w:hAnsi="Consolas"/>
          <w:sz w:val="30"/>
          <w:szCs w:val="30"/>
        </w:rPr>
      </w:pPr>
      <w:r w:rsidRPr="00C00F32">
        <w:rPr>
          <w:rFonts w:ascii="Consolas" w:eastAsia="楷体" w:hAnsi="Consolas" w:hint="eastAsia"/>
          <w:sz w:val="30"/>
          <w:szCs w:val="30"/>
        </w:rPr>
        <w:t>Part B:root</w:t>
      </w:r>
      <w:r w:rsidRPr="00C00F32">
        <w:rPr>
          <w:rFonts w:ascii="Consolas" w:eastAsia="楷体" w:hAnsi="Consolas" w:hint="eastAsia"/>
          <w:sz w:val="30"/>
          <w:szCs w:val="30"/>
        </w:rPr>
        <w:t>用户操作</w:t>
      </w:r>
    </w:p>
    <w:p w14:paraId="3580F0C2" w14:textId="7A9742BE" w:rsidR="0004032B" w:rsidRDefault="0004032B" w:rsidP="0004032B">
      <w:pPr>
        <w:pStyle w:val="a8"/>
        <w:numPr>
          <w:ilvl w:val="0"/>
          <w:numId w:val="128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04032B">
        <w:rPr>
          <w:rFonts w:ascii="Consolas" w:eastAsia="仿宋" w:hAnsi="Consolas" w:hint="eastAsia"/>
          <w:sz w:val="24"/>
          <w:szCs w:val="24"/>
        </w:rPr>
        <w:t>切换到</w:t>
      </w:r>
      <w:r w:rsidRPr="0004032B">
        <w:rPr>
          <w:rFonts w:ascii="Consolas" w:eastAsia="仿宋" w:hAnsi="Consolas" w:hint="eastAsia"/>
          <w:sz w:val="24"/>
          <w:szCs w:val="24"/>
        </w:rPr>
        <w:t>root</w:t>
      </w:r>
      <w:r w:rsidRPr="0004032B">
        <w:rPr>
          <w:rFonts w:ascii="Consolas" w:eastAsia="仿宋" w:hAnsi="Consolas" w:hint="eastAsia"/>
          <w:sz w:val="24"/>
          <w:szCs w:val="24"/>
        </w:rPr>
        <w:t>用户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4A2EB7CE" w14:textId="77863128" w:rsidR="00F90250" w:rsidRDefault="00F90250" w:rsidP="00F90250">
      <w:pPr>
        <w:pStyle w:val="a8"/>
        <w:spacing w:line="400" w:lineRule="exact"/>
        <w:ind w:left="840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使用</w:t>
      </w:r>
      <w:r>
        <w:rPr>
          <w:rFonts w:ascii="Consolas" w:eastAsia="仿宋" w:hAnsi="Consolas" w:hint="eastAsia"/>
          <w:sz w:val="24"/>
          <w:szCs w:val="24"/>
        </w:rPr>
        <w:t>su</w:t>
      </w:r>
      <w:r>
        <w:rPr>
          <w:rFonts w:ascii="Consolas" w:eastAsia="仿宋" w:hAnsi="Consolas" w:hint="eastAsia"/>
          <w:sz w:val="24"/>
          <w:szCs w:val="24"/>
        </w:rPr>
        <w:t>命令</w:t>
      </w:r>
      <w:r>
        <w:rPr>
          <w:rFonts w:ascii="Consolas" w:eastAsia="仿宋" w:hAnsi="Consolas" w:hint="eastAsia"/>
          <w:sz w:val="24"/>
          <w:szCs w:val="24"/>
        </w:rPr>
        <w:t>:</w:t>
      </w:r>
    </w:p>
    <w:p w14:paraId="22C1BC94" w14:textId="63E593C3" w:rsidR="00F90250" w:rsidRPr="00F90250" w:rsidRDefault="00F90250" w:rsidP="00F90250">
      <w:pPr>
        <w:pStyle w:val="a8"/>
        <w:ind w:left="839"/>
        <w:rPr>
          <w:rFonts w:ascii="Consolas" w:eastAsia="仿宋" w:hAnsi="Consolas" w:hint="eastAsia"/>
          <w:sz w:val="24"/>
          <w:szCs w:val="24"/>
        </w:rPr>
      </w:pPr>
      <w:r>
        <w:rPr>
          <w:noProof/>
        </w:rPr>
        <w:drawing>
          <wp:inline distT="0" distB="0" distL="0" distR="0" wp14:anchorId="11A41E01" wp14:editId="3488BB04">
            <wp:extent cx="4070350" cy="737900"/>
            <wp:effectExtent l="0" t="0" r="6350" b="5080"/>
            <wp:docPr id="207261636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668" cy="74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5978" w14:textId="04CEE2EC" w:rsidR="0004032B" w:rsidRDefault="0004032B" w:rsidP="0004032B">
      <w:pPr>
        <w:pStyle w:val="a8"/>
        <w:numPr>
          <w:ilvl w:val="0"/>
          <w:numId w:val="128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04032B">
        <w:rPr>
          <w:rFonts w:ascii="Consolas" w:eastAsia="仿宋" w:hAnsi="Consolas" w:hint="eastAsia"/>
          <w:sz w:val="24"/>
          <w:szCs w:val="24"/>
        </w:rPr>
        <w:lastRenderedPageBreak/>
        <w:t>以</w:t>
      </w:r>
      <w:r w:rsidRPr="0004032B">
        <w:rPr>
          <w:rFonts w:ascii="Consolas" w:eastAsia="仿宋" w:hAnsi="Consolas" w:hint="eastAsia"/>
          <w:sz w:val="24"/>
          <w:szCs w:val="24"/>
        </w:rPr>
        <w:t>root</w:t>
      </w:r>
      <w:r w:rsidRPr="0004032B">
        <w:rPr>
          <w:rFonts w:ascii="Consolas" w:eastAsia="仿宋" w:hAnsi="Consolas" w:hint="eastAsia"/>
          <w:sz w:val="24"/>
          <w:szCs w:val="24"/>
        </w:rPr>
        <w:t>身份启动测试进程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5369C84B" w14:textId="3617BA5B" w:rsidR="00F90250" w:rsidRDefault="00F90250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noProof/>
        </w:rPr>
        <w:drawing>
          <wp:inline distT="0" distB="0" distL="0" distR="0" wp14:anchorId="078CE0D0" wp14:editId="1E66F0E6">
            <wp:extent cx="4857750" cy="488683"/>
            <wp:effectExtent l="0" t="0" r="0" b="6985"/>
            <wp:docPr id="73148706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907" cy="49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0D5E" w14:textId="402DC411" w:rsidR="00F90250" w:rsidRDefault="00F90250" w:rsidP="00F90250">
      <w:pPr>
        <w:pStyle w:val="a8"/>
        <w:spacing w:line="400" w:lineRule="exact"/>
        <w:ind w:left="83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如图，记录</w:t>
      </w:r>
      <w:r>
        <w:rPr>
          <w:rFonts w:ascii="Consolas" w:eastAsia="仿宋" w:hAnsi="Consolas" w:hint="eastAsia"/>
          <w:sz w:val="24"/>
          <w:szCs w:val="24"/>
        </w:rPr>
        <w:t>PID=52431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2121CC00" w14:textId="5A760DF5" w:rsidR="00F90250" w:rsidRDefault="00F90250" w:rsidP="00F90250">
      <w:pPr>
        <w:pStyle w:val="a8"/>
        <w:spacing w:line="400" w:lineRule="exact"/>
        <w:ind w:left="83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查看该进程的初始状态</w:t>
      </w:r>
      <w:r>
        <w:rPr>
          <w:rFonts w:ascii="Consolas" w:eastAsia="仿宋" w:hAnsi="Consolas" w:hint="eastAsia"/>
          <w:sz w:val="24"/>
          <w:szCs w:val="24"/>
        </w:rPr>
        <w:t>:</w:t>
      </w:r>
    </w:p>
    <w:p w14:paraId="3861DA72" w14:textId="46853ACF" w:rsidR="00F90250" w:rsidRDefault="00F90250" w:rsidP="00F90250">
      <w:pPr>
        <w:pStyle w:val="a8"/>
        <w:ind w:left="839"/>
        <w:rPr>
          <w:rFonts w:ascii="Consolas" w:eastAsia="仿宋" w:hAnsi="Consolas" w:hint="eastAsia"/>
          <w:sz w:val="24"/>
          <w:szCs w:val="24"/>
        </w:rPr>
      </w:pPr>
      <w:r>
        <w:rPr>
          <w:noProof/>
        </w:rPr>
        <w:drawing>
          <wp:inline distT="0" distB="0" distL="0" distR="0" wp14:anchorId="414A1827" wp14:editId="5B42EE9D">
            <wp:extent cx="5657850" cy="551026"/>
            <wp:effectExtent l="0" t="0" r="0" b="1905"/>
            <wp:docPr id="112371301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803" cy="55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11460" w14:textId="6A04ADCC" w:rsidR="0004032B" w:rsidRDefault="0004032B" w:rsidP="0004032B">
      <w:pPr>
        <w:pStyle w:val="a8"/>
        <w:numPr>
          <w:ilvl w:val="0"/>
          <w:numId w:val="128"/>
        </w:numPr>
        <w:spacing w:line="400" w:lineRule="exact"/>
        <w:ind w:left="272" w:firstLine="11"/>
        <w:rPr>
          <w:rFonts w:ascii="Consolas" w:eastAsia="仿宋" w:hAnsi="Consolas"/>
          <w:sz w:val="24"/>
          <w:szCs w:val="24"/>
        </w:rPr>
      </w:pPr>
      <w:r w:rsidRPr="0004032B">
        <w:rPr>
          <w:rFonts w:ascii="Consolas" w:eastAsia="仿宋" w:hAnsi="Consolas" w:hint="eastAsia"/>
          <w:sz w:val="24"/>
          <w:szCs w:val="24"/>
        </w:rPr>
        <w:t>使用</w:t>
      </w:r>
      <w:r w:rsidRPr="0004032B">
        <w:rPr>
          <w:rFonts w:ascii="Consolas" w:eastAsia="仿宋" w:hAnsi="Consolas" w:hint="eastAsia"/>
          <w:sz w:val="24"/>
          <w:szCs w:val="24"/>
        </w:rPr>
        <w:t>nice</w:t>
      </w:r>
      <w:r w:rsidRPr="0004032B">
        <w:rPr>
          <w:rFonts w:ascii="Consolas" w:eastAsia="仿宋" w:hAnsi="Consolas" w:hint="eastAsia"/>
          <w:sz w:val="24"/>
          <w:szCs w:val="24"/>
        </w:rPr>
        <w:t>命令以负</w:t>
      </w:r>
      <w:r w:rsidRPr="0004032B">
        <w:rPr>
          <w:rFonts w:ascii="Consolas" w:eastAsia="仿宋" w:hAnsi="Consolas" w:hint="eastAsia"/>
          <w:sz w:val="24"/>
          <w:szCs w:val="24"/>
        </w:rPr>
        <w:t>nice</w:t>
      </w:r>
      <w:r w:rsidRPr="0004032B">
        <w:rPr>
          <w:rFonts w:ascii="Consolas" w:eastAsia="仿宋" w:hAnsi="Consolas" w:hint="eastAsia"/>
          <w:sz w:val="24"/>
          <w:szCs w:val="24"/>
        </w:rPr>
        <w:t>值启动进程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32541D0A" w14:textId="733209CB" w:rsidR="00F90250" w:rsidRDefault="00F90250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noProof/>
        </w:rPr>
        <w:drawing>
          <wp:inline distT="0" distB="0" distL="0" distR="0" wp14:anchorId="03ABFB72" wp14:editId="6D90B29A">
            <wp:extent cx="4699000" cy="383295"/>
            <wp:effectExtent l="0" t="0" r="0" b="0"/>
            <wp:docPr id="14963688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382" cy="3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0EAA9" w14:textId="2791AB50" w:rsidR="00F90250" w:rsidRDefault="00F90250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如图，记录</w:t>
      </w:r>
      <w:r>
        <w:rPr>
          <w:rFonts w:ascii="Consolas" w:eastAsia="仿宋" w:hAnsi="Consolas" w:hint="eastAsia"/>
          <w:sz w:val="24"/>
          <w:szCs w:val="24"/>
        </w:rPr>
        <w:t>PID=52439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52DCC481" w14:textId="07C441E4" w:rsidR="00F90250" w:rsidRDefault="00F90250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验证——</w:t>
      </w:r>
    </w:p>
    <w:p w14:paraId="6AD9C002" w14:textId="7DEDD40B" w:rsidR="00F90250" w:rsidRDefault="00F90250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noProof/>
        </w:rPr>
        <w:drawing>
          <wp:inline distT="0" distB="0" distL="0" distR="0" wp14:anchorId="75EF7CF5" wp14:editId="14149425">
            <wp:extent cx="5334000" cy="521197"/>
            <wp:effectExtent l="0" t="0" r="0" b="0"/>
            <wp:docPr id="185634540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660" cy="52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DDB5" w14:textId="77777777" w:rsidR="00F90250" w:rsidRPr="00DA08BA" w:rsidRDefault="00F90250" w:rsidP="00F90250">
      <w:pPr>
        <w:spacing w:line="400" w:lineRule="exact"/>
        <w:ind w:firstLineChars="300" w:firstLine="843"/>
        <w:rPr>
          <w:rFonts w:ascii="楷体" w:eastAsia="楷体" w:hAnsi="楷体"/>
          <w:b/>
          <w:bCs/>
          <w:sz w:val="28"/>
          <w:szCs w:val="28"/>
          <w:u w:val="single"/>
        </w:rPr>
      </w:pPr>
      <w:r w:rsidRPr="00DA08BA">
        <w:rPr>
          <w:rFonts w:ascii="楷体" w:eastAsia="楷体" w:hAnsi="楷体" w:hint="eastAsia"/>
          <w:b/>
          <w:bCs/>
          <w:sz w:val="28"/>
          <w:szCs w:val="28"/>
          <w:u w:val="single"/>
        </w:rPr>
        <w:t>分析：</w:t>
      </w:r>
    </w:p>
    <w:p w14:paraId="7A556A1F" w14:textId="77777777" w:rsidR="00F90250" w:rsidRPr="00F90250" w:rsidRDefault="00F90250" w:rsidP="00F90250">
      <w:pPr>
        <w:pStyle w:val="a8"/>
        <w:spacing w:line="400" w:lineRule="exact"/>
        <w:ind w:left="1259"/>
        <w:rPr>
          <w:rFonts w:ascii="Consolas" w:eastAsia="仿宋" w:hAnsi="Consolas" w:hint="eastAsia"/>
          <w:sz w:val="24"/>
          <w:szCs w:val="24"/>
        </w:rPr>
      </w:pPr>
      <w:r w:rsidRPr="00F90250">
        <w:rPr>
          <w:rFonts w:ascii="Consolas" w:eastAsia="仿宋" w:hAnsi="Consolas" w:hint="eastAsia"/>
          <w:sz w:val="24"/>
          <w:szCs w:val="24"/>
        </w:rPr>
        <w:t>NI = -20</w:t>
      </w:r>
      <w:r w:rsidRPr="00F90250">
        <w:rPr>
          <w:rFonts w:ascii="Consolas" w:eastAsia="仿宋" w:hAnsi="Consolas" w:hint="eastAsia"/>
          <w:sz w:val="24"/>
          <w:szCs w:val="24"/>
        </w:rPr>
        <w:t>（最小</w:t>
      </w:r>
      <w:r w:rsidRPr="00F90250">
        <w:rPr>
          <w:rFonts w:ascii="Consolas" w:eastAsia="仿宋" w:hAnsi="Consolas" w:hint="eastAsia"/>
          <w:sz w:val="24"/>
          <w:szCs w:val="24"/>
        </w:rPr>
        <w:t>nice</w:t>
      </w:r>
      <w:r w:rsidRPr="00F90250">
        <w:rPr>
          <w:rFonts w:ascii="Consolas" w:eastAsia="仿宋" w:hAnsi="Consolas" w:hint="eastAsia"/>
          <w:sz w:val="24"/>
          <w:szCs w:val="24"/>
        </w:rPr>
        <w:t>值，最高优先级）</w:t>
      </w:r>
    </w:p>
    <w:p w14:paraId="56A4A5F7" w14:textId="4157D1FA" w:rsidR="00F90250" w:rsidRPr="00F90250" w:rsidRDefault="00F90250" w:rsidP="00F90250">
      <w:pPr>
        <w:pStyle w:val="a8"/>
        <w:spacing w:line="400" w:lineRule="exact"/>
        <w:ind w:left="1259"/>
        <w:rPr>
          <w:rFonts w:ascii="Consolas" w:eastAsia="仿宋" w:hAnsi="Consolas" w:hint="eastAsia"/>
          <w:sz w:val="24"/>
          <w:szCs w:val="24"/>
        </w:rPr>
      </w:pPr>
      <w:r w:rsidRPr="00F90250">
        <w:rPr>
          <w:rFonts w:ascii="Consolas" w:eastAsia="仿宋" w:hAnsi="Consolas" w:hint="eastAsia"/>
          <w:sz w:val="24"/>
          <w:szCs w:val="24"/>
        </w:rPr>
        <w:t>该进程将获得最多的</w:t>
      </w:r>
      <w:r w:rsidRPr="00F90250">
        <w:rPr>
          <w:rFonts w:ascii="Consolas" w:eastAsia="仿宋" w:hAnsi="Consolas" w:hint="eastAsia"/>
          <w:sz w:val="24"/>
          <w:szCs w:val="24"/>
        </w:rPr>
        <w:t>CPU</w:t>
      </w:r>
      <w:r w:rsidRPr="00F90250">
        <w:rPr>
          <w:rFonts w:ascii="Consolas" w:eastAsia="仿宋" w:hAnsi="Consolas" w:hint="eastAsia"/>
          <w:sz w:val="24"/>
          <w:szCs w:val="24"/>
        </w:rPr>
        <w:t>时间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74976ECE" w14:textId="4456330C" w:rsidR="0004032B" w:rsidRDefault="0004032B" w:rsidP="0004032B">
      <w:pPr>
        <w:pStyle w:val="a8"/>
        <w:numPr>
          <w:ilvl w:val="0"/>
          <w:numId w:val="128"/>
        </w:numPr>
        <w:spacing w:line="400" w:lineRule="exact"/>
        <w:ind w:left="272" w:firstLine="11"/>
        <w:rPr>
          <w:rFonts w:ascii="Consolas" w:eastAsia="仿宋" w:hAnsi="Consolas"/>
          <w:sz w:val="24"/>
          <w:szCs w:val="24"/>
        </w:rPr>
      </w:pPr>
      <w:r w:rsidRPr="0004032B">
        <w:rPr>
          <w:rFonts w:ascii="Consolas" w:eastAsia="仿宋" w:hAnsi="Consolas" w:hint="eastAsia"/>
          <w:sz w:val="24"/>
          <w:szCs w:val="24"/>
        </w:rPr>
        <w:t>使用</w:t>
      </w:r>
      <w:r w:rsidRPr="0004032B">
        <w:rPr>
          <w:rFonts w:ascii="Consolas" w:eastAsia="仿宋" w:hAnsi="Consolas" w:hint="eastAsia"/>
          <w:sz w:val="24"/>
          <w:szCs w:val="24"/>
        </w:rPr>
        <w:t>renice</w:t>
      </w:r>
      <w:r w:rsidRPr="0004032B">
        <w:rPr>
          <w:rFonts w:ascii="Consolas" w:eastAsia="仿宋" w:hAnsi="Consolas" w:hint="eastAsia"/>
          <w:sz w:val="24"/>
          <w:szCs w:val="24"/>
        </w:rPr>
        <w:t>命令自由调整优先级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3E16003B" w14:textId="0E8D7186" w:rsidR="00481F4D" w:rsidRDefault="00481F4D" w:rsidP="00481F4D">
      <w:pPr>
        <w:pStyle w:val="a8"/>
        <w:numPr>
          <w:ilvl w:val="0"/>
          <w:numId w:val="135"/>
        </w:numPr>
        <w:spacing w:line="400" w:lineRule="exact"/>
        <w:rPr>
          <w:rFonts w:ascii="Consolas" w:eastAsia="仿宋" w:hAnsi="Consolas"/>
          <w:sz w:val="24"/>
          <w:szCs w:val="24"/>
        </w:rPr>
      </w:pPr>
      <w:r w:rsidRPr="00481F4D">
        <w:rPr>
          <w:rFonts w:ascii="Consolas" w:eastAsia="仿宋" w:hAnsi="Consolas" w:hint="eastAsia"/>
          <w:sz w:val="24"/>
          <w:szCs w:val="24"/>
        </w:rPr>
        <w:t>测试</w:t>
      </w:r>
      <w:r w:rsidRPr="00481F4D">
        <w:rPr>
          <w:rFonts w:ascii="Consolas" w:eastAsia="仿宋" w:hAnsi="Consolas" w:hint="eastAsia"/>
          <w:sz w:val="24"/>
          <w:szCs w:val="24"/>
        </w:rPr>
        <w:t>1</w:t>
      </w:r>
      <w:r w:rsidRPr="00481F4D">
        <w:rPr>
          <w:rFonts w:ascii="Consolas" w:eastAsia="仿宋" w:hAnsi="Consolas" w:hint="eastAsia"/>
          <w:sz w:val="24"/>
          <w:szCs w:val="24"/>
        </w:rPr>
        <w:t>：降低</w:t>
      </w:r>
      <w:r w:rsidRPr="00481F4D">
        <w:rPr>
          <w:rFonts w:ascii="Consolas" w:eastAsia="仿宋" w:hAnsi="Consolas" w:hint="eastAsia"/>
          <w:sz w:val="24"/>
          <w:szCs w:val="24"/>
        </w:rPr>
        <w:t>nice</w:t>
      </w:r>
      <w:r w:rsidRPr="00481F4D">
        <w:rPr>
          <w:rFonts w:ascii="Consolas" w:eastAsia="仿宋" w:hAnsi="Consolas" w:hint="eastAsia"/>
          <w:sz w:val="24"/>
          <w:szCs w:val="24"/>
        </w:rPr>
        <w:t>值（提高优先级）</w:t>
      </w:r>
    </w:p>
    <w:p w14:paraId="1D682188" w14:textId="282C3457" w:rsidR="00F90250" w:rsidRDefault="00F90250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noProof/>
        </w:rPr>
        <w:drawing>
          <wp:inline distT="0" distB="0" distL="0" distR="0" wp14:anchorId="1253F369" wp14:editId="4FE9F767">
            <wp:extent cx="5353050" cy="449807"/>
            <wp:effectExtent l="0" t="0" r="0" b="7620"/>
            <wp:docPr id="21614292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658" cy="45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1C82" w14:textId="096A816F" w:rsidR="00481F4D" w:rsidRDefault="00481F4D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如图成功提高优先级。</w:t>
      </w:r>
    </w:p>
    <w:p w14:paraId="15C64335" w14:textId="76A66C2A" w:rsidR="00481F4D" w:rsidRDefault="00481F4D" w:rsidP="00F90250">
      <w:pPr>
        <w:pStyle w:val="a8"/>
        <w:ind w:left="839"/>
        <w:rPr>
          <w:rFonts w:ascii="Consolas" w:eastAsia="仿宋" w:hAnsi="Consolas" w:hint="eastAsia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验证——</w:t>
      </w:r>
    </w:p>
    <w:p w14:paraId="078762D2" w14:textId="5C955ECD" w:rsidR="00F90250" w:rsidRDefault="00F90250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noProof/>
        </w:rPr>
        <w:drawing>
          <wp:inline distT="0" distB="0" distL="0" distR="0" wp14:anchorId="2531C332" wp14:editId="26AD5BFF">
            <wp:extent cx="5588000" cy="500614"/>
            <wp:effectExtent l="0" t="0" r="0" b="0"/>
            <wp:docPr id="79652217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463" cy="50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A57A" w14:textId="05376E71" w:rsidR="00481F4D" w:rsidRDefault="00481F4D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符合预期。</w:t>
      </w:r>
    </w:p>
    <w:p w14:paraId="5138C0CF" w14:textId="0FCE7DF9" w:rsidR="00481F4D" w:rsidRPr="00481F4D" w:rsidRDefault="00481F4D" w:rsidP="00481F4D">
      <w:pPr>
        <w:pStyle w:val="a8"/>
        <w:ind w:left="839"/>
        <w:rPr>
          <w:rFonts w:ascii="Consolas" w:eastAsia="仿宋" w:hAnsi="Consolas" w:hint="eastAsia"/>
          <w:sz w:val="24"/>
          <w:szCs w:val="24"/>
        </w:rPr>
      </w:pPr>
      <w:r w:rsidRPr="00481F4D">
        <w:rPr>
          <w:rFonts w:ascii="Consolas" w:eastAsia="仿宋" w:hAnsi="Consolas" w:hint="eastAsia"/>
          <w:sz w:val="24"/>
          <w:szCs w:val="24"/>
        </w:rPr>
        <w:t>分析：</w:t>
      </w:r>
    </w:p>
    <w:p w14:paraId="0949936E" w14:textId="78A966F3" w:rsidR="00481F4D" w:rsidRDefault="00481F4D" w:rsidP="00481F4D">
      <w:pPr>
        <w:pStyle w:val="a8"/>
        <w:ind w:left="839"/>
        <w:rPr>
          <w:rFonts w:ascii="Consolas" w:eastAsia="仿宋" w:hAnsi="Consolas"/>
          <w:sz w:val="24"/>
          <w:szCs w:val="24"/>
        </w:rPr>
      </w:pPr>
      <w:r w:rsidRPr="00481F4D">
        <w:rPr>
          <w:rFonts w:ascii="Consolas" w:eastAsia="仿宋" w:hAnsi="Consolas" w:hint="eastAsia"/>
          <w:sz w:val="24"/>
          <w:szCs w:val="24"/>
        </w:rPr>
        <w:t>root</w:t>
      </w:r>
      <w:r w:rsidRPr="00481F4D">
        <w:rPr>
          <w:rFonts w:ascii="Consolas" w:eastAsia="仿宋" w:hAnsi="Consolas" w:hint="eastAsia"/>
          <w:sz w:val="24"/>
          <w:szCs w:val="24"/>
        </w:rPr>
        <w:t>用户成功将</w:t>
      </w:r>
      <w:r w:rsidRPr="00481F4D">
        <w:rPr>
          <w:rFonts w:ascii="Consolas" w:eastAsia="仿宋" w:hAnsi="Consolas" w:hint="eastAsia"/>
          <w:sz w:val="24"/>
          <w:szCs w:val="24"/>
        </w:rPr>
        <w:t>nice</w:t>
      </w:r>
      <w:r w:rsidRPr="00481F4D">
        <w:rPr>
          <w:rFonts w:ascii="Consolas" w:eastAsia="仿宋" w:hAnsi="Consolas" w:hint="eastAsia"/>
          <w:sz w:val="24"/>
          <w:szCs w:val="24"/>
        </w:rPr>
        <w:t>值从</w:t>
      </w:r>
      <w:r w:rsidRPr="00481F4D">
        <w:rPr>
          <w:rFonts w:ascii="Consolas" w:eastAsia="仿宋" w:hAnsi="Consolas" w:hint="eastAsia"/>
          <w:sz w:val="24"/>
          <w:szCs w:val="24"/>
        </w:rPr>
        <w:t>0</w:t>
      </w:r>
      <w:r w:rsidRPr="00481F4D">
        <w:rPr>
          <w:rFonts w:ascii="Consolas" w:eastAsia="仿宋" w:hAnsi="Consolas" w:hint="eastAsia"/>
          <w:sz w:val="24"/>
          <w:szCs w:val="24"/>
        </w:rPr>
        <w:t>降低到</w:t>
      </w:r>
      <w:r w:rsidRPr="00481F4D">
        <w:rPr>
          <w:rFonts w:ascii="Consolas" w:eastAsia="仿宋" w:hAnsi="Consolas" w:hint="eastAsia"/>
          <w:sz w:val="24"/>
          <w:szCs w:val="24"/>
        </w:rPr>
        <w:t>-15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3605B99E" w14:textId="621CBC66" w:rsidR="00481F4D" w:rsidRPr="00481F4D" w:rsidRDefault="00481F4D" w:rsidP="00481F4D">
      <w:pPr>
        <w:pStyle w:val="a8"/>
        <w:numPr>
          <w:ilvl w:val="0"/>
          <w:numId w:val="135"/>
        </w:numPr>
        <w:spacing w:line="400" w:lineRule="exact"/>
        <w:rPr>
          <w:rFonts w:ascii="Consolas" w:eastAsia="仿宋" w:hAnsi="Consolas" w:hint="eastAsia"/>
          <w:sz w:val="24"/>
          <w:szCs w:val="24"/>
        </w:rPr>
      </w:pPr>
      <w:r w:rsidRPr="00481F4D">
        <w:rPr>
          <w:rFonts w:ascii="Consolas" w:eastAsia="仿宋" w:hAnsi="Consolas" w:hint="eastAsia"/>
          <w:sz w:val="24"/>
          <w:szCs w:val="24"/>
        </w:rPr>
        <w:t>测试</w:t>
      </w:r>
      <w:r>
        <w:rPr>
          <w:rFonts w:ascii="Consolas" w:eastAsia="仿宋" w:hAnsi="Consolas" w:hint="eastAsia"/>
          <w:sz w:val="24"/>
          <w:szCs w:val="24"/>
        </w:rPr>
        <w:t>2</w:t>
      </w:r>
      <w:r w:rsidRPr="00481F4D">
        <w:rPr>
          <w:rFonts w:ascii="Consolas" w:eastAsia="仿宋" w:hAnsi="Consolas" w:hint="eastAsia"/>
          <w:sz w:val="24"/>
          <w:szCs w:val="24"/>
        </w:rPr>
        <w:t>：提高</w:t>
      </w:r>
      <w:r w:rsidRPr="00481F4D">
        <w:rPr>
          <w:rFonts w:ascii="Consolas" w:eastAsia="仿宋" w:hAnsi="Consolas" w:hint="eastAsia"/>
          <w:sz w:val="24"/>
          <w:szCs w:val="24"/>
        </w:rPr>
        <w:t>nice</w:t>
      </w:r>
      <w:r w:rsidRPr="00481F4D">
        <w:rPr>
          <w:rFonts w:ascii="Consolas" w:eastAsia="仿宋" w:hAnsi="Consolas" w:hint="eastAsia"/>
          <w:sz w:val="24"/>
          <w:szCs w:val="24"/>
        </w:rPr>
        <w:t>值（降低优先级）</w:t>
      </w:r>
    </w:p>
    <w:p w14:paraId="4ED06E94" w14:textId="2579FE1A" w:rsidR="00F90250" w:rsidRDefault="00F90250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noProof/>
        </w:rPr>
        <w:drawing>
          <wp:inline distT="0" distB="0" distL="0" distR="0" wp14:anchorId="2A3225AE" wp14:editId="7B020D04">
            <wp:extent cx="5632450" cy="534101"/>
            <wp:effectExtent l="0" t="0" r="6350" b="0"/>
            <wp:docPr id="129806309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474" cy="53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AE22" w14:textId="12934EE8" w:rsidR="00481F4D" w:rsidRDefault="00481F4D" w:rsidP="00F90250">
      <w:pPr>
        <w:pStyle w:val="a8"/>
        <w:ind w:left="839"/>
        <w:rPr>
          <w:rFonts w:ascii="Consolas" w:eastAsia="仿宋" w:hAnsi="Consolas" w:hint="eastAsia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验证——</w:t>
      </w:r>
    </w:p>
    <w:p w14:paraId="3E2FF24B" w14:textId="694FC41C" w:rsidR="00F90250" w:rsidRDefault="00F90250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noProof/>
        </w:rPr>
        <w:drawing>
          <wp:inline distT="0" distB="0" distL="0" distR="0" wp14:anchorId="54D6751A" wp14:editId="3B5649FF">
            <wp:extent cx="5619750" cy="514273"/>
            <wp:effectExtent l="0" t="0" r="0" b="635"/>
            <wp:docPr id="131034035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59" cy="51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28627" w14:textId="0139BDE9" w:rsidR="00481F4D" w:rsidRPr="00481F4D" w:rsidRDefault="00481F4D" w:rsidP="00481F4D">
      <w:pPr>
        <w:pStyle w:val="a8"/>
        <w:ind w:left="839"/>
        <w:rPr>
          <w:rFonts w:ascii="Consolas" w:eastAsia="仿宋" w:hAnsi="Consolas" w:hint="eastAsia"/>
          <w:sz w:val="24"/>
          <w:szCs w:val="24"/>
        </w:rPr>
      </w:pPr>
      <w:r w:rsidRPr="00481F4D">
        <w:rPr>
          <w:rFonts w:ascii="Consolas" w:eastAsia="仿宋" w:hAnsi="Consolas" w:hint="eastAsia"/>
          <w:sz w:val="24"/>
          <w:szCs w:val="24"/>
        </w:rPr>
        <w:t>分析：</w:t>
      </w:r>
    </w:p>
    <w:p w14:paraId="776157E9" w14:textId="1F373836" w:rsidR="00481F4D" w:rsidRPr="00481F4D" w:rsidRDefault="00481F4D" w:rsidP="00481F4D">
      <w:pPr>
        <w:pStyle w:val="a8"/>
        <w:ind w:left="839"/>
        <w:rPr>
          <w:rFonts w:ascii="Consolas" w:eastAsia="仿宋" w:hAnsi="Consolas" w:hint="eastAsia"/>
          <w:sz w:val="24"/>
          <w:szCs w:val="24"/>
        </w:rPr>
      </w:pPr>
      <w:r w:rsidRPr="00481F4D">
        <w:rPr>
          <w:rFonts w:ascii="Consolas" w:eastAsia="仿宋" w:hAnsi="Consolas" w:hint="eastAsia"/>
          <w:sz w:val="24"/>
          <w:szCs w:val="24"/>
        </w:rPr>
        <w:lastRenderedPageBreak/>
        <w:t>root</w:t>
      </w:r>
      <w:r w:rsidRPr="00481F4D">
        <w:rPr>
          <w:rFonts w:ascii="Consolas" w:eastAsia="仿宋" w:hAnsi="Consolas" w:hint="eastAsia"/>
          <w:sz w:val="24"/>
          <w:szCs w:val="24"/>
        </w:rPr>
        <w:t>用户可以双向调整</w:t>
      </w:r>
      <w:r w:rsidRPr="00481F4D">
        <w:rPr>
          <w:rFonts w:ascii="Consolas" w:eastAsia="仿宋" w:hAnsi="Consolas" w:hint="eastAsia"/>
          <w:sz w:val="24"/>
          <w:szCs w:val="24"/>
        </w:rPr>
        <w:t>nice</w:t>
      </w:r>
      <w:r w:rsidRPr="00481F4D">
        <w:rPr>
          <w:rFonts w:ascii="Consolas" w:eastAsia="仿宋" w:hAnsi="Consolas" w:hint="eastAsia"/>
          <w:sz w:val="24"/>
          <w:szCs w:val="24"/>
        </w:rPr>
        <w:t>值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0F675C1E" w14:textId="24743BAC" w:rsidR="00481F4D" w:rsidRDefault="00481F4D" w:rsidP="00481F4D">
      <w:pPr>
        <w:pStyle w:val="a8"/>
        <w:ind w:left="839"/>
        <w:rPr>
          <w:rFonts w:ascii="Consolas" w:eastAsia="仿宋" w:hAnsi="Consolas"/>
          <w:sz w:val="24"/>
          <w:szCs w:val="24"/>
        </w:rPr>
      </w:pPr>
      <w:r w:rsidRPr="00481F4D">
        <w:rPr>
          <w:rFonts w:ascii="Consolas" w:eastAsia="仿宋" w:hAnsi="Consolas" w:hint="eastAsia"/>
          <w:sz w:val="24"/>
          <w:szCs w:val="24"/>
        </w:rPr>
        <w:t>既可以提高优先级，也可以降低优先级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7082BD0F" w14:textId="77777777" w:rsidR="0004032B" w:rsidRDefault="0004032B" w:rsidP="0004032B">
      <w:pPr>
        <w:pStyle w:val="a8"/>
        <w:numPr>
          <w:ilvl w:val="0"/>
          <w:numId w:val="128"/>
        </w:numPr>
        <w:spacing w:line="400" w:lineRule="exact"/>
        <w:ind w:left="272" w:firstLine="11"/>
        <w:rPr>
          <w:rFonts w:ascii="Consolas" w:eastAsia="仿宋" w:hAnsi="Consolas"/>
          <w:sz w:val="24"/>
          <w:szCs w:val="24"/>
        </w:rPr>
      </w:pPr>
      <w:r w:rsidRPr="00C00F32">
        <w:rPr>
          <w:rFonts w:ascii="Consolas" w:eastAsia="仿宋" w:hAnsi="Consolas" w:hint="eastAsia"/>
          <w:sz w:val="24"/>
          <w:szCs w:val="24"/>
        </w:rPr>
        <w:t>使用</w:t>
      </w:r>
      <w:r w:rsidRPr="00C00F32">
        <w:rPr>
          <w:rFonts w:ascii="Consolas" w:eastAsia="仿宋" w:hAnsi="Consolas" w:hint="eastAsia"/>
          <w:sz w:val="24"/>
          <w:szCs w:val="24"/>
        </w:rPr>
        <w:t>top</w:t>
      </w:r>
      <w:r w:rsidRPr="00C00F32">
        <w:rPr>
          <w:rFonts w:ascii="Consolas" w:eastAsia="仿宋" w:hAnsi="Consolas" w:hint="eastAsia"/>
          <w:sz w:val="24"/>
          <w:szCs w:val="24"/>
        </w:rPr>
        <w:t>命令调整进程优先级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52A8CF69" w14:textId="642A5C05" w:rsidR="00F90250" w:rsidRDefault="00F90250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noProof/>
        </w:rPr>
        <w:drawing>
          <wp:inline distT="0" distB="0" distL="0" distR="0" wp14:anchorId="2408DBA1" wp14:editId="22448262">
            <wp:extent cx="5416550" cy="397237"/>
            <wp:effectExtent l="0" t="0" r="0" b="3175"/>
            <wp:docPr id="201522176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086" cy="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321C" w14:textId="1C81A25A" w:rsidR="00F90250" w:rsidRDefault="00F90250" w:rsidP="00F90250">
      <w:pPr>
        <w:pStyle w:val="a8"/>
        <w:ind w:left="839"/>
        <w:rPr>
          <w:rFonts w:ascii="Consolas" w:eastAsia="仿宋" w:hAnsi="Consolas"/>
          <w:sz w:val="24"/>
          <w:szCs w:val="24"/>
        </w:rPr>
      </w:pPr>
      <w:r>
        <w:rPr>
          <w:noProof/>
        </w:rPr>
        <w:drawing>
          <wp:inline distT="0" distB="0" distL="0" distR="0" wp14:anchorId="28DD0801" wp14:editId="095EFFA2">
            <wp:extent cx="4356100" cy="457200"/>
            <wp:effectExtent l="0" t="0" r="6350" b="0"/>
            <wp:docPr id="144704614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8284" w14:textId="2E0AC4B5" w:rsidR="00481F4D" w:rsidRDefault="00481F4D" w:rsidP="00F90250">
      <w:pPr>
        <w:pStyle w:val="a8"/>
        <w:ind w:left="839"/>
        <w:rPr>
          <w:rFonts w:ascii="Consolas" w:eastAsia="仿宋" w:hAnsi="Consolas" w:hint="eastAsia"/>
          <w:sz w:val="24"/>
          <w:szCs w:val="24"/>
        </w:rPr>
      </w:pPr>
      <w:r>
        <w:rPr>
          <w:noProof/>
        </w:rPr>
        <w:drawing>
          <wp:inline distT="0" distB="0" distL="0" distR="0" wp14:anchorId="3BB0DC19" wp14:editId="169D5D23">
            <wp:extent cx="5600700" cy="381000"/>
            <wp:effectExtent l="0" t="0" r="0" b="0"/>
            <wp:docPr id="17458708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CE80" w14:textId="0F139F26" w:rsidR="00F90250" w:rsidRDefault="00481F4D" w:rsidP="00F90250">
      <w:pPr>
        <w:pStyle w:val="a8"/>
        <w:ind w:left="839"/>
        <w:rPr>
          <w:rFonts w:ascii="Consolas" w:eastAsia="仿宋" w:hAnsi="Consolas" w:hint="eastAsia"/>
          <w:sz w:val="24"/>
          <w:szCs w:val="24"/>
        </w:rPr>
      </w:pPr>
      <w:r>
        <w:rPr>
          <w:noProof/>
        </w:rPr>
        <w:drawing>
          <wp:inline distT="0" distB="0" distL="0" distR="0" wp14:anchorId="68D2B090" wp14:editId="41EF2963">
            <wp:extent cx="3975100" cy="393700"/>
            <wp:effectExtent l="0" t="0" r="6350" b="6350"/>
            <wp:docPr id="159102502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DBC3" w14:textId="7E8AF39E" w:rsidR="0004032B" w:rsidRDefault="0004032B" w:rsidP="0004032B">
      <w:pPr>
        <w:pStyle w:val="a8"/>
        <w:numPr>
          <w:ilvl w:val="0"/>
          <w:numId w:val="128"/>
        </w:numPr>
        <w:spacing w:line="400" w:lineRule="exact"/>
        <w:ind w:left="272" w:firstLine="11"/>
        <w:rPr>
          <w:rFonts w:ascii="Consolas" w:eastAsia="仿宋" w:hAnsi="Consolas"/>
          <w:sz w:val="24"/>
          <w:szCs w:val="24"/>
        </w:rPr>
      </w:pPr>
      <w:r w:rsidRPr="0004032B">
        <w:rPr>
          <w:rFonts w:ascii="Consolas" w:eastAsia="仿宋" w:hAnsi="Consolas" w:hint="eastAsia"/>
          <w:sz w:val="24"/>
          <w:szCs w:val="24"/>
        </w:rPr>
        <w:t>验证优先级的实际效果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274E2223" w14:textId="192AA7AD" w:rsidR="0004032B" w:rsidRDefault="0004032B" w:rsidP="0004032B">
      <w:pPr>
        <w:pStyle w:val="a8"/>
        <w:numPr>
          <w:ilvl w:val="0"/>
          <w:numId w:val="128"/>
        </w:numPr>
        <w:spacing w:line="400" w:lineRule="exact"/>
        <w:ind w:left="272" w:firstLine="11"/>
        <w:rPr>
          <w:rFonts w:ascii="Consolas" w:eastAsia="仿宋" w:hAnsi="Consolas"/>
          <w:sz w:val="24"/>
          <w:szCs w:val="24"/>
        </w:rPr>
      </w:pPr>
      <w:r w:rsidRPr="0004032B">
        <w:rPr>
          <w:rFonts w:ascii="Consolas" w:eastAsia="仿宋" w:hAnsi="Consolas" w:hint="eastAsia"/>
          <w:sz w:val="24"/>
          <w:szCs w:val="24"/>
        </w:rPr>
        <w:t>退出</w:t>
      </w:r>
      <w:r w:rsidRPr="0004032B">
        <w:rPr>
          <w:rFonts w:ascii="Consolas" w:eastAsia="仿宋" w:hAnsi="Consolas" w:hint="eastAsia"/>
          <w:sz w:val="24"/>
          <w:szCs w:val="24"/>
        </w:rPr>
        <w:t>root</w:t>
      </w:r>
      <w:r w:rsidRPr="0004032B">
        <w:rPr>
          <w:rFonts w:ascii="Consolas" w:eastAsia="仿宋" w:hAnsi="Consolas" w:hint="eastAsia"/>
          <w:sz w:val="24"/>
          <w:szCs w:val="24"/>
        </w:rPr>
        <w:t>用户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1EB78D88" w14:textId="2D8528DC" w:rsidR="00481F4D" w:rsidRDefault="00481F4D" w:rsidP="00481F4D">
      <w:pPr>
        <w:pStyle w:val="a8"/>
        <w:ind w:left="839"/>
        <w:rPr>
          <w:rFonts w:ascii="Consolas" w:eastAsia="仿宋" w:hAnsi="Consolas" w:hint="eastAsia"/>
          <w:sz w:val="24"/>
          <w:szCs w:val="24"/>
        </w:rPr>
      </w:pPr>
      <w:r>
        <w:rPr>
          <w:noProof/>
        </w:rPr>
        <w:drawing>
          <wp:inline distT="0" distB="0" distL="0" distR="0" wp14:anchorId="1C622471" wp14:editId="25A3C8FA">
            <wp:extent cx="5086350" cy="1276209"/>
            <wp:effectExtent l="0" t="0" r="0" b="635"/>
            <wp:docPr id="54079475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028" cy="127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E146" w14:textId="43974D06" w:rsidR="0004032B" w:rsidRDefault="0004032B" w:rsidP="0004032B">
      <w:pPr>
        <w:pStyle w:val="a8"/>
        <w:numPr>
          <w:ilvl w:val="0"/>
          <w:numId w:val="128"/>
        </w:numPr>
        <w:spacing w:line="400" w:lineRule="exact"/>
        <w:ind w:left="272" w:firstLine="11"/>
        <w:rPr>
          <w:rFonts w:ascii="Consolas" w:eastAsia="仿宋" w:hAnsi="Consolas"/>
          <w:sz w:val="24"/>
          <w:szCs w:val="24"/>
        </w:rPr>
      </w:pPr>
      <w:r w:rsidRPr="0004032B">
        <w:rPr>
          <w:rFonts w:ascii="Consolas" w:eastAsia="仿宋" w:hAnsi="Consolas" w:hint="eastAsia"/>
          <w:sz w:val="24"/>
          <w:szCs w:val="24"/>
        </w:rPr>
        <w:t>清理所有测试进程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204BCE15" w14:textId="321C134E" w:rsidR="00481F4D" w:rsidRPr="00C00F32" w:rsidRDefault="00481F4D" w:rsidP="00481F4D">
      <w:pPr>
        <w:pStyle w:val="a8"/>
        <w:ind w:left="839"/>
        <w:rPr>
          <w:rFonts w:ascii="Consolas" w:eastAsia="仿宋" w:hAnsi="Consolas" w:hint="eastAsia"/>
          <w:sz w:val="24"/>
          <w:szCs w:val="24"/>
        </w:rPr>
      </w:pPr>
      <w:r>
        <w:rPr>
          <w:noProof/>
        </w:rPr>
        <w:drawing>
          <wp:inline distT="0" distB="0" distL="0" distR="0" wp14:anchorId="74F15801" wp14:editId="53779AD0">
            <wp:extent cx="5511800" cy="1580356"/>
            <wp:effectExtent l="0" t="0" r="0" b="1270"/>
            <wp:docPr id="131120698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699" cy="158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5FAF" w14:textId="77777777" w:rsidR="0004032B" w:rsidRPr="00C00F32" w:rsidRDefault="0004032B" w:rsidP="0004032B">
      <w:pPr>
        <w:pStyle w:val="a8"/>
        <w:ind w:left="440"/>
        <w:rPr>
          <w:rFonts w:ascii="Consolas" w:eastAsia="楷体" w:hAnsi="Consolas" w:hint="eastAsia"/>
          <w:sz w:val="30"/>
          <w:szCs w:val="30"/>
        </w:rPr>
      </w:pPr>
    </w:p>
    <w:sectPr w:rsidR="0004032B" w:rsidRPr="00C00F32" w:rsidSect="00BF658A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99D6C" w14:textId="77777777" w:rsidR="007E4216" w:rsidRDefault="007E4216" w:rsidP="00DE43CE">
      <w:r>
        <w:separator/>
      </w:r>
    </w:p>
  </w:endnote>
  <w:endnote w:type="continuationSeparator" w:id="0">
    <w:p w14:paraId="30B418A4" w14:textId="77777777" w:rsidR="007E4216" w:rsidRDefault="007E4216" w:rsidP="00DE4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2B381" w14:textId="77777777" w:rsidR="007E4216" w:rsidRDefault="007E4216" w:rsidP="00DE43CE">
      <w:r>
        <w:separator/>
      </w:r>
    </w:p>
  </w:footnote>
  <w:footnote w:type="continuationSeparator" w:id="0">
    <w:p w14:paraId="09B3E486" w14:textId="77777777" w:rsidR="007E4216" w:rsidRDefault="007E4216" w:rsidP="00DE4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"/>
      <w:lvlJc w:val="left"/>
      <w:pPr>
        <w:tabs>
          <w:tab w:val="num" w:pos="636"/>
        </w:tabs>
        <w:ind w:left="636" w:firstLine="0"/>
      </w:pPr>
      <w:rPr>
        <w:rFonts w:ascii="Wingdings" w:hAnsi="Wingdings"/>
      </w:rPr>
    </w:lvl>
  </w:abstractNum>
  <w:abstractNum w:abstractNumId="1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　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F"/>
    <w:multiLevelType w:val="singleLevel"/>
    <w:tmpl w:val="0000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4" w15:restartNumberingAfterBreak="0">
    <w:nsid w:val="00000012"/>
    <w:multiLevelType w:val="singleLevel"/>
    <w:tmpl w:val="00000012"/>
    <w:name w:val="WW8Num18"/>
    <w:lvl w:ilvl="0">
      <w:start w:val="1"/>
      <w:numFmt w:val="decimal"/>
      <w:lvlText w:val="%1　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000001A"/>
    <w:multiLevelType w:val="singleLevel"/>
    <w:tmpl w:val="0000001A"/>
    <w:name w:val="WW8Num26"/>
    <w:lvl w:ilvl="0">
      <w:start w:val="1"/>
      <w:numFmt w:val="decimal"/>
      <w:lvlText w:val="%1　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028D0CFD"/>
    <w:multiLevelType w:val="hybridMultilevel"/>
    <w:tmpl w:val="02AE4376"/>
    <w:lvl w:ilvl="0" w:tplc="D67040C4">
      <w:start w:val="1"/>
      <w:numFmt w:val="lowerLetter"/>
      <w:suff w:val="space"/>
      <w:lvlText w:val="%1)"/>
      <w:lvlJc w:val="left"/>
      <w:pPr>
        <w:ind w:left="12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407" w:hanging="440"/>
      </w:pPr>
    </w:lvl>
    <w:lvl w:ilvl="2" w:tplc="0409001B" w:tentative="1">
      <w:start w:val="1"/>
      <w:numFmt w:val="lowerRoman"/>
      <w:lvlText w:val="%3."/>
      <w:lvlJc w:val="right"/>
      <w:pPr>
        <w:ind w:left="2847" w:hanging="440"/>
      </w:pPr>
    </w:lvl>
    <w:lvl w:ilvl="3" w:tplc="0409000F" w:tentative="1">
      <w:start w:val="1"/>
      <w:numFmt w:val="decimal"/>
      <w:lvlText w:val="%4."/>
      <w:lvlJc w:val="left"/>
      <w:pPr>
        <w:ind w:left="3287" w:hanging="440"/>
      </w:pPr>
    </w:lvl>
    <w:lvl w:ilvl="4" w:tplc="04090019" w:tentative="1">
      <w:start w:val="1"/>
      <w:numFmt w:val="lowerLetter"/>
      <w:lvlText w:val="%5)"/>
      <w:lvlJc w:val="left"/>
      <w:pPr>
        <w:ind w:left="3727" w:hanging="440"/>
      </w:pPr>
    </w:lvl>
    <w:lvl w:ilvl="5" w:tplc="0409001B" w:tentative="1">
      <w:start w:val="1"/>
      <w:numFmt w:val="lowerRoman"/>
      <w:lvlText w:val="%6."/>
      <w:lvlJc w:val="right"/>
      <w:pPr>
        <w:ind w:left="4167" w:hanging="440"/>
      </w:pPr>
    </w:lvl>
    <w:lvl w:ilvl="6" w:tplc="0409000F" w:tentative="1">
      <w:start w:val="1"/>
      <w:numFmt w:val="decimal"/>
      <w:lvlText w:val="%7."/>
      <w:lvlJc w:val="left"/>
      <w:pPr>
        <w:ind w:left="4607" w:hanging="440"/>
      </w:pPr>
    </w:lvl>
    <w:lvl w:ilvl="7" w:tplc="04090019" w:tentative="1">
      <w:start w:val="1"/>
      <w:numFmt w:val="lowerLetter"/>
      <w:lvlText w:val="%8)"/>
      <w:lvlJc w:val="left"/>
      <w:pPr>
        <w:ind w:left="5047" w:hanging="440"/>
      </w:pPr>
    </w:lvl>
    <w:lvl w:ilvl="8" w:tplc="0409001B" w:tentative="1">
      <w:start w:val="1"/>
      <w:numFmt w:val="lowerRoman"/>
      <w:lvlText w:val="%9."/>
      <w:lvlJc w:val="right"/>
      <w:pPr>
        <w:ind w:left="5487" w:hanging="440"/>
      </w:pPr>
    </w:lvl>
  </w:abstractNum>
  <w:abstractNum w:abstractNumId="7" w15:restartNumberingAfterBreak="0">
    <w:nsid w:val="031A1952"/>
    <w:multiLevelType w:val="hybridMultilevel"/>
    <w:tmpl w:val="9732C9B6"/>
    <w:lvl w:ilvl="0" w:tplc="BC583464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5E3793D"/>
    <w:multiLevelType w:val="multilevel"/>
    <w:tmpl w:val="C3FE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2236C"/>
    <w:multiLevelType w:val="hybridMultilevel"/>
    <w:tmpl w:val="025AB352"/>
    <w:lvl w:ilvl="0" w:tplc="FFFFFFFF">
      <w:start w:val="1"/>
      <w:numFmt w:val="lowerLetter"/>
      <w:suff w:val="space"/>
      <w:lvlText w:val="%1)"/>
      <w:lvlJc w:val="left"/>
      <w:pPr>
        <w:ind w:left="12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700" w:hanging="440"/>
      </w:pPr>
    </w:lvl>
    <w:lvl w:ilvl="2" w:tplc="FFFFFFFF" w:tentative="1">
      <w:start w:val="1"/>
      <w:numFmt w:val="lowerRoman"/>
      <w:lvlText w:val="%3."/>
      <w:lvlJc w:val="right"/>
      <w:pPr>
        <w:ind w:left="2140" w:hanging="440"/>
      </w:pPr>
    </w:lvl>
    <w:lvl w:ilvl="3" w:tplc="FFFFFFFF" w:tentative="1">
      <w:start w:val="1"/>
      <w:numFmt w:val="decimal"/>
      <w:lvlText w:val="%4."/>
      <w:lvlJc w:val="left"/>
      <w:pPr>
        <w:ind w:left="2580" w:hanging="440"/>
      </w:pPr>
    </w:lvl>
    <w:lvl w:ilvl="4" w:tplc="FFFFFFFF" w:tentative="1">
      <w:start w:val="1"/>
      <w:numFmt w:val="lowerLetter"/>
      <w:lvlText w:val="%5)"/>
      <w:lvlJc w:val="left"/>
      <w:pPr>
        <w:ind w:left="3020" w:hanging="440"/>
      </w:pPr>
    </w:lvl>
    <w:lvl w:ilvl="5" w:tplc="FFFFFFFF" w:tentative="1">
      <w:start w:val="1"/>
      <w:numFmt w:val="lowerRoman"/>
      <w:lvlText w:val="%6."/>
      <w:lvlJc w:val="right"/>
      <w:pPr>
        <w:ind w:left="3460" w:hanging="440"/>
      </w:pPr>
    </w:lvl>
    <w:lvl w:ilvl="6" w:tplc="FFFFFFFF" w:tentative="1">
      <w:start w:val="1"/>
      <w:numFmt w:val="decimal"/>
      <w:lvlText w:val="%7."/>
      <w:lvlJc w:val="left"/>
      <w:pPr>
        <w:ind w:left="3900" w:hanging="440"/>
      </w:pPr>
    </w:lvl>
    <w:lvl w:ilvl="7" w:tplc="FFFFFFFF" w:tentative="1">
      <w:start w:val="1"/>
      <w:numFmt w:val="lowerLetter"/>
      <w:lvlText w:val="%8)"/>
      <w:lvlJc w:val="left"/>
      <w:pPr>
        <w:ind w:left="4340" w:hanging="440"/>
      </w:pPr>
    </w:lvl>
    <w:lvl w:ilvl="8" w:tplc="FFFFFFFF" w:tentative="1">
      <w:start w:val="1"/>
      <w:numFmt w:val="lowerRoman"/>
      <w:lvlText w:val="%9."/>
      <w:lvlJc w:val="right"/>
      <w:pPr>
        <w:ind w:left="4780" w:hanging="440"/>
      </w:pPr>
    </w:lvl>
  </w:abstractNum>
  <w:abstractNum w:abstractNumId="10" w15:restartNumberingAfterBreak="0">
    <w:nsid w:val="088338CE"/>
    <w:multiLevelType w:val="hybridMultilevel"/>
    <w:tmpl w:val="27F65BBC"/>
    <w:lvl w:ilvl="0" w:tplc="1E4823D4">
      <w:start w:val="1"/>
      <w:numFmt w:val="decimal"/>
      <w:suff w:val="space"/>
      <w:lvlText w:val="%1."/>
      <w:lvlJc w:val="left"/>
      <w:pPr>
        <w:ind w:left="7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20" w:hanging="440"/>
      </w:pPr>
    </w:lvl>
    <w:lvl w:ilvl="2" w:tplc="0409001B" w:tentative="1">
      <w:start w:val="1"/>
      <w:numFmt w:val="lowerRoman"/>
      <w:lvlText w:val="%3."/>
      <w:lvlJc w:val="right"/>
      <w:pPr>
        <w:ind w:left="1660" w:hanging="440"/>
      </w:pPr>
    </w:lvl>
    <w:lvl w:ilvl="3" w:tplc="0409000F" w:tentative="1">
      <w:start w:val="1"/>
      <w:numFmt w:val="decimal"/>
      <w:lvlText w:val="%4."/>
      <w:lvlJc w:val="left"/>
      <w:pPr>
        <w:ind w:left="2100" w:hanging="440"/>
      </w:pPr>
    </w:lvl>
    <w:lvl w:ilvl="4" w:tplc="04090019" w:tentative="1">
      <w:start w:val="1"/>
      <w:numFmt w:val="lowerLetter"/>
      <w:lvlText w:val="%5)"/>
      <w:lvlJc w:val="left"/>
      <w:pPr>
        <w:ind w:left="2540" w:hanging="440"/>
      </w:pPr>
    </w:lvl>
    <w:lvl w:ilvl="5" w:tplc="0409001B" w:tentative="1">
      <w:start w:val="1"/>
      <w:numFmt w:val="lowerRoman"/>
      <w:lvlText w:val="%6."/>
      <w:lvlJc w:val="right"/>
      <w:pPr>
        <w:ind w:left="2980" w:hanging="440"/>
      </w:pPr>
    </w:lvl>
    <w:lvl w:ilvl="6" w:tplc="0409000F" w:tentative="1">
      <w:start w:val="1"/>
      <w:numFmt w:val="decimal"/>
      <w:lvlText w:val="%7."/>
      <w:lvlJc w:val="left"/>
      <w:pPr>
        <w:ind w:left="3420" w:hanging="440"/>
      </w:pPr>
    </w:lvl>
    <w:lvl w:ilvl="7" w:tplc="04090019" w:tentative="1">
      <w:start w:val="1"/>
      <w:numFmt w:val="lowerLetter"/>
      <w:lvlText w:val="%8)"/>
      <w:lvlJc w:val="left"/>
      <w:pPr>
        <w:ind w:left="3860" w:hanging="440"/>
      </w:pPr>
    </w:lvl>
    <w:lvl w:ilvl="8" w:tplc="0409001B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11" w15:restartNumberingAfterBreak="0">
    <w:nsid w:val="09A12699"/>
    <w:multiLevelType w:val="hybridMultilevel"/>
    <w:tmpl w:val="4AE0E4C6"/>
    <w:lvl w:ilvl="0" w:tplc="FFFFFFFF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12" w15:restartNumberingAfterBreak="0">
    <w:nsid w:val="0C694E08"/>
    <w:multiLevelType w:val="hybridMultilevel"/>
    <w:tmpl w:val="3200AC60"/>
    <w:lvl w:ilvl="0" w:tplc="9B3E45C8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0D1E6727"/>
    <w:multiLevelType w:val="hybridMultilevel"/>
    <w:tmpl w:val="E9CCD1E0"/>
    <w:lvl w:ilvl="0" w:tplc="37761ABE">
      <w:start w:val="1"/>
      <w:numFmt w:val="decimal"/>
      <w:suff w:val="space"/>
      <w:lvlText w:val="%1."/>
      <w:lvlJc w:val="left"/>
      <w:pPr>
        <w:ind w:left="1007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0D51009E"/>
    <w:multiLevelType w:val="hybridMultilevel"/>
    <w:tmpl w:val="70B66326"/>
    <w:lvl w:ilvl="0" w:tplc="FFFFFFFF">
      <w:start w:val="1"/>
      <w:numFmt w:val="decimal"/>
      <w:lvlText w:val="(%1)"/>
      <w:lvlJc w:val="left"/>
      <w:pPr>
        <w:ind w:left="79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79" w:hanging="440"/>
      </w:pPr>
    </w:lvl>
    <w:lvl w:ilvl="2" w:tplc="FFFFFFFF" w:tentative="1">
      <w:start w:val="1"/>
      <w:numFmt w:val="lowerRoman"/>
      <w:lvlText w:val="%3."/>
      <w:lvlJc w:val="right"/>
      <w:pPr>
        <w:ind w:left="2119" w:hanging="440"/>
      </w:pPr>
    </w:lvl>
    <w:lvl w:ilvl="3" w:tplc="FFFFFFFF" w:tentative="1">
      <w:start w:val="1"/>
      <w:numFmt w:val="decimal"/>
      <w:lvlText w:val="%4."/>
      <w:lvlJc w:val="left"/>
      <w:pPr>
        <w:ind w:left="2559" w:hanging="440"/>
      </w:pPr>
    </w:lvl>
    <w:lvl w:ilvl="4" w:tplc="FFFFFFFF" w:tentative="1">
      <w:start w:val="1"/>
      <w:numFmt w:val="lowerLetter"/>
      <w:lvlText w:val="%5)"/>
      <w:lvlJc w:val="left"/>
      <w:pPr>
        <w:ind w:left="2999" w:hanging="440"/>
      </w:pPr>
    </w:lvl>
    <w:lvl w:ilvl="5" w:tplc="FFFFFFFF" w:tentative="1">
      <w:start w:val="1"/>
      <w:numFmt w:val="lowerRoman"/>
      <w:lvlText w:val="%6."/>
      <w:lvlJc w:val="right"/>
      <w:pPr>
        <w:ind w:left="3439" w:hanging="440"/>
      </w:pPr>
    </w:lvl>
    <w:lvl w:ilvl="6" w:tplc="FFFFFFFF" w:tentative="1">
      <w:start w:val="1"/>
      <w:numFmt w:val="decimal"/>
      <w:lvlText w:val="%7."/>
      <w:lvlJc w:val="left"/>
      <w:pPr>
        <w:ind w:left="3879" w:hanging="440"/>
      </w:pPr>
    </w:lvl>
    <w:lvl w:ilvl="7" w:tplc="FFFFFFFF" w:tentative="1">
      <w:start w:val="1"/>
      <w:numFmt w:val="lowerLetter"/>
      <w:lvlText w:val="%8)"/>
      <w:lvlJc w:val="left"/>
      <w:pPr>
        <w:ind w:left="4319" w:hanging="440"/>
      </w:pPr>
    </w:lvl>
    <w:lvl w:ilvl="8" w:tplc="FFFFFFFF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15" w15:restartNumberingAfterBreak="0">
    <w:nsid w:val="0E003D4B"/>
    <w:multiLevelType w:val="hybridMultilevel"/>
    <w:tmpl w:val="4B463356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0EC53B34"/>
    <w:multiLevelType w:val="multilevel"/>
    <w:tmpl w:val="147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C4DB1"/>
    <w:multiLevelType w:val="hybridMultilevel"/>
    <w:tmpl w:val="E2043188"/>
    <w:lvl w:ilvl="0" w:tplc="0DB05C40">
      <w:start w:val="1"/>
      <w:numFmt w:val="lowerLetter"/>
      <w:suff w:val="space"/>
      <w:lvlText w:val="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8" w15:restartNumberingAfterBreak="0">
    <w:nsid w:val="10886D8B"/>
    <w:multiLevelType w:val="hybridMultilevel"/>
    <w:tmpl w:val="DDC09012"/>
    <w:lvl w:ilvl="0" w:tplc="CD98F8EA">
      <w:start w:val="1"/>
      <w:numFmt w:val="decimal"/>
      <w:suff w:val="space"/>
      <w:lvlText w:val="(%1)"/>
      <w:lvlJc w:val="left"/>
      <w:pPr>
        <w:ind w:left="88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19" w15:restartNumberingAfterBreak="0">
    <w:nsid w:val="11C42D71"/>
    <w:multiLevelType w:val="hybridMultilevel"/>
    <w:tmpl w:val="E050EF32"/>
    <w:lvl w:ilvl="0" w:tplc="FFFFFFFF">
      <w:start w:val="1"/>
      <w:numFmt w:val="lowerLetter"/>
      <w:suff w:val="space"/>
      <w:lvlText w:val="%1)"/>
      <w:lvlJc w:val="left"/>
      <w:pPr>
        <w:ind w:left="851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958" w:hanging="440"/>
      </w:pPr>
    </w:lvl>
    <w:lvl w:ilvl="2" w:tplc="FFFFFFFF" w:tentative="1">
      <w:start w:val="1"/>
      <w:numFmt w:val="lowerRoman"/>
      <w:lvlText w:val="%3."/>
      <w:lvlJc w:val="right"/>
      <w:pPr>
        <w:ind w:left="3398" w:hanging="440"/>
      </w:pPr>
    </w:lvl>
    <w:lvl w:ilvl="3" w:tplc="FFFFFFFF" w:tentative="1">
      <w:start w:val="1"/>
      <w:numFmt w:val="decimal"/>
      <w:lvlText w:val="%4."/>
      <w:lvlJc w:val="left"/>
      <w:pPr>
        <w:ind w:left="3838" w:hanging="440"/>
      </w:pPr>
    </w:lvl>
    <w:lvl w:ilvl="4" w:tplc="FFFFFFFF" w:tentative="1">
      <w:start w:val="1"/>
      <w:numFmt w:val="lowerLetter"/>
      <w:lvlText w:val="%5)"/>
      <w:lvlJc w:val="left"/>
      <w:pPr>
        <w:ind w:left="4278" w:hanging="440"/>
      </w:pPr>
    </w:lvl>
    <w:lvl w:ilvl="5" w:tplc="FFFFFFFF" w:tentative="1">
      <w:start w:val="1"/>
      <w:numFmt w:val="lowerRoman"/>
      <w:lvlText w:val="%6."/>
      <w:lvlJc w:val="right"/>
      <w:pPr>
        <w:ind w:left="4718" w:hanging="440"/>
      </w:pPr>
    </w:lvl>
    <w:lvl w:ilvl="6" w:tplc="FFFFFFFF" w:tentative="1">
      <w:start w:val="1"/>
      <w:numFmt w:val="decimal"/>
      <w:lvlText w:val="%7."/>
      <w:lvlJc w:val="left"/>
      <w:pPr>
        <w:ind w:left="5158" w:hanging="440"/>
      </w:pPr>
    </w:lvl>
    <w:lvl w:ilvl="7" w:tplc="FFFFFFFF" w:tentative="1">
      <w:start w:val="1"/>
      <w:numFmt w:val="lowerLetter"/>
      <w:lvlText w:val="%8)"/>
      <w:lvlJc w:val="left"/>
      <w:pPr>
        <w:ind w:left="5598" w:hanging="440"/>
      </w:pPr>
    </w:lvl>
    <w:lvl w:ilvl="8" w:tplc="FFFFFFFF" w:tentative="1">
      <w:start w:val="1"/>
      <w:numFmt w:val="lowerRoman"/>
      <w:lvlText w:val="%9."/>
      <w:lvlJc w:val="right"/>
      <w:pPr>
        <w:ind w:left="6038" w:hanging="440"/>
      </w:pPr>
    </w:lvl>
  </w:abstractNum>
  <w:abstractNum w:abstractNumId="20" w15:restartNumberingAfterBreak="0">
    <w:nsid w:val="13316E27"/>
    <w:multiLevelType w:val="hybridMultilevel"/>
    <w:tmpl w:val="DCAAE554"/>
    <w:lvl w:ilvl="0" w:tplc="FFFFFFFF">
      <w:start w:val="1"/>
      <w:numFmt w:val="decimal"/>
      <w:suff w:val="space"/>
      <w:lvlText w:val="(%1)"/>
      <w:lvlJc w:val="left"/>
      <w:pPr>
        <w:ind w:left="340" w:hanging="227"/>
      </w:pPr>
      <w:rPr>
        <w:rFonts w:asciiTheme="minorEastAsia" w:eastAsia="宋体" w:hAnsiTheme="minorEastAsia" w:cs="Times New Roman" w:hint="default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hint="eastAsia"/>
        <w:sz w:val="24"/>
        <w:szCs w:val="24"/>
      </w:rPr>
    </w:lvl>
    <w:lvl w:ilvl="2" w:tplc="FFFFFFFF">
      <w:start w:val="1"/>
      <w:numFmt w:val="lowerRoman"/>
      <w:suff w:val="space"/>
      <w:lvlText w:val="%3."/>
      <w:lvlJc w:val="right"/>
      <w:pPr>
        <w:ind w:left="1320" w:hanging="44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13F1292A"/>
    <w:multiLevelType w:val="hybridMultilevel"/>
    <w:tmpl w:val="70B66326"/>
    <w:lvl w:ilvl="0" w:tplc="FFFFFFFF">
      <w:start w:val="1"/>
      <w:numFmt w:val="decimal"/>
      <w:lvlText w:val="(%1)"/>
      <w:lvlJc w:val="left"/>
      <w:pPr>
        <w:ind w:left="79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79" w:hanging="440"/>
      </w:pPr>
    </w:lvl>
    <w:lvl w:ilvl="2" w:tplc="FFFFFFFF" w:tentative="1">
      <w:start w:val="1"/>
      <w:numFmt w:val="lowerRoman"/>
      <w:lvlText w:val="%3."/>
      <w:lvlJc w:val="right"/>
      <w:pPr>
        <w:ind w:left="2119" w:hanging="440"/>
      </w:pPr>
    </w:lvl>
    <w:lvl w:ilvl="3" w:tplc="FFFFFFFF" w:tentative="1">
      <w:start w:val="1"/>
      <w:numFmt w:val="decimal"/>
      <w:lvlText w:val="%4."/>
      <w:lvlJc w:val="left"/>
      <w:pPr>
        <w:ind w:left="2559" w:hanging="440"/>
      </w:pPr>
    </w:lvl>
    <w:lvl w:ilvl="4" w:tplc="FFFFFFFF" w:tentative="1">
      <w:start w:val="1"/>
      <w:numFmt w:val="lowerLetter"/>
      <w:lvlText w:val="%5)"/>
      <w:lvlJc w:val="left"/>
      <w:pPr>
        <w:ind w:left="2999" w:hanging="440"/>
      </w:pPr>
    </w:lvl>
    <w:lvl w:ilvl="5" w:tplc="FFFFFFFF" w:tentative="1">
      <w:start w:val="1"/>
      <w:numFmt w:val="lowerRoman"/>
      <w:lvlText w:val="%6."/>
      <w:lvlJc w:val="right"/>
      <w:pPr>
        <w:ind w:left="3439" w:hanging="440"/>
      </w:pPr>
    </w:lvl>
    <w:lvl w:ilvl="6" w:tplc="FFFFFFFF" w:tentative="1">
      <w:start w:val="1"/>
      <w:numFmt w:val="decimal"/>
      <w:lvlText w:val="%7."/>
      <w:lvlJc w:val="left"/>
      <w:pPr>
        <w:ind w:left="3879" w:hanging="440"/>
      </w:pPr>
    </w:lvl>
    <w:lvl w:ilvl="7" w:tplc="FFFFFFFF" w:tentative="1">
      <w:start w:val="1"/>
      <w:numFmt w:val="lowerLetter"/>
      <w:lvlText w:val="%8)"/>
      <w:lvlJc w:val="left"/>
      <w:pPr>
        <w:ind w:left="4319" w:hanging="440"/>
      </w:pPr>
    </w:lvl>
    <w:lvl w:ilvl="8" w:tplc="FFFFFFFF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22" w15:restartNumberingAfterBreak="0">
    <w:nsid w:val="13FC4BC2"/>
    <w:multiLevelType w:val="hybridMultilevel"/>
    <w:tmpl w:val="DF88F47C"/>
    <w:lvl w:ilvl="0" w:tplc="467ED644">
      <w:start w:val="1"/>
      <w:numFmt w:val="bullet"/>
      <w:suff w:val="space"/>
      <w:lvlText w:val=""/>
      <w:lvlJc w:val="left"/>
      <w:pPr>
        <w:ind w:left="2080" w:hanging="440"/>
      </w:pPr>
      <w:rPr>
        <w:rFonts w:ascii="Wingdings" w:hAnsi="Wingdings" w:hint="default"/>
        <w:sz w:val="10"/>
        <w:szCs w:val="10"/>
      </w:rPr>
    </w:lvl>
    <w:lvl w:ilvl="1" w:tplc="4B8E1BE2">
      <w:start w:val="1"/>
      <w:numFmt w:val="bullet"/>
      <w:suff w:val="space"/>
      <w:lvlText w:val=""/>
      <w:lvlJc w:val="left"/>
      <w:pPr>
        <w:ind w:left="1700" w:hanging="440"/>
      </w:pPr>
      <w:rPr>
        <w:rFonts w:ascii="Wingdings" w:hAnsi="Wingdings" w:hint="default"/>
        <w:sz w:val="11"/>
        <w:szCs w:val="11"/>
      </w:rPr>
    </w:lvl>
    <w:lvl w:ilvl="2" w:tplc="04090005" w:tentative="1">
      <w:start w:val="1"/>
      <w:numFmt w:val="bullet"/>
      <w:lvlText w:val=""/>
      <w:lvlJc w:val="left"/>
      <w:pPr>
        <w:ind w:left="21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0" w:hanging="440"/>
      </w:pPr>
      <w:rPr>
        <w:rFonts w:ascii="Wingdings" w:hAnsi="Wingdings" w:hint="default"/>
      </w:rPr>
    </w:lvl>
  </w:abstractNum>
  <w:abstractNum w:abstractNumId="23" w15:restartNumberingAfterBreak="0">
    <w:nsid w:val="154651B4"/>
    <w:multiLevelType w:val="hybridMultilevel"/>
    <w:tmpl w:val="AF587554"/>
    <w:lvl w:ilvl="0" w:tplc="880CAB1E">
      <w:start w:val="1"/>
      <w:numFmt w:val="decimal"/>
      <w:lvlText w:val="(%1)"/>
      <w:lvlJc w:val="left"/>
      <w:pPr>
        <w:ind w:left="75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37" w:hanging="440"/>
      </w:pPr>
    </w:lvl>
    <w:lvl w:ilvl="2" w:tplc="FFFFFFFF" w:tentative="1">
      <w:start w:val="1"/>
      <w:numFmt w:val="lowerRoman"/>
      <w:lvlText w:val="%3."/>
      <w:lvlJc w:val="right"/>
      <w:pPr>
        <w:ind w:left="2077" w:hanging="440"/>
      </w:pPr>
    </w:lvl>
    <w:lvl w:ilvl="3" w:tplc="FFFFFFFF" w:tentative="1">
      <w:start w:val="1"/>
      <w:numFmt w:val="decimal"/>
      <w:lvlText w:val="%4."/>
      <w:lvlJc w:val="left"/>
      <w:pPr>
        <w:ind w:left="2517" w:hanging="440"/>
      </w:pPr>
    </w:lvl>
    <w:lvl w:ilvl="4" w:tplc="FFFFFFFF" w:tentative="1">
      <w:start w:val="1"/>
      <w:numFmt w:val="lowerLetter"/>
      <w:lvlText w:val="%5)"/>
      <w:lvlJc w:val="left"/>
      <w:pPr>
        <w:ind w:left="2957" w:hanging="440"/>
      </w:pPr>
    </w:lvl>
    <w:lvl w:ilvl="5" w:tplc="FFFFFFFF" w:tentative="1">
      <w:start w:val="1"/>
      <w:numFmt w:val="lowerRoman"/>
      <w:lvlText w:val="%6."/>
      <w:lvlJc w:val="right"/>
      <w:pPr>
        <w:ind w:left="3397" w:hanging="440"/>
      </w:pPr>
    </w:lvl>
    <w:lvl w:ilvl="6" w:tplc="FFFFFFFF" w:tentative="1">
      <w:start w:val="1"/>
      <w:numFmt w:val="decimal"/>
      <w:lvlText w:val="%7."/>
      <w:lvlJc w:val="left"/>
      <w:pPr>
        <w:ind w:left="3837" w:hanging="440"/>
      </w:pPr>
    </w:lvl>
    <w:lvl w:ilvl="7" w:tplc="FFFFFFFF" w:tentative="1">
      <w:start w:val="1"/>
      <w:numFmt w:val="lowerLetter"/>
      <w:lvlText w:val="%8)"/>
      <w:lvlJc w:val="left"/>
      <w:pPr>
        <w:ind w:left="4277" w:hanging="440"/>
      </w:pPr>
    </w:lvl>
    <w:lvl w:ilvl="8" w:tplc="FFFFFFFF" w:tentative="1">
      <w:start w:val="1"/>
      <w:numFmt w:val="lowerRoman"/>
      <w:lvlText w:val="%9."/>
      <w:lvlJc w:val="right"/>
      <w:pPr>
        <w:ind w:left="4717" w:hanging="440"/>
      </w:pPr>
    </w:lvl>
  </w:abstractNum>
  <w:abstractNum w:abstractNumId="24" w15:restartNumberingAfterBreak="0">
    <w:nsid w:val="16F9727D"/>
    <w:multiLevelType w:val="multilevel"/>
    <w:tmpl w:val="0988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43760A"/>
    <w:multiLevelType w:val="hybridMultilevel"/>
    <w:tmpl w:val="6248FD64"/>
    <w:lvl w:ilvl="0" w:tplc="9B3E45C8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1A1545DA"/>
    <w:multiLevelType w:val="hybridMultilevel"/>
    <w:tmpl w:val="FFD6764E"/>
    <w:lvl w:ilvl="0" w:tplc="2CCCFDB0">
      <w:start w:val="3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1CAE02BB"/>
    <w:multiLevelType w:val="hybridMultilevel"/>
    <w:tmpl w:val="4AE0E4C6"/>
    <w:lvl w:ilvl="0" w:tplc="8A149298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20" w:hanging="440"/>
      </w:pPr>
    </w:lvl>
    <w:lvl w:ilvl="2" w:tplc="0409001B" w:tentative="1">
      <w:start w:val="1"/>
      <w:numFmt w:val="lowerRoman"/>
      <w:lvlText w:val="%3."/>
      <w:lvlJc w:val="right"/>
      <w:pPr>
        <w:ind w:left="1660" w:hanging="440"/>
      </w:pPr>
    </w:lvl>
    <w:lvl w:ilvl="3" w:tplc="0409000F" w:tentative="1">
      <w:start w:val="1"/>
      <w:numFmt w:val="decimal"/>
      <w:lvlText w:val="%4."/>
      <w:lvlJc w:val="left"/>
      <w:pPr>
        <w:ind w:left="2100" w:hanging="440"/>
      </w:pPr>
    </w:lvl>
    <w:lvl w:ilvl="4" w:tplc="04090019" w:tentative="1">
      <w:start w:val="1"/>
      <w:numFmt w:val="lowerLetter"/>
      <w:lvlText w:val="%5)"/>
      <w:lvlJc w:val="left"/>
      <w:pPr>
        <w:ind w:left="2540" w:hanging="440"/>
      </w:pPr>
    </w:lvl>
    <w:lvl w:ilvl="5" w:tplc="0409001B" w:tentative="1">
      <w:start w:val="1"/>
      <w:numFmt w:val="lowerRoman"/>
      <w:lvlText w:val="%6."/>
      <w:lvlJc w:val="right"/>
      <w:pPr>
        <w:ind w:left="2980" w:hanging="440"/>
      </w:pPr>
    </w:lvl>
    <w:lvl w:ilvl="6" w:tplc="0409000F" w:tentative="1">
      <w:start w:val="1"/>
      <w:numFmt w:val="decimal"/>
      <w:lvlText w:val="%7."/>
      <w:lvlJc w:val="left"/>
      <w:pPr>
        <w:ind w:left="3420" w:hanging="440"/>
      </w:pPr>
    </w:lvl>
    <w:lvl w:ilvl="7" w:tplc="04090019" w:tentative="1">
      <w:start w:val="1"/>
      <w:numFmt w:val="lowerLetter"/>
      <w:lvlText w:val="%8)"/>
      <w:lvlJc w:val="left"/>
      <w:pPr>
        <w:ind w:left="3860" w:hanging="440"/>
      </w:pPr>
    </w:lvl>
    <w:lvl w:ilvl="8" w:tplc="0409001B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28" w15:restartNumberingAfterBreak="0">
    <w:nsid w:val="1CCF7102"/>
    <w:multiLevelType w:val="hybridMultilevel"/>
    <w:tmpl w:val="2CAC4062"/>
    <w:lvl w:ilvl="0" w:tplc="FFFFFFFF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29" w15:restartNumberingAfterBreak="0">
    <w:nsid w:val="1CD261D4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30" w15:restartNumberingAfterBreak="0">
    <w:nsid w:val="21F4557F"/>
    <w:multiLevelType w:val="hybridMultilevel"/>
    <w:tmpl w:val="56EE53F2"/>
    <w:lvl w:ilvl="0" w:tplc="FFFFFFFF">
      <w:start w:val="1"/>
      <w:numFmt w:val="lowerLetter"/>
      <w:suff w:val="space"/>
      <w:lvlText w:val="%1)"/>
      <w:lvlJc w:val="left"/>
      <w:pPr>
        <w:ind w:left="851" w:firstLine="0"/>
      </w:pPr>
      <w:rPr>
        <w:rFonts w:hint="eastAsia"/>
      </w:rPr>
    </w:lvl>
    <w:lvl w:ilvl="1" w:tplc="FFFFFFFF">
      <w:start w:val="1"/>
      <w:numFmt w:val="lowerRoman"/>
      <w:suff w:val="space"/>
      <w:lvlText w:val="%2."/>
      <w:lvlJc w:val="left"/>
      <w:pPr>
        <w:ind w:left="1134" w:firstLine="0"/>
      </w:pPr>
      <w:rPr>
        <w:rFonts w:hint="eastAsia"/>
      </w:rPr>
    </w:lvl>
    <w:lvl w:ilvl="2" w:tplc="FFFFFFFF">
      <w:start w:val="1"/>
      <w:numFmt w:val="lowerRoman"/>
      <w:lvlText w:val="%3."/>
      <w:lvlJc w:val="right"/>
      <w:pPr>
        <w:ind w:left="3398" w:hanging="440"/>
      </w:pPr>
    </w:lvl>
    <w:lvl w:ilvl="3" w:tplc="FFFFFFFF" w:tentative="1">
      <w:start w:val="1"/>
      <w:numFmt w:val="decimal"/>
      <w:lvlText w:val="%4."/>
      <w:lvlJc w:val="left"/>
      <w:pPr>
        <w:ind w:left="3838" w:hanging="440"/>
      </w:pPr>
    </w:lvl>
    <w:lvl w:ilvl="4" w:tplc="FFFFFFFF" w:tentative="1">
      <w:start w:val="1"/>
      <w:numFmt w:val="lowerLetter"/>
      <w:lvlText w:val="%5)"/>
      <w:lvlJc w:val="left"/>
      <w:pPr>
        <w:ind w:left="4278" w:hanging="440"/>
      </w:pPr>
    </w:lvl>
    <w:lvl w:ilvl="5" w:tplc="FFFFFFFF" w:tentative="1">
      <w:start w:val="1"/>
      <w:numFmt w:val="lowerRoman"/>
      <w:lvlText w:val="%6."/>
      <w:lvlJc w:val="right"/>
      <w:pPr>
        <w:ind w:left="4718" w:hanging="440"/>
      </w:pPr>
    </w:lvl>
    <w:lvl w:ilvl="6" w:tplc="FFFFFFFF" w:tentative="1">
      <w:start w:val="1"/>
      <w:numFmt w:val="decimal"/>
      <w:lvlText w:val="%7."/>
      <w:lvlJc w:val="left"/>
      <w:pPr>
        <w:ind w:left="5158" w:hanging="440"/>
      </w:pPr>
    </w:lvl>
    <w:lvl w:ilvl="7" w:tplc="FFFFFFFF" w:tentative="1">
      <w:start w:val="1"/>
      <w:numFmt w:val="lowerLetter"/>
      <w:lvlText w:val="%8)"/>
      <w:lvlJc w:val="left"/>
      <w:pPr>
        <w:ind w:left="5598" w:hanging="440"/>
      </w:pPr>
    </w:lvl>
    <w:lvl w:ilvl="8" w:tplc="FFFFFFFF" w:tentative="1">
      <w:start w:val="1"/>
      <w:numFmt w:val="lowerRoman"/>
      <w:lvlText w:val="%9."/>
      <w:lvlJc w:val="right"/>
      <w:pPr>
        <w:ind w:left="6038" w:hanging="440"/>
      </w:pPr>
    </w:lvl>
  </w:abstractNum>
  <w:abstractNum w:abstractNumId="31" w15:restartNumberingAfterBreak="0">
    <w:nsid w:val="22705E3F"/>
    <w:multiLevelType w:val="hybridMultilevel"/>
    <w:tmpl w:val="8ACC2C12"/>
    <w:lvl w:ilvl="0" w:tplc="B8DEAA82">
      <w:start w:val="1"/>
      <w:numFmt w:val="lowerRoman"/>
      <w:suff w:val="space"/>
      <w:lvlText w:val="%1."/>
      <w:lvlJc w:val="left"/>
      <w:pPr>
        <w:ind w:left="1776" w:hanging="440"/>
      </w:pPr>
      <w:rPr>
        <w:rFonts w:hint="eastAsia"/>
      </w:rPr>
    </w:lvl>
    <w:lvl w:ilvl="1" w:tplc="FFFFFFFF">
      <w:start w:val="1"/>
      <w:numFmt w:val="lowerRoman"/>
      <w:suff w:val="space"/>
      <w:lvlText w:val="%2."/>
      <w:lvlJc w:val="left"/>
      <w:pPr>
        <w:ind w:left="256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3000" w:hanging="440"/>
      </w:pPr>
    </w:lvl>
    <w:lvl w:ilvl="3" w:tplc="FFFFFFFF" w:tentative="1">
      <w:start w:val="1"/>
      <w:numFmt w:val="decimal"/>
      <w:lvlText w:val="%4."/>
      <w:lvlJc w:val="left"/>
      <w:pPr>
        <w:ind w:left="3440" w:hanging="440"/>
      </w:pPr>
    </w:lvl>
    <w:lvl w:ilvl="4" w:tplc="FFFFFFFF" w:tentative="1">
      <w:start w:val="1"/>
      <w:numFmt w:val="lowerLetter"/>
      <w:lvlText w:val="%5)"/>
      <w:lvlJc w:val="left"/>
      <w:pPr>
        <w:ind w:left="3880" w:hanging="440"/>
      </w:pPr>
    </w:lvl>
    <w:lvl w:ilvl="5" w:tplc="FFFFFFFF" w:tentative="1">
      <w:start w:val="1"/>
      <w:numFmt w:val="lowerRoman"/>
      <w:lvlText w:val="%6."/>
      <w:lvlJc w:val="right"/>
      <w:pPr>
        <w:ind w:left="4320" w:hanging="440"/>
      </w:pPr>
    </w:lvl>
    <w:lvl w:ilvl="6" w:tplc="FFFFFFFF" w:tentative="1">
      <w:start w:val="1"/>
      <w:numFmt w:val="decimal"/>
      <w:lvlText w:val="%7."/>
      <w:lvlJc w:val="left"/>
      <w:pPr>
        <w:ind w:left="4760" w:hanging="440"/>
      </w:pPr>
    </w:lvl>
    <w:lvl w:ilvl="7" w:tplc="FFFFFFFF" w:tentative="1">
      <w:start w:val="1"/>
      <w:numFmt w:val="lowerLetter"/>
      <w:lvlText w:val="%8)"/>
      <w:lvlJc w:val="left"/>
      <w:pPr>
        <w:ind w:left="5200" w:hanging="440"/>
      </w:pPr>
    </w:lvl>
    <w:lvl w:ilvl="8" w:tplc="FFFFFFFF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32" w15:restartNumberingAfterBreak="0">
    <w:nsid w:val="23896DF6"/>
    <w:multiLevelType w:val="hybridMultilevel"/>
    <w:tmpl w:val="62C0EDFE"/>
    <w:lvl w:ilvl="0" w:tplc="B478CE3E">
      <w:start w:val="1"/>
      <w:numFmt w:val="lowerLetter"/>
      <w:suff w:val="space"/>
      <w:lvlText w:val="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33" w15:restartNumberingAfterBreak="0">
    <w:nsid w:val="239C4355"/>
    <w:multiLevelType w:val="hybridMultilevel"/>
    <w:tmpl w:val="3A089BB2"/>
    <w:lvl w:ilvl="0" w:tplc="103875DA">
      <w:start w:val="1"/>
      <w:numFmt w:val="decimal"/>
      <w:suff w:val="space"/>
      <w:lvlText w:val="%1."/>
      <w:lvlJc w:val="left"/>
      <w:pPr>
        <w:ind w:left="882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23D30B52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35" w15:restartNumberingAfterBreak="0">
    <w:nsid w:val="24533140"/>
    <w:multiLevelType w:val="hybridMultilevel"/>
    <w:tmpl w:val="AACE2FFA"/>
    <w:lvl w:ilvl="0" w:tplc="C50840D0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36" w:hanging="440"/>
      </w:pPr>
    </w:lvl>
    <w:lvl w:ilvl="2" w:tplc="0409001B" w:tentative="1">
      <w:start w:val="1"/>
      <w:numFmt w:val="lowerRoman"/>
      <w:lvlText w:val="%3."/>
      <w:lvlJc w:val="right"/>
      <w:pPr>
        <w:ind w:left="1876" w:hanging="440"/>
      </w:pPr>
    </w:lvl>
    <w:lvl w:ilvl="3" w:tplc="0409000F" w:tentative="1">
      <w:start w:val="1"/>
      <w:numFmt w:val="decimal"/>
      <w:lvlText w:val="%4."/>
      <w:lvlJc w:val="left"/>
      <w:pPr>
        <w:ind w:left="2316" w:hanging="440"/>
      </w:pPr>
    </w:lvl>
    <w:lvl w:ilvl="4" w:tplc="04090019" w:tentative="1">
      <w:start w:val="1"/>
      <w:numFmt w:val="lowerLetter"/>
      <w:lvlText w:val="%5)"/>
      <w:lvlJc w:val="left"/>
      <w:pPr>
        <w:ind w:left="2756" w:hanging="440"/>
      </w:pPr>
    </w:lvl>
    <w:lvl w:ilvl="5" w:tplc="0409001B" w:tentative="1">
      <w:start w:val="1"/>
      <w:numFmt w:val="lowerRoman"/>
      <w:lvlText w:val="%6."/>
      <w:lvlJc w:val="right"/>
      <w:pPr>
        <w:ind w:left="3196" w:hanging="440"/>
      </w:pPr>
    </w:lvl>
    <w:lvl w:ilvl="6" w:tplc="0409000F" w:tentative="1">
      <w:start w:val="1"/>
      <w:numFmt w:val="decimal"/>
      <w:lvlText w:val="%7."/>
      <w:lvlJc w:val="left"/>
      <w:pPr>
        <w:ind w:left="3636" w:hanging="440"/>
      </w:pPr>
    </w:lvl>
    <w:lvl w:ilvl="7" w:tplc="04090019" w:tentative="1">
      <w:start w:val="1"/>
      <w:numFmt w:val="lowerLetter"/>
      <w:lvlText w:val="%8)"/>
      <w:lvlJc w:val="left"/>
      <w:pPr>
        <w:ind w:left="4076" w:hanging="440"/>
      </w:pPr>
    </w:lvl>
    <w:lvl w:ilvl="8" w:tplc="0409001B" w:tentative="1">
      <w:start w:val="1"/>
      <w:numFmt w:val="lowerRoman"/>
      <w:lvlText w:val="%9."/>
      <w:lvlJc w:val="right"/>
      <w:pPr>
        <w:ind w:left="4516" w:hanging="440"/>
      </w:pPr>
    </w:lvl>
  </w:abstractNum>
  <w:abstractNum w:abstractNumId="36" w15:restartNumberingAfterBreak="0">
    <w:nsid w:val="24B451AD"/>
    <w:multiLevelType w:val="hybridMultilevel"/>
    <w:tmpl w:val="2FD43A1C"/>
    <w:lvl w:ilvl="0" w:tplc="6622C08C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7" w15:restartNumberingAfterBreak="0">
    <w:nsid w:val="24B8687C"/>
    <w:multiLevelType w:val="multilevel"/>
    <w:tmpl w:val="5BE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B54A42"/>
    <w:multiLevelType w:val="hybridMultilevel"/>
    <w:tmpl w:val="70B66326"/>
    <w:lvl w:ilvl="0" w:tplc="FFFFFFFF">
      <w:start w:val="1"/>
      <w:numFmt w:val="decimal"/>
      <w:lvlText w:val="(%1)"/>
      <w:lvlJc w:val="left"/>
      <w:pPr>
        <w:ind w:left="79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79" w:hanging="440"/>
      </w:pPr>
    </w:lvl>
    <w:lvl w:ilvl="2" w:tplc="FFFFFFFF" w:tentative="1">
      <w:start w:val="1"/>
      <w:numFmt w:val="lowerRoman"/>
      <w:lvlText w:val="%3."/>
      <w:lvlJc w:val="right"/>
      <w:pPr>
        <w:ind w:left="2119" w:hanging="440"/>
      </w:pPr>
    </w:lvl>
    <w:lvl w:ilvl="3" w:tplc="FFFFFFFF" w:tentative="1">
      <w:start w:val="1"/>
      <w:numFmt w:val="decimal"/>
      <w:lvlText w:val="%4."/>
      <w:lvlJc w:val="left"/>
      <w:pPr>
        <w:ind w:left="2559" w:hanging="440"/>
      </w:pPr>
    </w:lvl>
    <w:lvl w:ilvl="4" w:tplc="FFFFFFFF" w:tentative="1">
      <w:start w:val="1"/>
      <w:numFmt w:val="lowerLetter"/>
      <w:lvlText w:val="%5)"/>
      <w:lvlJc w:val="left"/>
      <w:pPr>
        <w:ind w:left="2999" w:hanging="440"/>
      </w:pPr>
    </w:lvl>
    <w:lvl w:ilvl="5" w:tplc="FFFFFFFF" w:tentative="1">
      <w:start w:val="1"/>
      <w:numFmt w:val="lowerRoman"/>
      <w:lvlText w:val="%6."/>
      <w:lvlJc w:val="right"/>
      <w:pPr>
        <w:ind w:left="3439" w:hanging="440"/>
      </w:pPr>
    </w:lvl>
    <w:lvl w:ilvl="6" w:tplc="FFFFFFFF" w:tentative="1">
      <w:start w:val="1"/>
      <w:numFmt w:val="decimal"/>
      <w:lvlText w:val="%7."/>
      <w:lvlJc w:val="left"/>
      <w:pPr>
        <w:ind w:left="3879" w:hanging="440"/>
      </w:pPr>
    </w:lvl>
    <w:lvl w:ilvl="7" w:tplc="FFFFFFFF" w:tentative="1">
      <w:start w:val="1"/>
      <w:numFmt w:val="lowerLetter"/>
      <w:lvlText w:val="%8)"/>
      <w:lvlJc w:val="left"/>
      <w:pPr>
        <w:ind w:left="4319" w:hanging="440"/>
      </w:pPr>
    </w:lvl>
    <w:lvl w:ilvl="8" w:tplc="FFFFFFFF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39" w15:restartNumberingAfterBreak="0">
    <w:nsid w:val="284A649C"/>
    <w:multiLevelType w:val="hybridMultilevel"/>
    <w:tmpl w:val="D050135C"/>
    <w:lvl w:ilvl="0" w:tplc="4BD480E2">
      <w:start w:val="1"/>
      <w:numFmt w:val="decimal"/>
      <w:suff w:val="space"/>
      <w:lvlText w:val="%1."/>
      <w:lvlJc w:val="left"/>
      <w:pPr>
        <w:ind w:left="797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40" w15:restartNumberingAfterBreak="0">
    <w:nsid w:val="28C25DB7"/>
    <w:multiLevelType w:val="multilevel"/>
    <w:tmpl w:val="DFE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DF7F68"/>
    <w:multiLevelType w:val="hybridMultilevel"/>
    <w:tmpl w:val="70B66326"/>
    <w:lvl w:ilvl="0" w:tplc="FFFFFFFF">
      <w:start w:val="1"/>
      <w:numFmt w:val="decimal"/>
      <w:lvlText w:val="(%1)"/>
      <w:lvlJc w:val="left"/>
      <w:pPr>
        <w:ind w:left="79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79" w:hanging="440"/>
      </w:pPr>
    </w:lvl>
    <w:lvl w:ilvl="2" w:tplc="FFFFFFFF" w:tentative="1">
      <w:start w:val="1"/>
      <w:numFmt w:val="lowerRoman"/>
      <w:lvlText w:val="%3."/>
      <w:lvlJc w:val="right"/>
      <w:pPr>
        <w:ind w:left="2119" w:hanging="440"/>
      </w:pPr>
    </w:lvl>
    <w:lvl w:ilvl="3" w:tplc="FFFFFFFF" w:tentative="1">
      <w:start w:val="1"/>
      <w:numFmt w:val="decimal"/>
      <w:lvlText w:val="%4."/>
      <w:lvlJc w:val="left"/>
      <w:pPr>
        <w:ind w:left="2559" w:hanging="440"/>
      </w:pPr>
    </w:lvl>
    <w:lvl w:ilvl="4" w:tplc="FFFFFFFF" w:tentative="1">
      <w:start w:val="1"/>
      <w:numFmt w:val="lowerLetter"/>
      <w:lvlText w:val="%5)"/>
      <w:lvlJc w:val="left"/>
      <w:pPr>
        <w:ind w:left="2999" w:hanging="440"/>
      </w:pPr>
    </w:lvl>
    <w:lvl w:ilvl="5" w:tplc="FFFFFFFF" w:tentative="1">
      <w:start w:val="1"/>
      <w:numFmt w:val="lowerRoman"/>
      <w:lvlText w:val="%6."/>
      <w:lvlJc w:val="right"/>
      <w:pPr>
        <w:ind w:left="3439" w:hanging="440"/>
      </w:pPr>
    </w:lvl>
    <w:lvl w:ilvl="6" w:tplc="FFFFFFFF" w:tentative="1">
      <w:start w:val="1"/>
      <w:numFmt w:val="decimal"/>
      <w:lvlText w:val="%7."/>
      <w:lvlJc w:val="left"/>
      <w:pPr>
        <w:ind w:left="3879" w:hanging="440"/>
      </w:pPr>
    </w:lvl>
    <w:lvl w:ilvl="7" w:tplc="FFFFFFFF" w:tentative="1">
      <w:start w:val="1"/>
      <w:numFmt w:val="lowerLetter"/>
      <w:lvlText w:val="%8)"/>
      <w:lvlJc w:val="left"/>
      <w:pPr>
        <w:ind w:left="4319" w:hanging="440"/>
      </w:pPr>
    </w:lvl>
    <w:lvl w:ilvl="8" w:tplc="FFFFFFFF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42" w15:restartNumberingAfterBreak="0">
    <w:nsid w:val="2A1F20DA"/>
    <w:multiLevelType w:val="hybridMultilevel"/>
    <w:tmpl w:val="70B66326"/>
    <w:lvl w:ilvl="0" w:tplc="FFFFFFFF">
      <w:start w:val="1"/>
      <w:numFmt w:val="decimal"/>
      <w:lvlText w:val="(%1)"/>
      <w:lvlJc w:val="left"/>
      <w:pPr>
        <w:ind w:left="79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79" w:hanging="440"/>
      </w:pPr>
    </w:lvl>
    <w:lvl w:ilvl="2" w:tplc="FFFFFFFF" w:tentative="1">
      <w:start w:val="1"/>
      <w:numFmt w:val="lowerRoman"/>
      <w:lvlText w:val="%3."/>
      <w:lvlJc w:val="right"/>
      <w:pPr>
        <w:ind w:left="2119" w:hanging="440"/>
      </w:pPr>
    </w:lvl>
    <w:lvl w:ilvl="3" w:tplc="FFFFFFFF" w:tentative="1">
      <w:start w:val="1"/>
      <w:numFmt w:val="decimal"/>
      <w:lvlText w:val="%4."/>
      <w:lvlJc w:val="left"/>
      <w:pPr>
        <w:ind w:left="2559" w:hanging="440"/>
      </w:pPr>
    </w:lvl>
    <w:lvl w:ilvl="4" w:tplc="FFFFFFFF" w:tentative="1">
      <w:start w:val="1"/>
      <w:numFmt w:val="lowerLetter"/>
      <w:lvlText w:val="%5)"/>
      <w:lvlJc w:val="left"/>
      <w:pPr>
        <w:ind w:left="2999" w:hanging="440"/>
      </w:pPr>
    </w:lvl>
    <w:lvl w:ilvl="5" w:tplc="FFFFFFFF" w:tentative="1">
      <w:start w:val="1"/>
      <w:numFmt w:val="lowerRoman"/>
      <w:lvlText w:val="%6."/>
      <w:lvlJc w:val="right"/>
      <w:pPr>
        <w:ind w:left="3439" w:hanging="440"/>
      </w:pPr>
    </w:lvl>
    <w:lvl w:ilvl="6" w:tplc="FFFFFFFF" w:tentative="1">
      <w:start w:val="1"/>
      <w:numFmt w:val="decimal"/>
      <w:lvlText w:val="%7."/>
      <w:lvlJc w:val="left"/>
      <w:pPr>
        <w:ind w:left="3879" w:hanging="440"/>
      </w:pPr>
    </w:lvl>
    <w:lvl w:ilvl="7" w:tplc="FFFFFFFF" w:tentative="1">
      <w:start w:val="1"/>
      <w:numFmt w:val="lowerLetter"/>
      <w:lvlText w:val="%8)"/>
      <w:lvlJc w:val="left"/>
      <w:pPr>
        <w:ind w:left="4319" w:hanging="440"/>
      </w:pPr>
    </w:lvl>
    <w:lvl w:ilvl="8" w:tplc="FFFFFFFF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43" w15:restartNumberingAfterBreak="0">
    <w:nsid w:val="2A7337A1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44" w15:restartNumberingAfterBreak="0">
    <w:nsid w:val="2B187AB1"/>
    <w:multiLevelType w:val="multilevel"/>
    <w:tmpl w:val="48A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8251F5"/>
    <w:multiLevelType w:val="multilevel"/>
    <w:tmpl w:val="E6EC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F13334"/>
    <w:multiLevelType w:val="hybridMultilevel"/>
    <w:tmpl w:val="29B0B61C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2EA10D07"/>
    <w:multiLevelType w:val="hybridMultilevel"/>
    <w:tmpl w:val="D2FC911E"/>
    <w:lvl w:ilvl="0" w:tplc="FFFFFFFF">
      <w:start w:val="1"/>
      <w:numFmt w:val="lowerLetter"/>
      <w:suff w:val="space"/>
      <w:lvlText w:val="%1)"/>
      <w:lvlJc w:val="left"/>
      <w:pPr>
        <w:ind w:left="851" w:firstLine="0"/>
      </w:pPr>
      <w:rPr>
        <w:rFonts w:hint="eastAsia"/>
      </w:rPr>
    </w:lvl>
    <w:lvl w:ilvl="1" w:tplc="FFFFFFFF">
      <w:start w:val="1"/>
      <w:numFmt w:val="lowerRoman"/>
      <w:suff w:val="space"/>
      <w:lvlText w:val="%2."/>
      <w:lvlJc w:val="left"/>
      <w:pPr>
        <w:ind w:left="1134" w:firstLine="0"/>
      </w:pPr>
      <w:rPr>
        <w:rFonts w:hint="eastAsia"/>
      </w:rPr>
    </w:lvl>
    <w:lvl w:ilvl="2" w:tplc="FFFFFFFF">
      <w:start w:val="1"/>
      <w:numFmt w:val="lowerRoman"/>
      <w:lvlText w:val="%3."/>
      <w:lvlJc w:val="right"/>
      <w:pPr>
        <w:ind w:left="3398" w:hanging="440"/>
      </w:pPr>
    </w:lvl>
    <w:lvl w:ilvl="3" w:tplc="FFFFFFFF" w:tentative="1">
      <w:start w:val="1"/>
      <w:numFmt w:val="decimal"/>
      <w:lvlText w:val="%4."/>
      <w:lvlJc w:val="left"/>
      <w:pPr>
        <w:ind w:left="3838" w:hanging="440"/>
      </w:pPr>
    </w:lvl>
    <w:lvl w:ilvl="4" w:tplc="FFFFFFFF" w:tentative="1">
      <w:start w:val="1"/>
      <w:numFmt w:val="lowerLetter"/>
      <w:lvlText w:val="%5)"/>
      <w:lvlJc w:val="left"/>
      <w:pPr>
        <w:ind w:left="4278" w:hanging="440"/>
      </w:pPr>
    </w:lvl>
    <w:lvl w:ilvl="5" w:tplc="FFFFFFFF" w:tentative="1">
      <w:start w:val="1"/>
      <w:numFmt w:val="lowerRoman"/>
      <w:lvlText w:val="%6."/>
      <w:lvlJc w:val="right"/>
      <w:pPr>
        <w:ind w:left="4718" w:hanging="440"/>
      </w:pPr>
    </w:lvl>
    <w:lvl w:ilvl="6" w:tplc="FFFFFFFF" w:tentative="1">
      <w:start w:val="1"/>
      <w:numFmt w:val="decimal"/>
      <w:lvlText w:val="%7."/>
      <w:lvlJc w:val="left"/>
      <w:pPr>
        <w:ind w:left="5158" w:hanging="440"/>
      </w:pPr>
    </w:lvl>
    <w:lvl w:ilvl="7" w:tplc="FFFFFFFF" w:tentative="1">
      <w:start w:val="1"/>
      <w:numFmt w:val="lowerLetter"/>
      <w:lvlText w:val="%8)"/>
      <w:lvlJc w:val="left"/>
      <w:pPr>
        <w:ind w:left="5598" w:hanging="440"/>
      </w:pPr>
    </w:lvl>
    <w:lvl w:ilvl="8" w:tplc="FFFFFFFF" w:tentative="1">
      <w:start w:val="1"/>
      <w:numFmt w:val="lowerRoman"/>
      <w:lvlText w:val="%9."/>
      <w:lvlJc w:val="right"/>
      <w:pPr>
        <w:ind w:left="6038" w:hanging="440"/>
      </w:pPr>
    </w:lvl>
  </w:abstractNum>
  <w:abstractNum w:abstractNumId="48" w15:restartNumberingAfterBreak="0">
    <w:nsid w:val="30BD044F"/>
    <w:multiLevelType w:val="hybridMultilevel"/>
    <w:tmpl w:val="3BAE0A8C"/>
    <w:lvl w:ilvl="0" w:tplc="FFFFFFFF">
      <w:start w:val="1"/>
      <w:numFmt w:val="lowerLetter"/>
      <w:suff w:val="space"/>
      <w:lvlText w:val="%1)"/>
      <w:lvlJc w:val="left"/>
      <w:pPr>
        <w:ind w:left="851" w:firstLine="0"/>
      </w:pPr>
      <w:rPr>
        <w:rFonts w:hint="eastAsia"/>
      </w:rPr>
    </w:lvl>
    <w:lvl w:ilvl="1" w:tplc="FFFFFFFF">
      <w:start w:val="1"/>
      <w:numFmt w:val="lowerRoman"/>
      <w:suff w:val="space"/>
      <w:lvlText w:val="%2."/>
      <w:lvlJc w:val="left"/>
      <w:pPr>
        <w:ind w:left="1134" w:firstLine="0"/>
      </w:pPr>
      <w:rPr>
        <w:rFonts w:hint="eastAsia"/>
      </w:rPr>
    </w:lvl>
    <w:lvl w:ilvl="2" w:tplc="FFFFFFFF">
      <w:start w:val="1"/>
      <w:numFmt w:val="lowerRoman"/>
      <w:lvlText w:val="%3."/>
      <w:lvlJc w:val="right"/>
      <w:pPr>
        <w:ind w:left="3398" w:hanging="440"/>
      </w:pPr>
    </w:lvl>
    <w:lvl w:ilvl="3" w:tplc="FFFFFFFF" w:tentative="1">
      <w:start w:val="1"/>
      <w:numFmt w:val="decimal"/>
      <w:lvlText w:val="%4."/>
      <w:lvlJc w:val="left"/>
      <w:pPr>
        <w:ind w:left="3838" w:hanging="440"/>
      </w:pPr>
    </w:lvl>
    <w:lvl w:ilvl="4" w:tplc="FFFFFFFF" w:tentative="1">
      <w:start w:val="1"/>
      <w:numFmt w:val="lowerLetter"/>
      <w:lvlText w:val="%5)"/>
      <w:lvlJc w:val="left"/>
      <w:pPr>
        <w:ind w:left="4278" w:hanging="440"/>
      </w:pPr>
    </w:lvl>
    <w:lvl w:ilvl="5" w:tplc="FFFFFFFF" w:tentative="1">
      <w:start w:val="1"/>
      <w:numFmt w:val="lowerRoman"/>
      <w:lvlText w:val="%6."/>
      <w:lvlJc w:val="right"/>
      <w:pPr>
        <w:ind w:left="4718" w:hanging="440"/>
      </w:pPr>
    </w:lvl>
    <w:lvl w:ilvl="6" w:tplc="FFFFFFFF" w:tentative="1">
      <w:start w:val="1"/>
      <w:numFmt w:val="decimal"/>
      <w:lvlText w:val="%7."/>
      <w:lvlJc w:val="left"/>
      <w:pPr>
        <w:ind w:left="5158" w:hanging="440"/>
      </w:pPr>
    </w:lvl>
    <w:lvl w:ilvl="7" w:tplc="FFFFFFFF" w:tentative="1">
      <w:start w:val="1"/>
      <w:numFmt w:val="lowerLetter"/>
      <w:lvlText w:val="%8)"/>
      <w:lvlJc w:val="left"/>
      <w:pPr>
        <w:ind w:left="5598" w:hanging="440"/>
      </w:pPr>
    </w:lvl>
    <w:lvl w:ilvl="8" w:tplc="FFFFFFFF" w:tentative="1">
      <w:start w:val="1"/>
      <w:numFmt w:val="lowerRoman"/>
      <w:lvlText w:val="%9."/>
      <w:lvlJc w:val="right"/>
      <w:pPr>
        <w:ind w:left="6038" w:hanging="440"/>
      </w:pPr>
    </w:lvl>
  </w:abstractNum>
  <w:abstractNum w:abstractNumId="49" w15:restartNumberingAfterBreak="0">
    <w:nsid w:val="30D17FD7"/>
    <w:multiLevelType w:val="hybridMultilevel"/>
    <w:tmpl w:val="982672BE"/>
    <w:lvl w:ilvl="0" w:tplc="D30CE986">
      <w:start w:val="1"/>
      <w:numFmt w:val="decimal"/>
      <w:lvlText w:val="(%1)"/>
      <w:lvlJc w:val="left"/>
      <w:pPr>
        <w:ind w:left="92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5" w:hanging="440"/>
      </w:pPr>
    </w:lvl>
    <w:lvl w:ilvl="2" w:tplc="0409001B" w:tentative="1">
      <w:start w:val="1"/>
      <w:numFmt w:val="lowerRoman"/>
      <w:lvlText w:val="%3."/>
      <w:lvlJc w:val="right"/>
      <w:pPr>
        <w:ind w:left="2245" w:hanging="440"/>
      </w:pPr>
    </w:lvl>
    <w:lvl w:ilvl="3" w:tplc="0409000F" w:tentative="1">
      <w:start w:val="1"/>
      <w:numFmt w:val="decimal"/>
      <w:lvlText w:val="%4."/>
      <w:lvlJc w:val="left"/>
      <w:pPr>
        <w:ind w:left="2685" w:hanging="440"/>
      </w:pPr>
    </w:lvl>
    <w:lvl w:ilvl="4" w:tplc="04090019" w:tentative="1">
      <w:start w:val="1"/>
      <w:numFmt w:val="lowerLetter"/>
      <w:lvlText w:val="%5)"/>
      <w:lvlJc w:val="left"/>
      <w:pPr>
        <w:ind w:left="3125" w:hanging="440"/>
      </w:pPr>
    </w:lvl>
    <w:lvl w:ilvl="5" w:tplc="0409001B" w:tentative="1">
      <w:start w:val="1"/>
      <w:numFmt w:val="lowerRoman"/>
      <w:lvlText w:val="%6."/>
      <w:lvlJc w:val="right"/>
      <w:pPr>
        <w:ind w:left="3565" w:hanging="440"/>
      </w:pPr>
    </w:lvl>
    <w:lvl w:ilvl="6" w:tplc="0409000F" w:tentative="1">
      <w:start w:val="1"/>
      <w:numFmt w:val="decimal"/>
      <w:lvlText w:val="%7."/>
      <w:lvlJc w:val="left"/>
      <w:pPr>
        <w:ind w:left="4005" w:hanging="440"/>
      </w:pPr>
    </w:lvl>
    <w:lvl w:ilvl="7" w:tplc="04090019" w:tentative="1">
      <w:start w:val="1"/>
      <w:numFmt w:val="lowerLetter"/>
      <w:lvlText w:val="%8)"/>
      <w:lvlJc w:val="left"/>
      <w:pPr>
        <w:ind w:left="4445" w:hanging="440"/>
      </w:pPr>
    </w:lvl>
    <w:lvl w:ilvl="8" w:tplc="0409001B" w:tentative="1">
      <w:start w:val="1"/>
      <w:numFmt w:val="lowerRoman"/>
      <w:lvlText w:val="%9."/>
      <w:lvlJc w:val="right"/>
      <w:pPr>
        <w:ind w:left="4885" w:hanging="440"/>
      </w:pPr>
    </w:lvl>
  </w:abstractNum>
  <w:abstractNum w:abstractNumId="50" w15:restartNumberingAfterBreak="0">
    <w:nsid w:val="31831E70"/>
    <w:multiLevelType w:val="hybridMultilevel"/>
    <w:tmpl w:val="9E8E4430"/>
    <w:lvl w:ilvl="0" w:tplc="FFFFFFFF">
      <w:start w:val="1"/>
      <w:numFmt w:val="lowerLetter"/>
      <w:suff w:val="space"/>
      <w:lvlText w:val="%1)"/>
      <w:lvlJc w:val="left"/>
      <w:pPr>
        <w:ind w:left="1336" w:hanging="440"/>
      </w:pPr>
      <w:rPr>
        <w:rFonts w:hint="eastAsia"/>
      </w:rPr>
    </w:lvl>
    <w:lvl w:ilvl="1" w:tplc="FFFFFFFF">
      <w:start w:val="1"/>
      <w:numFmt w:val="lowerRoman"/>
      <w:suff w:val="space"/>
      <w:lvlText w:val="%2."/>
      <w:lvlJc w:val="left"/>
      <w:pPr>
        <w:ind w:left="1776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216" w:hanging="440"/>
      </w:pPr>
    </w:lvl>
    <w:lvl w:ilvl="3" w:tplc="FFFFFFFF" w:tentative="1">
      <w:start w:val="1"/>
      <w:numFmt w:val="decimal"/>
      <w:lvlText w:val="%4."/>
      <w:lvlJc w:val="left"/>
      <w:pPr>
        <w:ind w:left="2656" w:hanging="440"/>
      </w:pPr>
    </w:lvl>
    <w:lvl w:ilvl="4" w:tplc="FFFFFFFF" w:tentative="1">
      <w:start w:val="1"/>
      <w:numFmt w:val="lowerLetter"/>
      <w:lvlText w:val="%5)"/>
      <w:lvlJc w:val="left"/>
      <w:pPr>
        <w:ind w:left="3096" w:hanging="440"/>
      </w:pPr>
    </w:lvl>
    <w:lvl w:ilvl="5" w:tplc="FFFFFFFF" w:tentative="1">
      <w:start w:val="1"/>
      <w:numFmt w:val="lowerRoman"/>
      <w:lvlText w:val="%6."/>
      <w:lvlJc w:val="right"/>
      <w:pPr>
        <w:ind w:left="3536" w:hanging="440"/>
      </w:pPr>
    </w:lvl>
    <w:lvl w:ilvl="6" w:tplc="FFFFFFFF" w:tentative="1">
      <w:start w:val="1"/>
      <w:numFmt w:val="decimal"/>
      <w:lvlText w:val="%7."/>
      <w:lvlJc w:val="left"/>
      <w:pPr>
        <w:ind w:left="3976" w:hanging="440"/>
      </w:pPr>
    </w:lvl>
    <w:lvl w:ilvl="7" w:tplc="FFFFFFFF" w:tentative="1">
      <w:start w:val="1"/>
      <w:numFmt w:val="lowerLetter"/>
      <w:lvlText w:val="%8)"/>
      <w:lvlJc w:val="left"/>
      <w:pPr>
        <w:ind w:left="4416" w:hanging="440"/>
      </w:pPr>
    </w:lvl>
    <w:lvl w:ilvl="8" w:tplc="FFFFFFFF" w:tentative="1">
      <w:start w:val="1"/>
      <w:numFmt w:val="lowerRoman"/>
      <w:lvlText w:val="%9."/>
      <w:lvlJc w:val="right"/>
      <w:pPr>
        <w:ind w:left="4856" w:hanging="440"/>
      </w:pPr>
    </w:lvl>
  </w:abstractNum>
  <w:abstractNum w:abstractNumId="51" w15:restartNumberingAfterBreak="0">
    <w:nsid w:val="32687628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52" w15:restartNumberingAfterBreak="0">
    <w:nsid w:val="330F047C"/>
    <w:multiLevelType w:val="hybridMultilevel"/>
    <w:tmpl w:val="1BB08F5E"/>
    <w:lvl w:ilvl="0" w:tplc="FFFFFFFF">
      <w:start w:val="1"/>
      <w:numFmt w:val="lowerLetter"/>
      <w:suff w:val="space"/>
      <w:lvlText w:val="%1)"/>
      <w:lvlJc w:val="left"/>
      <w:pPr>
        <w:ind w:left="165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958" w:hanging="440"/>
      </w:pPr>
    </w:lvl>
    <w:lvl w:ilvl="2" w:tplc="FFFFFFFF" w:tentative="1">
      <w:start w:val="1"/>
      <w:numFmt w:val="lowerRoman"/>
      <w:lvlText w:val="%3."/>
      <w:lvlJc w:val="right"/>
      <w:pPr>
        <w:ind w:left="3398" w:hanging="440"/>
      </w:pPr>
    </w:lvl>
    <w:lvl w:ilvl="3" w:tplc="FFFFFFFF" w:tentative="1">
      <w:start w:val="1"/>
      <w:numFmt w:val="decimal"/>
      <w:lvlText w:val="%4."/>
      <w:lvlJc w:val="left"/>
      <w:pPr>
        <w:ind w:left="3838" w:hanging="440"/>
      </w:pPr>
    </w:lvl>
    <w:lvl w:ilvl="4" w:tplc="FFFFFFFF" w:tentative="1">
      <w:start w:val="1"/>
      <w:numFmt w:val="lowerLetter"/>
      <w:lvlText w:val="%5)"/>
      <w:lvlJc w:val="left"/>
      <w:pPr>
        <w:ind w:left="4278" w:hanging="440"/>
      </w:pPr>
    </w:lvl>
    <w:lvl w:ilvl="5" w:tplc="FFFFFFFF" w:tentative="1">
      <w:start w:val="1"/>
      <w:numFmt w:val="lowerRoman"/>
      <w:lvlText w:val="%6."/>
      <w:lvlJc w:val="right"/>
      <w:pPr>
        <w:ind w:left="4718" w:hanging="440"/>
      </w:pPr>
    </w:lvl>
    <w:lvl w:ilvl="6" w:tplc="FFFFFFFF" w:tentative="1">
      <w:start w:val="1"/>
      <w:numFmt w:val="decimal"/>
      <w:lvlText w:val="%7."/>
      <w:lvlJc w:val="left"/>
      <w:pPr>
        <w:ind w:left="5158" w:hanging="440"/>
      </w:pPr>
    </w:lvl>
    <w:lvl w:ilvl="7" w:tplc="FFFFFFFF" w:tentative="1">
      <w:start w:val="1"/>
      <w:numFmt w:val="lowerLetter"/>
      <w:lvlText w:val="%8)"/>
      <w:lvlJc w:val="left"/>
      <w:pPr>
        <w:ind w:left="5598" w:hanging="440"/>
      </w:pPr>
    </w:lvl>
    <w:lvl w:ilvl="8" w:tplc="FFFFFFFF" w:tentative="1">
      <w:start w:val="1"/>
      <w:numFmt w:val="lowerRoman"/>
      <w:lvlText w:val="%9."/>
      <w:lvlJc w:val="right"/>
      <w:pPr>
        <w:ind w:left="6038" w:hanging="440"/>
      </w:pPr>
    </w:lvl>
  </w:abstractNum>
  <w:abstractNum w:abstractNumId="53" w15:restartNumberingAfterBreak="0">
    <w:nsid w:val="344F76D1"/>
    <w:multiLevelType w:val="hybridMultilevel"/>
    <w:tmpl w:val="07E07744"/>
    <w:lvl w:ilvl="0" w:tplc="BDAAD24E">
      <w:start w:val="1"/>
      <w:numFmt w:val="decimal"/>
      <w:suff w:val="space"/>
      <w:lvlText w:val="%1.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54" w15:restartNumberingAfterBreak="0">
    <w:nsid w:val="34AA09FC"/>
    <w:multiLevelType w:val="hybridMultilevel"/>
    <w:tmpl w:val="7B1084B2"/>
    <w:lvl w:ilvl="0" w:tplc="FFFFFFFF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34C76D7A"/>
    <w:multiLevelType w:val="multilevel"/>
    <w:tmpl w:val="3C9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7B7606"/>
    <w:multiLevelType w:val="multilevel"/>
    <w:tmpl w:val="454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CE29CA"/>
    <w:multiLevelType w:val="hybridMultilevel"/>
    <w:tmpl w:val="3E303FA2"/>
    <w:lvl w:ilvl="0" w:tplc="D4823B96">
      <w:start w:val="1"/>
      <w:numFmt w:val="decimal"/>
      <w:lvlText w:val="(%1)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383335DA"/>
    <w:multiLevelType w:val="hybridMultilevel"/>
    <w:tmpl w:val="52BC884E"/>
    <w:lvl w:ilvl="0" w:tplc="18ACC282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59" w15:restartNumberingAfterBreak="0">
    <w:nsid w:val="38B537BE"/>
    <w:multiLevelType w:val="hybridMultilevel"/>
    <w:tmpl w:val="E050EF32"/>
    <w:lvl w:ilvl="0" w:tplc="350C6F3A">
      <w:start w:val="1"/>
      <w:numFmt w:val="lowerLetter"/>
      <w:suff w:val="space"/>
      <w:lvlText w:val="%1)"/>
      <w:lvlJc w:val="left"/>
      <w:pPr>
        <w:ind w:left="851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958" w:hanging="440"/>
      </w:pPr>
    </w:lvl>
    <w:lvl w:ilvl="2" w:tplc="FFFFFFFF" w:tentative="1">
      <w:start w:val="1"/>
      <w:numFmt w:val="lowerRoman"/>
      <w:lvlText w:val="%3."/>
      <w:lvlJc w:val="right"/>
      <w:pPr>
        <w:ind w:left="3398" w:hanging="440"/>
      </w:pPr>
    </w:lvl>
    <w:lvl w:ilvl="3" w:tplc="FFFFFFFF" w:tentative="1">
      <w:start w:val="1"/>
      <w:numFmt w:val="decimal"/>
      <w:lvlText w:val="%4."/>
      <w:lvlJc w:val="left"/>
      <w:pPr>
        <w:ind w:left="3838" w:hanging="440"/>
      </w:pPr>
    </w:lvl>
    <w:lvl w:ilvl="4" w:tplc="FFFFFFFF" w:tentative="1">
      <w:start w:val="1"/>
      <w:numFmt w:val="lowerLetter"/>
      <w:lvlText w:val="%5)"/>
      <w:lvlJc w:val="left"/>
      <w:pPr>
        <w:ind w:left="4278" w:hanging="440"/>
      </w:pPr>
    </w:lvl>
    <w:lvl w:ilvl="5" w:tplc="FFFFFFFF" w:tentative="1">
      <w:start w:val="1"/>
      <w:numFmt w:val="lowerRoman"/>
      <w:lvlText w:val="%6."/>
      <w:lvlJc w:val="right"/>
      <w:pPr>
        <w:ind w:left="4718" w:hanging="440"/>
      </w:pPr>
    </w:lvl>
    <w:lvl w:ilvl="6" w:tplc="FFFFFFFF" w:tentative="1">
      <w:start w:val="1"/>
      <w:numFmt w:val="decimal"/>
      <w:lvlText w:val="%7."/>
      <w:lvlJc w:val="left"/>
      <w:pPr>
        <w:ind w:left="5158" w:hanging="440"/>
      </w:pPr>
    </w:lvl>
    <w:lvl w:ilvl="7" w:tplc="FFFFFFFF" w:tentative="1">
      <w:start w:val="1"/>
      <w:numFmt w:val="lowerLetter"/>
      <w:lvlText w:val="%8)"/>
      <w:lvlJc w:val="left"/>
      <w:pPr>
        <w:ind w:left="5598" w:hanging="440"/>
      </w:pPr>
    </w:lvl>
    <w:lvl w:ilvl="8" w:tplc="FFFFFFFF" w:tentative="1">
      <w:start w:val="1"/>
      <w:numFmt w:val="lowerRoman"/>
      <w:lvlText w:val="%9."/>
      <w:lvlJc w:val="right"/>
      <w:pPr>
        <w:ind w:left="6038" w:hanging="440"/>
      </w:pPr>
    </w:lvl>
  </w:abstractNum>
  <w:abstractNum w:abstractNumId="60" w15:restartNumberingAfterBreak="0">
    <w:nsid w:val="394C606F"/>
    <w:multiLevelType w:val="hybridMultilevel"/>
    <w:tmpl w:val="57DAB81E"/>
    <w:lvl w:ilvl="0" w:tplc="34FC2B0E">
      <w:start w:val="1"/>
      <w:numFmt w:val="lowerLetter"/>
      <w:lvlText w:val="%1)"/>
      <w:lvlJc w:val="left"/>
      <w:pPr>
        <w:ind w:left="1657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958" w:hanging="440"/>
      </w:pPr>
    </w:lvl>
    <w:lvl w:ilvl="2" w:tplc="0409001B" w:tentative="1">
      <w:start w:val="1"/>
      <w:numFmt w:val="lowerRoman"/>
      <w:lvlText w:val="%3."/>
      <w:lvlJc w:val="right"/>
      <w:pPr>
        <w:ind w:left="3398" w:hanging="440"/>
      </w:pPr>
    </w:lvl>
    <w:lvl w:ilvl="3" w:tplc="0409000F" w:tentative="1">
      <w:start w:val="1"/>
      <w:numFmt w:val="decimal"/>
      <w:lvlText w:val="%4."/>
      <w:lvlJc w:val="left"/>
      <w:pPr>
        <w:ind w:left="3838" w:hanging="440"/>
      </w:pPr>
    </w:lvl>
    <w:lvl w:ilvl="4" w:tplc="04090019" w:tentative="1">
      <w:start w:val="1"/>
      <w:numFmt w:val="lowerLetter"/>
      <w:lvlText w:val="%5)"/>
      <w:lvlJc w:val="left"/>
      <w:pPr>
        <w:ind w:left="4278" w:hanging="440"/>
      </w:pPr>
    </w:lvl>
    <w:lvl w:ilvl="5" w:tplc="0409001B" w:tentative="1">
      <w:start w:val="1"/>
      <w:numFmt w:val="lowerRoman"/>
      <w:lvlText w:val="%6."/>
      <w:lvlJc w:val="right"/>
      <w:pPr>
        <w:ind w:left="4718" w:hanging="440"/>
      </w:pPr>
    </w:lvl>
    <w:lvl w:ilvl="6" w:tplc="0409000F" w:tentative="1">
      <w:start w:val="1"/>
      <w:numFmt w:val="decimal"/>
      <w:lvlText w:val="%7."/>
      <w:lvlJc w:val="left"/>
      <w:pPr>
        <w:ind w:left="5158" w:hanging="440"/>
      </w:pPr>
    </w:lvl>
    <w:lvl w:ilvl="7" w:tplc="04090019" w:tentative="1">
      <w:start w:val="1"/>
      <w:numFmt w:val="lowerLetter"/>
      <w:lvlText w:val="%8)"/>
      <w:lvlJc w:val="left"/>
      <w:pPr>
        <w:ind w:left="5598" w:hanging="440"/>
      </w:pPr>
    </w:lvl>
    <w:lvl w:ilvl="8" w:tplc="0409001B" w:tentative="1">
      <w:start w:val="1"/>
      <w:numFmt w:val="lowerRoman"/>
      <w:lvlText w:val="%9."/>
      <w:lvlJc w:val="right"/>
      <w:pPr>
        <w:ind w:left="6038" w:hanging="440"/>
      </w:pPr>
    </w:lvl>
  </w:abstractNum>
  <w:abstractNum w:abstractNumId="61" w15:restartNumberingAfterBreak="0">
    <w:nsid w:val="3AB15FEF"/>
    <w:multiLevelType w:val="hybridMultilevel"/>
    <w:tmpl w:val="75FA630E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99" w:hanging="440"/>
      </w:pPr>
    </w:lvl>
    <w:lvl w:ilvl="2" w:tplc="FFFFFFFF" w:tentative="1">
      <w:start w:val="1"/>
      <w:numFmt w:val="lowerRoman"/>
      <w:lvlText w:val="%3."/>
      <w:lvlJc w:val="right"/>
      <w:pPr>
        <w:ind w:left="1739" w:hanging="440"/>
      </w:pPr>
    </w:lvl>
    <w:lvl w:ilvl="3" w:tplc="FFFFFFFF" w:tentative="1">
      <w:start w:val="1"/>
      <w:numFmt w:val="decimal"/>
      <w:lvlText w:val="%4."/>
      <w:lvlJc w:val="left"/>
      <w:pPr>
        <w:ind w:left="2179" w:hanging="440"/>
      </w:pPr>
    </w:lvl>
    <w:lvl w:ilvl="4" w:tplc="FFFFFFFF" w:tentative="1">
      <w:start w:val="1"/>
      <w:numFmt w:val="lowerLetter"/>
      <w:lvlText w:val="%5)"/>
      <w:lvlJc w:val="left"/>
      <w:pPr>
        <w:ind w:left="2619" w:hanging="440"/>
      </w:pPr>
    </w:lvl>
    <w:lvl w:ilvl="5" w:tplc="FFFFFFFF" w:tentative="1">
      <w:start w:val="1"/>
      <w:numFmt w:val="lowerRoman"/>
      <w:lvlText w:val="%6."/>
      <w:lvlJc w:val="right"/>
      <w:pPr>
        <w:ind w:left="3059" w:hanging="440"/>
      </w:pPr>
    </w:lvl>
    <w:lvl w:ilvl="6" w:tplc="FFFFFFFF" w:tentative="1">
      <w:start w:val="1"/>
      <w:numFmt w:val="decimal"/>
      <w:lvlText w:val="%7."/>
      <w:lvlJc w:val="left"/>
      <w:pPr>
        <w:ind w:left="3499" w:hanging="440"/>
      </w:pPr>
    </w:lvl>
    <w:lvl w:ilvl="7" w:tplc="FFFFFFFF" w:tentative="1">
      <w:start w:val="1"/>
      <w:numFmt w:val="lowerLetter"/>
      <w:lvlText w:val="%8)"/>
      <w:lvlJc w:val="left"/>
      <w:pPr>
        <w:ind w:left="3939" w:hanging="440"/>
      </w:pPr>
    </w:lvl>
    <w:lvl w:ilvl="8" w:tplc="FFFFFFFF" w:tentative="1">
      <w:start w:val="1"/>
      <w:numFmt w:val="lowerRoman"/>
      <w:lvlText w:val="%9."/>
      <w:lvlJc w:val="right"/>
      <w:pPr>
        <w:ind w:left="4379" w:hanging="440"/>
      </w:pPr>
    </w:lvl>
  </w:abstractNum>
  <w:abstractNum w:abstractNumId="62" w15:restartNumberingAfterBreak="0">
    <w:nsid w:val="3C2E61C4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63" w15:restartNumberingAfterBreak="0">
    <w:nsid w:val="3CBD656E"/>
    <w:multiLevelType w:val="hybridMultilevel"/>
    <w:tmpl w:val="9B766836"/>
    <w:lvl w:ilvl="0" w:tplc="FFFFFFFF">
      <w:start w:val="1"/>
      <w:numFmt w:val="decimal"/>
      <w:suff w:val="space"/>
      <w:lvlText w:val="(%1)"/>
      <w:lvlJc w:val="left"/>
      <w:pPr>
        <w:ind w:left="270" w:firstLine="14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805" w:hanging="440"/>
      </w:pPr>
    </w:lvl>
    <w:lvl w:ilvl="2" w:tplc="FFFFFFFF" w:tentative="1">
      <w:start w:val="1"/>
      <w:numFmt w:val="lowerRoman"/>
      <w:lvlText w:val="%3."/>
      <w:lvlJc w:val="right"/>
      <w:pPr>
        <w:ind w:left="2245" w:hanging="440"/>
      </w:pPr>
    </w:lvl>
    <w:lvl w:ilvl="3" w:tplc="FFFFFFFF" w:tentative="1">
      <w:start w:val="1"/>
      <w:numFmt w:val="decimal"/>
      <w:lvlText w:val="%4."/>
      <w:lvlJc w:val="left"/>
      <w:pPr>
        <w:ind w:left="2685" w:hanging="440"/>
      </w:pPr>
    </w:lvl>
    <w:lvl w:ilvl="4" w:tplc="FFFFFFFF" w:tentative="1">
      <w:start w:val="1"/>
      <w:numFmt w:val="lowerLetter"/>
      <w:lvlText w:val="%5)"/>
      <w:lvlJc w:val="left"/>
      <w:pPr>
        <w:ind w:left="3125" w:hanging="440"/>
      </w:pPr>
    </w:lvl>
    <w:lvl w:ilvl="5" w:tplc="FFFFFFFF" w:tentative="1">
      <w:start w:val="1"/>
      <w:numFmt w:val="lowerRoman"/>
      <w:lvlText w:val="%6."/>
      <w:lvlJc w:val="right"/>
      <w:pPr>
        <w:ind w:left="3565" w:hanging="440"/>
      </w:pPr>
    </w:lvl>
    <w:lvl w:ilvl="6" w:tplc="FFFFFFFF" w:tentative="1">
      <w:start w:val="1"/>
      <w:numFmt w:val="decimal"/>
      <w:lvlText w:val="%7."/>
      <w:lvlJc w:val="left"/>
      <w:pPr>
        <w:ind w:left="4005" w:hanging="440"/>
      </w:pPr>
    </w:lvl>
    <w:lvl w:ilvl="7" w:tplc="FFFFFFFF" w:tentative="1">
      <w:start w:val="1"/>
      <w:numFmt w:val="lowerLetter"/>
      <w:lvlText w:val="%8)"/>
      <w:lvlJc w:val="left"/>
      <w:pPr>
        <w:ind w:left="4445" w:hanging="440"/>
      </w:pPr>
    </w:lvl>
    <w:lvl w:ilvl="8" w:tplc="FFFFFFFF" w:tentative="1">
      <w:start w:val="1"/>
      <w:numFmt w:val="lowerRoman"/>
      <w:lvlText w:val="%9."/>
      <w:lvlJc w:val="right"/>
      <w:pPr>
        <w:ind w:left="4885" w:hanging="440"/>
      </w:pPr>
    </w:lvl>
  </w:abstractNum>
  <w:abstractNum w:abstractNumId="64" w15:restartNumberingAfterBreak="0">
    <w:nsid w:val="3D940F38"/>
    <w:multiLevelType w:val="hybridMultilevel"/>
    <w:tmpl w:val="53C4E1BA"/>
    <w:lvl w:ilvl="0" w:tplc="AE766EAC">
      <w:start w:val="1"/>
      <w:numFmt w:val="decimal"/>
      <w:lvlText w:val="(%1)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3F055C95"/>
    <w:multiLevelType w:val="hybridMultilevel"/>
    <w:tmpl w:val="570CC01E"/>
    <w:lvl w:ilvl="0" w:tplc="B0AAF260">
      <w:start w:val="1"/>
      <w:numFmt w:val="decimal"/>
      <w:suff w:val="space"/>
      <w:lvlText w:val="%1."/>
      <w:lvlJc w:val="left"/>
      <w:pPr>
        <w:ind w:left="12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00" w:hanging="440"/>
      </w:pPr>
    </w:lvl>
    <w:lvl w:ilvl="2" w:tplc="0409001B" w:tentative="1">
      <w:start w:val="1"/>
      <w:numFmt w:val="lowerRoman"/>
      <w:lvlText w:val="%3."/>
      <w:lvlJc w:val="right"/>
      <w:pPr>
        <w:ind w:left="2140" w:hanging="440"/>
      </w:pPr>
    </w:lvl>
    <w:lvl w:ilvl="3" w:tplc="0409000F" w:tentative="1">
      <w:start w:val="1"/>
      <w:numFmt w:val="decimal"/>
      <w:lvlText w:val="%4."/>
      <w:lvlJc w:val="left"/>
      <w:pPr>
        <w:ind w:left="2580" w:hanging="440"/>
      </w:pPr>
    </w:lvl>
    <w:lvl w:ilvl="4" w:tplc="04090019" w:tentative="1">
      <w:start w:val="1"/>
      <w:numFmt w:val="lowerLetter"/>
      <w:lvlText w:val="%5)"/>
      <w:lvlJc w:val="left"/>
      <w:pPr>
        <w:ind w:left="3020" w:hanging="440"/>
      </w:pPr>
    </w:lvl>
    <w:lvl w:ilvl="5" w:tplc="0409001B" w:tentative="1">
      <w:start w:val="1"/>
      <w:numFmt w:val="lowerRoman"/>
      <w:lvlText w:val="%6."/>
      <w:lvlJc w:val="right"/>
      <w:pPr>
        <w:ind w:left="3460" w:hanging="440"/>
      </w:pPr>
    </w:lvl>
    <w:lvl w:ilvl="6" w:tplc="0409000F" w:tentative="1">
      <w:start w:val="1"/>
      <w:numFmt w:val="decimal"/>
      <w:lvlText w:val="%7."/>
      <w:lvlJc w:val="left"/>
      <w:pPr>
        <w:ind w:left="3900" w:hanging="440"/>
      </w:pPr>
    </w:lvl>
    <w:lvl w:ilvl="7" w:tplc="04090019" w:tentative="1">
      <w:start w:val="1"/>
      <w:numFmt w:val="lowerLetter"/>
      <w:lvlText w:val="%8)"/>
      <w:lvlJc w:val="left"/>
      <w:pPr>
        <w:ind w:left="4340" w:hanging="440"/>
      </w:pPr>
    </w:lvl>
    <w:lvl w:ilvl="8" w:tplc="0409001B" w:tentative="1">
      <w:start w:val="1"/>
      <w:numFmt w:val="lowerRoman"/>
      <w:lvlText w:val="%9."/>
      <w:lvlJc w:val="right"/>
      <w:pPr>
        <w:ind w:left="4780" w:hanging="440"/>
      </w:pPr>
    </w:lvl>
  </w:abstractNum>
  <w:abstractNum w:abstractNumId="66" w15:restartNumberingAfterBreak="0">
    <w:nsid w:val="402A3A71"/>
    <w:multiLevelType w:val="hybridMultilevel"/>
    <w:tmpl w:val="338CE3BE"/>
    <w:lvl w:ilvl="0" w:tplc="8032A61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2" w:hanging="440"/>
      </w:pPr>
    </w:lvl>
    <w:lvl w:ilvl="2" w:tplc="FFFFFFFF" w:tentative="1">
      <w:start w:val="1"/>
      <w:numFmt w:val="lowerRoman"/>
      <w:lvlText w:val="%3."/>
      <w:lvlJc w:val="right"/>
      <w:pPr>
        <w:ind w:left="1762" w:hanging="440"/>
      </w:pPr>
    </w:lvl>
    <w:lvl w:ilvl="3" w:tplc="FFFFFFFF" w:tentative="1">
      <w:start w:val="1"/>
      <w:numFmt w:val="decimal"/>
      <w:lvlText w:val="%4."/>
      <w:lvlJc w:val="left"/>
      <w:pPr>
        <w:ind w:left="2202" w:hanging="440"/>
      </w:pPr>
    </w:lvl>
    <w:lvl w:ilvl="4" w:tplc="FFFFFFFF" w:tentative="1">
      <w:start w:val="1"/>
      <w:numFmt w:val="lowerLetter"/>
      <w:lvlText w:val="%5)"/>
      <w:lvlJc w:val="left"/>
      <w:pPr>
        <w:ind w:left="2642" w:hanging="440"/>
      </w:pPr>
    </w:lvl>
    <w:lvl w:ilvl="5" w:tplc="FFFFFFFF" w:tentative="1">
      <w:start w:val="1"/>
      <w:numFmt w:val="lowerRoman"/>
      <w:lvlText w:val="%6."/>
      <w:lvlJc w:val="right"/>
      <w:pPr>
        <w:ind w:left="3082" w:hanging="440"/>
      </w:pPr>
    </w:lvl>
    <w:lvl w:ilvl="6" w:tplc="FFFFFFFF" w:tentative="1">
      <w:start w:val="1"/>
      <w:numFmt w:val="decimal"/>
      <w:lvlText w:val="%7."/>
      <w:lvlJc w:val="left"/>
      <w:pPr>
        <w:ind w:left="3522" w:hanging="440"/>
      </w:pPr>
    </w:lvl>
    <w:lvl w:ilvl="7" w:tplc="FFFFFFFF" w:tentative="1">
      <w:start w:val="1"/>
      <w:numFmt w:val="lowerLetter"/>
      <w:lvlText w:val="%8)"/>
      <w:lvlJc w:val="left"/>
      <w:pPr>
        <w:ind w:left="3962" w:hanging="440"/>
      </w:pPr>
    </w:lvl>
    <w:lvl w:ilvl="8" w:tplc="FFFFFFFF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67" w15:restartNumberingAfterBreak="0">
    <w:nsid w:val="40485793"/>
    <w:multiLevelType w:val="hybridMultilevel"/>
    <w:tmpl w:val="E050EF32"/>
    <w:lvl w:ilvl="0" w:tplc="FFFFFFFF">
      <w:start w:val="1"/>
      <w:numFmt w:val="lowerLetter"/>
      <w:suff w:val="space"/>
      <w:lvlText w:val="%1)"/>
      <w:lvlJc w:val="left"/>
      <w:pPr>
        <w:ind w:left="851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958" w:hanging="440"/>
      </w:pPr>
    </w:lvl>
    <w:lvl w:ilvl="2" w:tplc="FFFFFFFF" w:tentative="1">
      <w:start w:val="1"/>
      <w:numFmt w:val="lowerRoman"/>
      <w:lvlText w:val="%3."/>
      <w:lvlJc w:val="right"/>
      <w:pPr>
        <w:ind w:left="3398" w:hanging="440"/>
      </w:pPr>
    </w:lvl>
    <w:lvl w:ilvl="3" w:tplc="FFFFFFFF" w:tentative="1">
      <w:start w:val="1"/>
      <w:numFmt w:val="decimal"/>
      <w:lvlText w:val="%4."/>
      <w:lvlJc w:val="left"/>
      <w:pPr>
        <w:ind w:left="3838" w:hanging="440"/>
      </w:pPr>
    </w:lvl>
    <w:lvl w:ilvl="4" w:tplc="FFFFFFFF" w:tentative="1">
      <w:start w:val="1"/>
      <w:numFmt w:val="lowerLetter"/>
      <w:lvlText w:val="%5)"/>
      <w:lvlJc w:val="left"/>
      <w:pPr>
        <w:ind w:left="4278" w:hanging="440"/>
      </w:pPr>
    </w:lvl>
    <w:lvl w:ilvl="5" w:tplc="FFFFFFFF" w:tentative="1">
      <w:start w:val="1"/>
      <w:numFmt w:val="lowerRoman"/>
      <w:lvlText w:val="%6."/>
      <w:lvlJc w:val="right"/>
      <w:pPr>
        <w:ind w:left="4718" w:hanging="440"/>
      </w:pPr>
    </w:lvl>
    <w:lvl w:ilvl="6" w:tplc="FFFFFFFF" w:tentative="1">
      <w:start w:val="1"/>
      <w:numFmt w:val="decimal"/>
      <w:lvlText w:val="%7."/>
      <w:lvlJc w:val="left"/>
      <w:pPr>
        <w:ind w:left="5158" w:hanging="440"/>
      </w:pPr>
    </w:lvl>
    <w:lvl w:ilvl="7" w:tplc="FFFFFFFF" w:tentative="1">
      <w:start w:val="1"/>
      <w:numFmt w:val="lowerLetter"/>
      <w:lvlText w:val="%8)"/>
      <w:lvlJc w:val="left"/>
      <w:pPr>
        <w:ind w:left="5598" w:hanging="440"/>
      </w:pPr>
    </w:lvl>
    <w:lvl w:ilvl="8" w:tplc="FFFFFFFF" w:tentative="1">
      <w:start w:val="1"/>
      <w:numFmt w:val="lowerRoman"/>
      <w:lvlText w:val="%9."/>
      <w:lvlJc w:val="right"/>
      <w:pPr>
        <w:ind w:left="6038" w:hanging="440"/>
      </w:pPr>
    </w:lvl>
  </w:abstractNum>
  <w:abstractNum w:abstractNumId="68" w15:restartNumberingAfterBreak="0">
    <w:nsid w:val="40D74672"/>
    <w:multiLevelType w:val="hybridMultilevel"/>
    <w:tmpl w:val="4B463356"/>
    <w:lvl w:ilvl="0" w:tplc="D30CE986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41047C3D"/>
    <w:multiLevelType w:val="hybridMultilevel"/>
    <w:tmpl w:val="75FA630E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99" w:hanging="440"/>
      </w:pPr>
    </w:lvl>
    <w:lvl w:ilvl="2" w:tplc="FFFFFFFF" w:tentative="1">
      <w:start w:val="1"/>
      <w:numFmt w:val="lowerRoman"/>
      <w:lvlText w:val="%3."/>
      <w:lvlJc w:val="right"/>
      <w:pPr>
        <w:ind w:left="1739" w:hanging="440"/>
      </w:pPr>
    </w:lvl>
    <w:lvl w:ilvl="3" w:tplc="FFFFFFFF" w:tentative="1">
      <w:start w:val="1"/>
      <w:numFmt w:val="decimal"/>
      <w:lvlText w:val="%4."/>
      <w:lvlJc w:val="left"/>
      <w:pPr>
        <w:ind w:left="2179" w:hanging="440"/>
      </w:pPr>
    </w:lvl>
    <w:lvl w:ilvl="4" w:tplc="FFFFFFFF" w:tentative="1">
      <w:start w:val="1"/>
      <w:numFmt w:val="lowerLetter"/>
      <w:lvlText w:val="%5)"/>
      <w:lvlJc w:val="left"/>
      <w:pPr>
        <w:ind w:left="2619" w:hanging="440"/>
      </w:pPr>
    </w:lvl>
    <w:lvl w:ilvl="5" w:tplc="FFFFFFFF" w:tentative="1">
      <w:start w:val="1"/>
      <w:numFmt w:val="lowerRoman"/>
      <w:lvlText w:val="%6."/>
      <w:lvlJc w:val="right"/>
      <w:pPr>
        <w:ind w:left="3059" w:hanging="440"/>
      </w:pPr>
    </w:lvl>
    <w:lvl w:ilvl="6" w:tplc="FFFFFFFF" w:tentative="1">
      <w:start w:val="1"/>
      <w:numFmt w:val="decimal"/>
      <w:lvlText w:val="%7."/>
      <w:lvlJc w:val="left"/>
      <w:pPr>
        <w:ind w:left="3499" w:hanging="440"/>
      </w:pPr>
    </w:lvl>
    <w:lvl w:ilvl="7" w:tplc="FFFFFFFF" w:tentative="1">
      <w:start w:val="1"/>
      <w:numFmt w:val="lowerLetter"/>
      <w:lvlText w:val="%8)"/>
      <w:lvlJc w:val="left"/>
      <w:pPr>
        <w:ind w:left="3939" w:hanging="440"/>
      </w:pPr>
    </w:lvl>
    <w:lvl w:ilvl="8" w:tplc="FFFFFFFF" w:tentative="1">
      <w:start w:val="1"/>
      <w:numFmt w:val="lowerRoman"/>
      <w:lvlText w:val="%9."/>
      <w:lvlJc w:val="right"/>
      <w:pPr>
        <w:ind w:left="4379" w:hanging="440"/>
      </w:pPr>
    </w:lvl>
  </w:abstractNum>
  <w:abstractNum w:abstractNumId="70" w15:restartNumberingAfterBreak="0">
    <w:nsid w:val="43FC5F15"/>
    <w:multiLevelType w:val="hybridMultilevel"/>
    <w:tmpl w:val="52BC884E"/>
    <w:lvl w:ilvl="0" w:tplc="FFFFFFFF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71" w15:restartNumberingAfterBreak="0">
    <w:nsid w:val="491D3174"/>
    <w:multiLevelType w:val="multilevel"/>
    <w:tmpl w:val="BE62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9B06D5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73" w15:restartNumberingAfterBreak="0">
    <w:nsid w:val="49A218DA"/>
    <w:multiLevelType w:val="hybridMultilevel"/>
    <w:tmpl w:val="52CE2398"/>
    <w:lvl w:ilvl="0" w:tplc="9240456C">
      <w:start w:val="1"/>
      <w:numFmt w:val="decimal"/>
      <w:suff w:val="space"/>
      <w:lvlText w:val="(%1)"/>
      <w:lvlJc w:val="left"/>
      <w:pPr>
        <w:ind w:left="510" w:hanging="397"/>
      </w:pPr>
      <w:rPr>
        <w:rFonts w:asciiTheme="minorEastAsia" w:eastAsia="宋体" w:hAnsiTheme="minorEastAsia" w:cs="Times New Roman" w:hint="default"/>
      </w:rPr>
    </w:lvl>
    <w:lvl w:ilvl="1" w:tplc="44DAC870">
      <w:start w:val="1"/>
      <w:numFmt w:val="lowerLetter"/>
      <w:suff w:val="space"/>
      <w:lvlText w:val="%2)"/>
      <w:lvlJc w:val="left"/>
      <w:pPr>
        <w:ind w:left="880" w:hanging="440"/>
      </w:pPr>
      <w:rPr>
        <w:rFonts w:hint="eastAsia"/>
        <w:sz w:val="24"/>
        <w:szCs w:val="24"/>
      </w:rPr>
    </w:lvl>
    <w:lvl w:ilvl="2" w:tplc="36969894">
      <w:start w:val="1"/>
      <w:numFmt w:val="lowerRoman"/>
      <w:suff w:val="space"/>
      <w:lvlText w:val="%3."/>
      <w:lvlJc w:val="right"/>
      <w:pPr>
        <w:ind w:left="1320" w:hanging="44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4" w15:restartNumberingAfterBreak="0">
    <w:nsid w:val="49CA0BFE"/>
    <w:multiLevelType w:val="hybridMultilevel"/>
    <w:tmpl w:val="B0C4C178"/>
    <w:lvl w:ilvl="0" w:tplc="22DEF054">
      <w:start w:val="1"/>
      <w:numFmt w:val="lowerLetter"/>
      <w:suff w:val="space"/>
      <w:lvlText w:val="%1)"/>
      <w:lvlJc w:val="left"/>
      <w:pPr>
        <w:ind w:left="1336" w:hanging="440"/>
      </w:pPr>
      <w:rPr>
        <w:rFonts w:hint="eastAsia"/>
      </w:rPr>
    </w:lvl>
    <w:lvl w:ilvl="1" w:tplc="FFFFFFFF">
      <w:start w:val="1"/>
      <w:numFmt w:val="lowerRoman"/>
      <w:suff w:val="space"/>
      <w:lvlText w:val="%2."/>
      <w:lvlJc w:val="left"/>
      <w:pPr>
        <w:ind w:left="1776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216" w:hanging="440"/>
      </w:pPr>
    </w:lvl>
    <w:lvl w:ilvl="3" w:tplc="FFFFFFFF" w:tentative="1">
      <w:start w:val="1"/>
      <w:numFmt w:val="decimal"/>
      <w:lvlText w:val="%4."/>
      <w:lvlJc w:val="left"/>
      <w:pPr>
        <w:ind w:left="2656" w:hanging="440"/>
      </w:pPr>
    </w:lvl>
    <w:lvl w:ilvl="4" w:tplc="FFFFFFFF" w:tentative="1">
      <w:start w:val="1"/>
      <w:numFmt w:val="lowerLetter"/>
      <w:lvlText w:val="%5)"/>
      <w:lvlJc w:val="left"/>
      <w:pPr>
        <w:ind w:left="3096" w:hanging="440"/>
      </w:pPr>
    </w:lvl>
    <w:lvl w:ilvl="5" w:tplc="FFFFFFFF" w:tentative="1">
      <w:start w:val="1"/>
      <w:numFmt w:val="lowerRoman"/>
      <w:lvlText w:val="%6."/>
      <w:lvlJc w:val="right"/>
      <w:pPr>
        <w:ind w:left="3536" w:hanging="440"/>
      </w:pPr>
    </w:lvl>
    <w:lvl w:ilvl="6" w:tplc="FFFFFFFF" w:tentative="1">
      <w:start w:val="1"/>
      <w:numFmt w:val="decimal"/>
      <w:lvlText w:val="%7."/>
      <w:lvlJc w:val="left"/>
      <w:pPr>
        <w:ind w:left="3976" w:hanging="440"/>
      </w:pPr>
    </w:lvl>
    <w:lvl w:ilvl="7" w:tplc="FFFFFFFF" w:tentative="1">
      <w:start w:val="1"/>
      <w:numFmt w:val="lowerLetter"/>
      <w:lvlText w:val="%8)"/>
      <w:lvlJc w:val="left"/>
      <w:pPr>
        <w:ind w:left="4416" w:hanging="440"/>
      </w:pPr>
    </w:lvl>
    <w:lvl w:ilvl="8" w:tplc="FFFFFFFF" w:tentative="1">
      <w:start w:val="1"/>
      <w:numFmt w:val="lowerRoman"/>
      <w:lvlText w:val="%9."/>
      <w:lvlJc w:val="right"/>
      <w:pPr>
        <w:ind w:left="4856" w:hanging="440"/>
      </w:pPr>
    </w:lvl>
  </w:abstractNum>
  <w:abstractNum w:abstractNumId="75" w15:restartNumberingAfterBreak="0">
    <w:nsid w:val="4AFE3BE7"/>
    <w:multiLevelType w:val="multilevel"/>
    <w:tmpl w:val="AF8E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174235"/>
    <w:multiLevelType w:val="hybridMultilevel"/>
    <w:tmpl w:val="56EE53F2"/>
    <w:lvl w:ilvl="0" w:tplc="FFFFFFFF">
      <w:start w:val="1"/>
      <w:numFmt w:val="lowerLetter"/>
      <w:suff w:val="space"/>
      <w:lvlText w:val="%1)"/>
      <w:lvlJc w:val="left"/>
      <w:pPr>
        <w:ind w:left="851" w:firstLine="0"/>
      </w:pPr>
      <w:rPr>
        <w:rFonts w:hint="eastAsia"/>
      </w:rPr>
    </w:lvl>
    <w:lvl w:ilvl="1" w:tplc="047A08FC">
      <w:start w:val="1"/>
      <w:numFmt w:val="lowerRoman"/>
      <w:suff w:val="space"/>
      <w:lvlText w:val="%2."/>
      <w:lvlJc w:val="left"/>
      <w:pPr>
        <w:ind w:left="1134" w:firstLine="0"/>
      </w:pPr>
      <w:rPr>
        <w:rFonts w:hint="eastAsia"/>
      </w:rPr>
    </w:lvl>
    <w:lvl w:ilvl="2" w:tplc="FFFFFFFF">
      <w:start w:val="1"/>
      <w:numFmt w:val="lowerRoman"/>
      <w:lvlText w:val="%3."/>
      <w:lvlJc w:val="right"/>
      <w:pPr>
        <w:ind w:left="3398" w:hanging="440"/>
      </w:pPr>
    </w:lvl>
    <w:lvl w:ilvl="3" w:tplc="FFFFFFFF" w:tentative="1">
      <w:start w:val="1"/>
      <w:numFmt w:val="decimal"/>
      <w:lvlText w:val="%4."/>
      <w:lvlJc w:val="left"/>
      <w:pPr>
        <w:ind w:left="3838" w:hanging="440"/>
      </w:pPr>
    </w:lvl>
    <w:lvl w:ilvl="4" w:tplc="FFFFFFFF" w:tentative="1">
      <w:start w:val="1"/>
      <w:numFmt w:val="lowerLetter"/>
      <w:lvlText w:val="%5)"/>
      <w:lvlJc w:val="left"/>
      <w:pPr>
        <w:ind w:left="4278" w:hanging="440"/>
      </w:pPr>
    </w:lvl>
    <w:lvl w:ilvl="5" w:tplc="FFFFFFFF" w:tentative="1">
      <w:start w:val="1"/>
      <w:numFmt w:val="lowerRoman"/>
      <w:lvlText w:val="%6."/>
      <w:lvlJc w:val="right"/>
      <w:pPr>
        <w:ind w:left="4718" w:hanging="440"/>
      </w:pPr>
    </w:lvl>
    <w:lvl w:ilvl="6" w:tplc="FFFFFFFF" w:tentative="1">
      <w:start w:val="1"/>
      <w:numFmt w:val="decimal"/>
      <w:lvlText w:val="%7."/>
      <w:lvlJc w:val="left"/>
      <w:pPr>
        <w:ind w:left="5158" w:hanging="440"/>
      </w:pPr>
    </w:lvl>
    <w:lvl w:ilvl="7" w:tplc="FFFFFFFF" w:tentative="1">
      <w:start w:val="1"/>
      <w:numFmt w:val="lowerLetter"/>
      <w:lvlText w:val="%8)"/>
      <w:lvlJc w:val="left"/>
      <w:pPr>
        <w:ind w:left="5598" w:hanging="440"/>
      </w:pPr>
    </w:lvl>
    <w:lvl w:ilvl="8" w:tplc="FFFFFFFF" w:tentative="1">
      <w:start w:val="1"/>
      <w:numFmt w:val="lowerRoman"/>
      <w:lvlText w:val="%9."/>
      <w:lvlJc w:val="right"/>
      <w:pPr>
        <w:ind w:left="6038" w:hanging="440"/>
      </w:pPr>
    </w:lvl>
  </w:abstractNum>
  <w:abstractNum w:abstractNumId="77" w15:restartNumberingAfterBreak="0">
    <w:nsid w:val="4F8D2B93"/>
    <w:multiLevelType w:val="hybridMultilevel"/>
    <w:tmpl w:val="DCAAE554"/>
    <w:lvl w:ilvl="0" w:tplc="FFFFFFFF">
      <w:start w:val="1"/>
      <w:numFmt w:val="decimal"/>
      <w:suff w:val="space"/>
      <w:lvlText w:val="(%1)"/>
      <w:lvlJc w:val="left"/>
      <w:pPr>
        <w:ind w:left="340" w:hanging="227"/>
      </w:pPr>
      <w:rPr>
        <w:rFonts w:asciiTheme="minorEastAsia" w:eastAsia="宋体" w:hAnsiTheme="minorEastAsia" w:cs="Times New Roman" w:hint="default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hint="eastAsia"/>
        <w:sz w:val="24"/>
        <w:szCs w:val="24"/>
      </w:rPr>
    </w:lvl>
    <w:lvl w:ilvl="2" w:tplc="FFFFFFFF">
      <w:start w:val="1"/>
      <w:numFmt w:val="lowerRoman"/>
      <w:suff w:val="space"/>
      <w:lvlText w:val="%3."/>
      <w:lvlJc w:val="right"/>
      <w:pPr>
        <w:ind w:left="1320" w:hanging="44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8" w15:restartNumberingAfterBreak="0">
    <w:nsid w:val="502571BD"/>
    <w:multiLevelType w:val="multilevel"/>
    <w:tmpl w:val="805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894BAA"/>
    <w:multiLevelType w:val="hybridMultilevel"/>
    <w:tmpl w:val="2CAC4062"/>
    <w:lvl w:ilvl="0" w:tplc="24484444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80" w15:restartNumberingAfterBreak="0">
    <w:nsid w:val="50DA7FB0"/>
    <w:multiLevelType w:val="hybridMultilevel"/>
    <w:tmpl w:val="BAC8FFFA"/>
    <w:lvl w:ilvl="0" w:tplc="FFFFFFFF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1" w15:restartNumberingAfterBreak="0">
    <w:nsid w:val="51184817"/>
    <w:multiLevelType w:val="hybridMultilevel"/>
    <w:tmpl w:val="025AB352"/>
    <w:lvl w:ilvl="0" w:tplc="FFFFFFFF">
      <w:start w:val="1"/>
      <w:numFmt w:val="lowerLetter"/>
      <w:suff w:val="space"/>
      <w:lvlText w:val="%1)"/>
      <w:lvlJc w:val="left"/>
      <w:pPr>
        <w:ind w:left="12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700" w:hanging="440"/>
      </w:pPr>
    </w:lvl>
    <w:lvl w:ilvl="2" w:tplc="FFFFFFFF" w:tentative="1">
      <w:start w:val="1"/>
      <w:numFmt w:val="lowerRoman"/>
      <w:lvlText w:val="%3."/>
      <w:lvlJc w:val="right"/>
      <w:pPr>
        <w:ind w:left="2140" w:hanging="440"/>
      </w:pPr>
    </w:lvl>
    <w:lvl w:ilvl="3" w:tplc="FFFFFFFF" w:tentative="1">
      <w:start w:val="1"/>
      <w:numFmt w:val="decimal"/>
      <w:lvlText w:val="%4."/>
      <w:lvlJc w:val="left"/>
      <w:pPr>
        <w:ind w:left="2580" w:hanging="440"/>
      </w:pPr>
    </w:lvl>
    <w:lvl w:ilvl="4" w:tplc="FFFFFFFF" w:tentative="1">
      <w:start w:val="1"/>
      <w:numFmt w:val="lowerLetter"/>
      <w:lvlText w:val="%5)"/>
      <w:lvlJc w:val="left"/>
      <w:pPr>
        <w:ind w:left="3020" w:hanging="440"/>
      </w:pPr>
    </w:lvl>
    <w:lvl w:ilvl="5" w:tplc="FFFFFFFF" w:tentative="1">
      <w:start w:val="1"/>
      <w:numFmt w:val="lowerRoman"/>
      <w:lvlText w:val="%6."/>
      <w:lvlJc w:val="right"/>
      <w:pPr>
        <w:ind w:left="3460" w:hanging="440"/>
      </w:pPr>
    </w:lvl>
    <w:lvl w:ilvl="6" w:tplc="FFFFFFFF" w:tentative="1">
      <w:start w:val="1"/>
      <w:numFmt w:val="decimal"/>
      <w:lvlText w:val="%7."/>
      <w:lvlJc w:val="left"/>
      <w:pPr>
        <w:ind w:left="3900" w:hanging="440"/>
      </w:pPr>
    </w:lvl>
    <w:lvl w:ilvl="7" w:tplc="FFFFFFFF" w:tentative="1">
      <w:start w:val="1"/>
      <w:numFmt w:val="lowerLetter"/>
      <w:lvlText w:val="%8)"/>
      <w:lvlJc w:val="left"/>
      <w:pPr>
        <w:ind w:left="4340" w:hanging="440"/>
      </w:pPr>
    </w:lvl>
    <w:lvl w:ilvl="8" w:tplc="FFFFFFFF" w:tentative="1">
      <w:start w:val="1"/>
      <w:numFmt w:val="lowerRoman"/>
      <w:lvlText w:val="%9."/>
      <w:lvlJc w:val="right"/>
      <w:pPr>
        <w:ind w:left="4780" w:hanging="440"/>
      </w:pPr>
    </w:lvl>
  </w:abstractNum>
  <w:abstractNum w:abstractNumId="82" w15:restartNumberingAfterBreak="0">
    <w:nsid w:val="520D7203"/>
    <w:multiLevelType w:val="hybridMultilevel"/>
    <w:tmpl w:val="70B66326"/>
    <w:lvl w:ilvl="0" w:tplc="FFFFFFFF">
      <w:start w:val="1"/>
      <w:numFmt w:val="decimal"/>
      <w:lvlText w:val="(%1)"/>
      <w:lvlJc w:val="left"/>
      <w:pPr>
        <w:ind w:left="79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79" w:hanging="440"/>
      </w:pPr>
    </w:lvl>
    <w:lvl w:ilvl="2" w:tplc="FFFFFFFF" w:tentative="1">
      <w:start w:val="1"/>
      <w:numFmt w:val="lowerRoman"/>
      <w:lvlText w:val="%3."/>
      <w:lvlJc w:val="right"/>
      <w:pPr>
        <w:ind w:left="2119" w:hanging="440"/>
      </w:pPr>
    </w:lvl>
    <w:lvl w:ilvl="3" w:tplc="FFFFFFFF" w:tentative="1">
      <w:start w:val="1"/>
      <w:numFmt w:val="decimal"/>
      <w:lvlText w:val="%4."/>
      <w:lvlJc w:val="left"/>
      <w:pPr>
        <w:ind w:left="2559" w:hanging="440"/>
      </w:pPr>
    </w:lvl>
    <w:lvl w:ilvl="4" w:tplc="FFFFFFFF" w:tentative="1">
      <w:start w:val="1"/>
      <w:numFmt w:val="lowerLetter"/>
      <w:lvlText w:val="%5)"/>
      <w:lvlJc w:val="left"/>
      <w:pPr>
        <w:ind w:left="2999" w:hanging="440"/>
      </w:pPr>
    </w:lvl>
    <w:lvl w:ilvl="5" w:tplc="FFFFFFFF" w:tentative="1">
      <w:start w:val="1"/>
      <w:numFmt w:val="lowerRoman"/>
      <w:lvlText w:val="%6."/>
      <w:lvlJc w:val="right"/>
      <w:pPr>
        <w:ind w:left="3439" w:hanging="440"/>
      </w:pPr>
    </w:lvl>
    <w:lvl w:ilvl="6" w:tplc="FFFFFFFF" w:tentative="1">
      <w:start w:val="1"/>
      <w:numFmt w:val="decimal"/>
      <w:lvlText w:val="%7."/>
      <w:lvlJc w:val="left"/>
      <w:pPr>
        <w:ind w:left="3879" w:hanging="440"/>
      </w:pPr>
    </w:lvl>
    <w:lvl w:ilvl="7" w:tplc="FFFFFFFF" w:tentative="1">
      <w:start w:val="1"/>
      <w:numFmt w:val="lowerLetter"/>
      <w:lvlText w:val="%8)"/>
      <w:lvlJc w:val="left"/>
      <w:pPr>
        <w:ind w:left="4319" w:hanging="440"/>
      </w:pPr>
    </w:lvl>
    <w:lvl w:ilvl="8" w:tplc="FFFFFFFF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83" w15:restartNumberingAfterBreak="0">
    <w:nsid w:val="52DD2391"/>
    <w:multiLevelType w:val="hybridMultilevel"/>
    <w:tmpl w:val="707A5444"/>
    <w:lvl w:ilvl="0" w:tplc="1BC243DA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4" w15:restartNumberingAfterBreak="0">
    <w:nsid w:val="52E975E6"/>
    <w:multiLevelType w:val="hybridMultilevel"/>
    <w:tmpl w:val="8E6089B8"/>
    <w:lvl w:ilvl="0" w:tplc="55226758">
      <w:start w:val="1"/>
      <w:numFmt w:val="lowerRoman"/>
      <w:suff w:val="space"/>
      <w:lvlText w:val="%1."/>
      <w:lvlJc w:val="left"/>
      <w:pPr>
        <w:ind w:left="177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5" w15:restartNumberingAfterBreak="0">
    <w:nsid w:val="533B429F"/>
    <w:multiLevelType w:val="multilevel"/>
    <w:tmpl w:val="320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F3580A"/>
    <w:multiLevelType w:val="hybridMultilevel"/>
    <w:tmpl w:val="A9467B8E"/>
    <w:lvl w:ilvl="0" w:tplc="849E137C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7" w15:restartNumberingAfterBreak="0">
    <w:nsid w:val="545A53E1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88" w15:restartNumberingAfterBreak="0">
    <w:nsid w:val="54C95F2A"/>
    <w:multiLevelType w:val="hybridMultilevel"/>
    <w:tmpl w:val="2CAC4062"/>
    <w:lvl w:ilvl="0" w:tplc="FFFFFFFF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89" w15:restartNumberingAfterBreak="0">
    <w:nsid w:val="54FB67AA"/>
    <w:multiLevelType w:val="hybridMultilevel"/>
    <w:tmpl w:val="1BB08F5E"/>
    <w:lvl w:ilvl="0" w:tplc="FFFFFFFF">
      <w:start w:val="1"/>
      <w:numFmt w:val="lowerLetter"/>
      <w:suff w:val="space"/>
      <w:lvlText w:val="%1)"/>
      <w:lvlJc w:val="left"/>
      <w:pPr>
        <w:ind w:left="165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958" w:hanging="440"/>
      </w:pPr>
    </w:lvl>
    <w:lvl w:ilvl="2" w:tplc="FFFFFFFF" w:tentative="1">
      <w:start w:val="1"/>
      <w:numFmt w:val="lowerRoman"/>
      <w:lvlText w:val="%3."/>
      <w:lvlJc w:val="right"/>
      <w:pPr>
        <w:ind w:left="3398" w:hanging="440"/>
      </w:pPr>
    </w:lvl>
    <w:lvl w:ilvl="3" w:tplc="FFFFFFFF" w:tentative="1">
      <w:start w:val="1"/>
      <w:numFmt w:val="decimal"/>
      <w:lvlText w:val="%4."/>
      <w:lvlJc w:val="left"/>
      <w:pPr>
        <w:ind w:left="3838" w:hanging="440"/>
      </w:pPr>
    </w:lvl>
    <w:lvl w:ilvl="4" w:tplc="FFFFFFFF" w:tentative="1">
      <w:start w:val="1"/>
      <w:numFmt w:val="lowerLetter"/>
      <w:lvlText w:val="%5)"/>
      <w:lvlJc w:val="left"/>
      <w:pPr>
        <w:ind w:left="4278" w:hanging="440"/>
      </w:pPr>
    </w:lvl>
    <w:lvl w:ilvl="5" w:tplc="FFFFFFFF" w:tentative="1">
      <w:start w:val="1"/>
      <w:numFmt w:val="lowerRoman"/>
      <w:lvlText w:val="%6."/>
      <w:lvlJc w:val="right"/>
      <w:pPr>
        <w:ind w:left="4718" w:hanging="440"/>
      </w:pPr>
    </w:lvl>
    <w:lvl w:ilvl="6" w:tplc="FFFFFFFF" w:tentative="1">
      <w:start w:val="1"/>
      <w:numFmt w:val="decimal"/>
      <w:lvlText w:val="%7."/>
      <w:lvlJc w:val="left"/>
      <w:pPr>
        <w:ind w:left="5158" w:hanging="440"/>
      </w:pPr>
    </w:lvl>
    <w:lvl w:ilvl="7" w:tplc="FFFFFFFF" w:tentative="1">
      <w:start w:val="1"/>
      <w:numFmt w:val="lowerLetter"/>
      <w:lvlText w:val="%8)"/>
      <w:lvlJc w:val="left"/>
      <w:pPr>
        <w:ind w:left="5598" w:hanging="440"/>
      </w:pPr>
    </w:lvl>
    <w:lvl w:ilvl="8" w:tplc="FFFFFFFF" w:tentative="1">
      <w:start w:val="1"/>
      <w:numFmt w:val="lowerRoman"/>
      <w:lvlText w:val="%9."/>
      <w:lvlJc w:val="right"/>
      <w:pPr>
        <w:ind w:left="6038" w:hanging="440"/>
      </w:pPr>
    </w:lvl>
  </w:abstractNum>
  <w:abstractNum w:abstractNumId="90" w15:restartNumberingAfterBreak="0">
    <w:nsid w:val="551D0F05"/>
    <w:multiLevelType w:val="hybridMultilevel"/>
    <w:tmpl w:val="E0F83F02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1" w15:restartNumberingAfterBreak="0">
    <w:nsid w:val="55FC6E4E"/>
    <w:multiLevelType w:val="hybridMultilevel"/>
    <w:tmpl w:val="9F10A8DC"/>
    <w:lvl w:ilvl="0" w:tplc="2EF61D7A">
      <w:start w:val="1"/>
      <w:numFmt w:val="lowerRoman"/>
      <w:suff w:val="space"/>
      <w:lvlText w:val="%1."/>
      <w:lvlJc w:val="left"/>
      <w:pPr>
        <w:ind w:left="12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64" w:hanging="440"/>
      </w:pPr>
    </w:lvl>
    <w:lvl w:ilvl="2" w:tplc="0409001B" w:tentative="1">
      <w:start w:val="1"/>
      <w:numFmt w:val="lowerRoman"/>
      <w:lvlText w:val="%3."/>
      <w:lvlJc w:val="right"/>
      <w:pPr>
        <w:ind w:left="2504" w:hanging="440"/>
      </w:pPr>
    </w:lvl>
    <w:lvl w:ilvl="3" w:tplc="0409000F" w:tentative="1">
      <w:start w:val="1"/>
      <w:numFmt w:val="decimal"/>
      <w:lvlText w:val="%4."/>
      <w:lvlJc w:val="left"/>
      <w:pPr>
        <w:ind w:left="2944" w:hanging="440"/>
      </w:pPr>
    </w:lvl>
    <w:lvl w:ilvl="4" w:tplc="04090019" w:tentative="1">
      <w:start w:val="1"/>
      <w:numFmt w:val="lowerLetter"/>
      <w:lvlText w:val="%5)"/>
      <w:lvlJc w:val="left"/>
      <w:pPr>
        <w:ind w:left="3384" w:hanging="440"/>
      </w:pPr>
    </w:lvl>
    <w:lvl w:ilvl="5" w:tplc="0409001B" w:tentative="1">
      <w:start w:val="1"/>
      <w:numFmt w:val="lowerRoman"/>
      <w:lvlText w:val="%6."/>
      <w:lvlJc w:val="right"/>
      <w:pPr>
        <w:ind w:left="3824" w:hanging="440"/>
      </w:pPr>
    </w:lvl>
    <w:lvl w:ilvl="6" w:tplc="0409000F" w:tentative="1">
      <w:start w:val="1"/>
      <w:numFmt w:val="decimal"/>
      <w:lvlText w:val="%7."/>
      <w:lvlJc w:val="left"/>
      <w:pPr>
        <w:ind w:left="4264" w:hanging="440"/>
      </w:pPr>
    </w:lvl>
    <w:lvl w:ilvl="7" w:tplc="04090019" w:tentative="1">
      <w:start w:val="1"/>
      <w:numFmt w:val="lowerLetter"/>
      <w:lvlText w:val="%8)"/>
      <w:lvlJc w:val="left"/>
      <w:pPr>
        <w:ind w:left="4704" w:hanging="440"/>
      </w:pPr>
    </w:lvl>
    <w:lvl w:ilvl="8" w:tplc="0409001B" w:tentative="1">
      <w:start w:val="1"/>
      <w:numFmt w:val="lowerRoman"/>
      <w:lvlText w:val="%9."/>
      <w:lvlJc w:val="right"/>
      <w:pPr>
        <w:ind w:left="5144" w:hanging="440"/>
      </w:pPr>
    </w:lvl>
  </w:abstractNum>
  <w:abstractNum w:abstractNumId="92" w15:restartNumberingAfterBreak="0">
    <w:nsid w:val="560660B4"/>
    <w:multiLevelType w:val="multilevel"/>
    <w:tmpl w:val="383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331899"/>
    <w:multiLevelType w:val="hybridMultilevel"/>
    <w:tmpl w:val="70B66326"/>
    <w:lvl w:ilvl="0" w:tplc="FFFFFFFF">
      <w:start w:val="1"/>
      <w:numFmt w:val="decimal"/>
      <w:lvlText w:val="(%1)"/>
      <w:lvlJc w:val="left"/>
      <w:pPr>
        <w:ind w:left="79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79" w:hanging="440"/>
      </w:pPr>
    </w:lvl>
    <w:lvl w:ilvl="2" w:tplc="FFFFFFFF" w:tentative="1">
      <w:start w:val="1"/>
      <w:numFmt w:val="lowerRoman"/>
      <w:lvlText w:val="%3."/>
      <w:lvlJc w:val="right"/>
      <w:pPr>
        <w:ind w:left="2119" w:hanging="440"/>
      </w:pPr>
    </w:lvl>
    <w:lvl w:ilvl="3" w:tplc="FFFFFFFF" w:tentative="1">
      <w:start w:val="1"/>
      <w:numFmt w:val="decimal"/>
      <w:lvlText w:val="%4."/>
      <w:lvlJc w:val="left"/>
      <w:pPr>
        <w:ind w:left="2559" w:hanging="440"/>
      </w:pPr>
    </w:lvl>
    <w:lvl w:ilvl="4" w:tplc="FFFFFFFF" w:tentative="1">
      <w:start w:val="1"/>
      <w:numFmt w:val="lowerLetter"/>
      <w:lvlText w:val="%5)"/>
      <w:lvlJc w:val="left"/>
      <w:pPr>
        <w:ind w:left="2999" w:hanging="440"/>
      </w:pPr>
    </w:lvl>
    <w:lvl w:ilvl="5" w:tplc="FFFFFFFF" w:tentative="1">
      <w:start w:val="1"/>
      <w:numFmt w:val="lowerRoman"/>
      <w:lvlText w:val="%6."/>
      <w:lvlJc w:val="right"/>
      <w:pPr>
        <w:ind w:left="3439" w:hanging="440"/>
      </w:pPr>
    </w:lvl>
    <w:lvl w:ilvl="6" w:tplc="FFFFFFFF" w:tentative="1">
      <w:start w:val="1"/>
      <w:numFmt w:val="decimal"/>
      <w:lvlText w:val="%7."/>
      <w:lvlJc w:val="left"/>
      <w:pPr>
        <w:ind w:left="3879" w:hanging="440"/>
      </w:pPr>
    </w:lvl>
    <w:lvl w:ilvl="7" w:tplc="FFFFFFFF" w:tentative="1">
      <w:start w:val="1"/>
      <w:numFmt w:val="lowerLetter"/>
      <w:lvlText w:val="%8)"/>
      <w:lvlJc w:val="left"/>
      <w:pPr>
        <w:ind w:left="4319" w:hanging="440"/>
      </w:pPr>
    </w:lvl>
    <w:lvl w:ilvl="8" w:tplc="FFFFFFFF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94" w15:restartNumberingAfterBreak="0">
    <w:nsid w:val="592E02A4"/>
    <w:multiLevelType w:val="hybridMultilevel"/>
    <w:tmpl w:val="52BC884E"/>
    <w:lvl w:ilvl="0" w:tplc="FFFFFFFF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95" w15:restartNumberingAfterBreak="0">
    <w:nsid w:val="5C284471"/>
    <w:multiLevelType w:val="multilevel"/>
    <w:tmpl w:val="A57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873BFC"/>
    <w:multiLevelType w:val="hybridMultilevel"/>
    <w:tmpl w:val="F65CB438"/>
    <w:lvl w:ilvl="0" w:tplc="F6140FA8">
      <w:start w:val="1"/>
      <w:numFmt w:val="decimal"/>
      <w:suff w:val="space"/>
      <w:lvlText w:val="%1."/>
      <w:lvlJc w:val="left"/>
      <w:pPr>
        <w:ind w:left="89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36" w:hanging="440"/>
      </w:pPr>
    </w:lvl>
    <w:lvl w:ilvl="2" w:tplc="0409001B" w:tentative="1">
      <w:start w:val="1"/>
      <w:numFmt w:val="lowerRoman"/>
      <w:lvlText w:val="%3."/>
      <w:lvlJc w:val="right"/>
      <w:pPr>
        <w:ind w:left="1776" w:hanging="440"/>
      </w:pPr>
    </w:lvl>
    <w:lvl w:ilvl="3" w:tplc="0409000F" w:tentative="1">
      <w:start w:val="1"/>
      <w:numFmt w:val="decimal"/>
      <w:lvlText w:val="%4."/>
      <w:lvlJc w:val="left"/>
      <w:pPr>
        <w:ind w:left="2216" w:hanging="440"/>
      </w:pPr>
    </w:lvl>
    <w:lvl w:ilvl="4" w:tplc="04090019" w:tentative="1">
      <w:start w:val="1"/>
      <w:numFmt w:val="lowerLetter"/>
      <w:lvlText w:val="%5)"/>
      <w:lvlJc w:val="left"/>
      <w:pPr>
        <w:ind w:left="2656" w:hanging="440"/>
      </w:pPr>
    </w:lvl>
    <w:lvl w:ilvl="5" w:tplc="0409001B" w:tentative="1">
      <w:start w:val="1"/>
      <w:numFmt w:val="lowerRoman"/>
      <w:lvlText w:val="%6."/>
      <w:lvlJc w:val="right"/>
      <w:pPr>
        <w:ind w:left="3096" w:hanging="440"/>
      </w:pPr>
    </w:lvl>
    <w:lvl w:ilvl="6" w:tplc="0409000F" w:tentative="1">
      <w:start w:val="1"/>
      <w:numFmt w:val="decimal"/>
      <w:lvlText w:val="%7."/>
      <w:lvlJc w:val="left"/>
      <w:pPr>
        <w:ind w:left="3536" w:hanging="440"/>
      </w:pPr>
    </w:lvl>
    <w:lvl w:ilvl="7" w:tplc="04090019" w:tentative="1">
      <w:start w:val="1"/>
      <w:numFmt w:val="lowerLetter"/>
      <w:lvlText w:val="%8)"/>
      <w:lvlJc w:val="left"/>
      <w:pPr>
        <w:ind w:left="3976" w:hanging="440"/>
      </w:pPr>
    </w:lvl>
    <w:lvl w:ilvl="8" w:tplc="0409001B" w:tentative="1">
      <w:start w:val="1"/>
      <w:numFmt w:val="lowerRoman"/>
      <w:lvlText w:val="%9."/>
      <w:lvlJc w:val="right"/>
      <w:pPr>
        <w:ind w:left="4416" w:hanging="440"/>
      </w:pPr>
    </w:lvl>
  </w:abstractNum>
  <w:abstractNum w:abstractNumId="97" w15:restartNumberingAfterBreak="0">
    <w:nsid w:val="5DE85BA9"/>
    <w:multiLevelType w:val="hybridMultilevel"/>
    <w:tmpl w:val="70B66326"/>
    <w:lvl w:ilvl="0" w:tplc="FFFFFFFF">
      <w:start w:val="1"/>
      <w:numFmt w:val="decimal"/>
      <w:lvlText w:val="(%1)"/>
      <w:lvlJc w:val="left"/>
      <w:pPr>
        <w:ind w:left="79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79" w:hanging="440"/>
      </w:pPr>
    </w:lvl>
    <w:lvl w:ilvl="2" w:tplc="FFFFFFFF" w:tentative="1">
      <w:start w:val="1"/>
      <w:numFmt w:val="lowerRoman"/>
      <w:lvlText w:val="%3."/>
      <w:lvlJc w:val="right"/>
      <w:pPr>
        <w:ind w:left="2119" w:hanging="440"/>
      </w:pPr>
    </w:lvl>
    <w:lvl w:ilvl="3" w:tplc="FFFFFFFF" w:tentative="1">
      <w:start w:val="1"/>
      <w:numFmt w:val="decimal"/>
      <w:lvlText w:val="%4."/>
      <w:lvlJc w:val="left"/>
      <w:pPr>
        <w:ind w:left="2559" w:hanging="440"/>
      </w:pPr>
    </w:lvl>
    <w:lvl w:ilvl="4" w:tplc="FFFFFFFF" w:tentative="1">
      <w:start w:val="1"/>
      <w:numFmt w:val="lowerLetter"/>
      <w:lvlText w:val="%5)"/>
      <w:lvlJc w:val="left"/>
      <w:pPr>
        <w:ind w:left="2999" w:hanging="440"/>
      </w:pPr>
    </w:lvl>
    <w:lvl w:ilvl="5" w:tplc="FFFFFFFF" w:tentative="1">
      <w:start w:val="1"/>
      <w:numFmt w:val="lowerRoman"/>
      <w:lvlText w:val="%6."/>
      <w:lvlJc w:val="right"/>
      <w:pPr>
        <w:ind w:left="3439" w:hanging="440"/>
      </w:pPr>
    </w:lvl>
    <w:lvl w:ilvl="6" w:tplc="FFFFFFFF" w:tentative="1">
      <w:start w:val="1"/>
      <w:numFmt w:val="decimal"/>
      <w:lvlText w:val="%7."/>
      <w:lvlJc w:val="left"/>
      <w:pPr>
        <w:ind w:left="3879" w:hanging="440"/>
      </w:pPr>
    </w:lvl>
    <w:lvl w:ilvl="7" w:tplc="FFFFFFFF" w:tentative="1">
      <w:start w:val="1"/>
      <w:numFmt w:val="lowerLetter"/>
      <w:lvlText w:val="%8)"/>
      <w:lvlJc w:val="left"/>
      <w:pPr>
        <w:ind w:left="4319" w:hanging="440"/>
      </w:pPr>
    </w:lvl>
    <w:lvl w:ilvl="8" w:tplc="FFFFFFFF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98" w15:restartNumberingAfterBreak="0">
    <w:nsid w:val="5DFE2D2A"/>
    <w:multiLevelType w:val="multilevel"/>
    <w:tmpl w:val="BD6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A76CAF"/>
    <w:multiLevelType w:val="hybridMultilevel"/>
    <w:tmpl w:val="398AAD72"/>
    <w:lvl w:ilvl="0" w:tplc="676AC7CA">
      <w:start w:val="1"/>
      <w:numFmt w:val="decimal"/>
      <w:lvlText w:val="(%1)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0" w15:restartNumberingAfterBreak="0">
    <w:nsid w:val="5EE53244"/>
    <w:multiLevelType w:val="hybridMultilevel"/>
    <w:tmpl w:val="75B647FE"/>
    <w:lvl w:ilvl="0" w:tplc="FFFFFFFF">
      <w:start w:val="1"/>
      <w:numFmt w:val="decimal"/>
      <w:lvlText w:val="(%1)"/>
      <w:lvlJc w:val="left"/>
      <w:pPr>
        <w:ind w:left="79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79" w:hanging="440"/>
      </w:pPr>
    </w:lvl>
    <w:lvl w:ilvl="2" w:tplc="FFFFFFFF" w:tentative="1">
      <w:start w:val="1"/>
      <w:numFmt w:val="lowerRoman"/>
      <w:lvlText w:val="%3."/>
      <w:lvlJc w:val="right"/>
      <w:pPr>
        <w:ind w:left="2119" w:hanging="440"/>
      </w:pPr>
    </w:lvl>
    <w:lvl w:ilvl="3" w:tplc="FFFFFFFF" w:tentative="1">
      <w:start w:val="1"/>
      <w:numFmt w:val="decimal"/>
      <w:lvlText w:val="%4."/>
      <w:lvlJc w:val="left"/>
      <w:pPr>
        <w:ind w:left="2559" w:hanging="440"/>
      </w:pPr>
    </w:lvl>
    <w:lvl w:ilvl="4" w:tplc="FFFFFFFF" w:tentative="1">
      <w:start w:val="1"/>
      <w:numFmt w:val="lowerLetter"/>
      <w:lvlText w:val="%5)"/>
      <w:lvlJc w:val="left"/>
      <w:pPr>
        <w:ind w:left="2999" w:hanging="440"/>
      </w:pPr>
    </w:lvl>
    <w:lvl w:ilvl="5" w:tplc="FFFFFFFF" w:tentative="1">
      <w:start w:val="1"/>
      <w:numFmt w:val="lowerRoman"/>
      <w:lvlText w:val="%6."/>
      <w:lvlJc w:val="right"/>
      <w:pPr>
        <w:ind w:left="3439" w:hanging="440"/>
      </w:pPr>
    </w:lvl>
    <w:lvl w:ilvl="6" w:tplc="FFFFFFFF" w:tentative="1">
      <w:start w:val="1"/>
      <w:numFmt w:val="decimal"/>
      <w:lvlText w:val="%7."/>
      <w:lvlJc w:val="left"/>
      <w:pPr>
        <w:ind w:left="3879" w:hanging="440"/>
      </w:pPr>
    </w:lvl>
    <w:lvl w:ilvl="7" w:tplc="FFFFFFFF" w:tentative="1">
      <w:start w:val="1"/>
      <w:numFmt w:val="lowerLetter"/>
      <w:lvlText w:val="%8)"/>
      <w:lvlJc w:val="left"/>
      <w:pPr>
        <w:ind w:left="4319" w:hanging="440"/>
      </w:pPr>
    </w:lvl>
    <w:lvl w:ilvl="8" w:tplc="FFFFFFFF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101" w15:restartNumberingAfterBreak="0">
    <w:nsid w:val="5F09163D"/>
    <w:multiLevelType w:val="hybridMultilevel"/>
    <w:tmpl w:val="9E8E4430"/>
    <w:lvl w:ilvl="0" w:tplc="FFFFFFFF">
      <w:start w:val="1"/>
      <w:numFmt w:val="lowerLetter"/>
      <w:suff w:val="space"/>
      <w:lvlText w:val="%1)"/>
      <w:lvlJc w:val="left"/>
      <w:pPr>
        <w:ind w:left="1336" w:hanging="440"/>
      </w:pPr>
      <w:rPr>
        <w:rFonts w:hint="eastAsia"/>
      </w:rPr>
    </w:lvl>
    <w:lvl w:ilvl="1" w:tplc="FFFFFFFF">
      <w:start w:val="1"/>
      <w:numFmt w:val="lowerRoman"/>
      <w:suff w:val="space"/>
      <w:lvlText w:val="%2."/>
      <w:lvlJc w:val="left"/>
      <w:pPr>
        <w:ind w:left="1776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216" w:hanging="440"/>
      </w:pPr>
    </w:lvl>
    <w:lvl w:ilvl="3" w:tplc="FFFFFFFF" w:tentative="1">
      <w:start w:val="1"/>
      <w:numFmt w:val="decimal"/>
      <w:lvlText w:val="%4."/>
      <w:lvlJc w:val="left"/>
      <w:pPr>
        <w:ind w:left="2656" w:hanging="440"/>
      </w:pPr>
    </w:lvl>
    <w:lvl w:ilvl="4" w:tplc="FFFFFFFF" w:tentative="1">
      <w:start w:val="1"/>
      <w:numFmt w:val="lowerLetter"/>
      <w:lvlText w:val="%5)"/>
      <w:lvlJc w:val="left"/>
      <w:pPr>
        <w:ind w:left="3096" w:hanging="440"/>
      </w:pPr>
    </w:lvl>
    <w:lvl w:ilvl="5" w:tplc="FFFFFFFF" w:tentative="1">
      <w:start w:val="1"/>
      <w:numFmt w:val="lowerRoman"/>
      <w:lvlText w:val="%6."/>
      <w:lvlJc w:val="right"/>
      <w:pPr>
        <w:ind w:left="3536" w:hanging="440"/>
      </w:pPr>
    </w:lvl>
    <w:lvl w:ilvl="6" w:tplc="FFFFFFFF" w:tentative="1">
      <w:start w:val="1"/>
      <w:numFmt w:val="decimal"/>
      <w:lvlText w:val="%7."/>
      <w:lvlJc w:val="left"/>
      <w:pPr>
        <w:ind w:left="3976" w:hanging="440"/>
      </w:pPr>
    </w:lvl>
    <w:lvl w:ilvl="7" w:tplc="FFFFFFFF" w:tentative="1">
      <w:start w:val="1"/>
      <w:numFmt w:val="lowerLetter"/>
      <w:lvlText w:val="%8)"/>
      <w:lvlJc w:val="left"/>
      <w:pPr>
        <w:ind w:left="4416" w:hanging="440"/>
      </w:pPr>
    </w:lvl>
    <w:lvl w:ilvl="8" w:tplc="FFFFFFFF" w:tentative="1">
      <w:start w:val="1"/>
      <w:numFmt w:val="lowerRoman"/>
      <w:lvlText w:val="%9."/>
      <w:lvlJc w:val="right"/>
      <w:pPr>
        <w:ind w:left="4856" w:hanging="440"/>
      </w:pPr>
    </w:lvl>
  </w:abstractNum>
  <w:abstractNum w:abstractNumId="102" w15:restartNumberingAfterBreak="0">
    <w:nsid w:val="5F4E003C"/>
    <w:multiLevelType w:val="hybridMultilevel"/>
    <w:tmpl w:val="F1AC1AB6"/>
    <w:lvl w:ilvl="0" w:tplc="422E3C30">
      <w:start w:val="1"/>
      <w:numFmt w:val="decimal"/>
      <w:suff w:val="space"/>
      <w:lvlText w:val="(%1)"/>
      <w:lvlJc w:val="left"/>
      <w:pPr>
        <w:ind w:left="643" w:hanging="360"/>
      </w:pPr>
      <w:rPr>
        <w:rFonts w:asciiTheme="minorEastAsia" w:eastAsia="宋体" w:hAnsiTheme="minorEastAsia" w:cs="Times New Roman" w:hint="default"/>
      </w:rPr>
    </w:lvl>
    <w:lvl w:ilvl="1" w:tplc="04090019">
      <w:start w:val="1"/>
      <w:numFmt w:val="lowerLetter"/>
      <w:lvlText w:val="%2)"/>
      <w:lvlJc w:val="left"/>
      <w:pPr>
        <w:ind w:left="1163" w:hanging="440"/>
      </w:pPr>
    </w:lvl>
    <w:lvl w:ilvl="2" w:tplc="0409001B">
      <w:start w:val="1"/>
      <w:numFmt w:val="lowerRoman"/>
      <w:lvlText w:val="%3."/>
      <w:lvlJc w:val="right"/>
      <w:pPr>
        <w:ind w:left="1603" w:hanging="440"/>
      </w:pPr>
    </w:lvl>
    <w:lvl w:ilvl="3" w:tplc="0409000F">
      <w:start w:val="1"/>
      <w:numFmt w:val="decimal"/>
      <w:lvlText w:val="%4."/>
      <w:lvlJc w:val="left"/>
      <w:pPr>
        <w:ind w:left="2043" w:hanging="440"/>
      </w:pPr>
    </w:lvl>
    <w:lvl w:ilvl="4" w:tplc="04090019">
      <w:start w:val="1"/>
      <w:numFmt w:val="lowerLetter"/>
      <w:lvlText w:val="%5)"/>
      <w:lvlJc w:val="left"/>
      <w:pPr>
        <w:ind w:left="2483" w:hanging="440"/>
      </w:pPr>
    </w:lvl>
    <w:lvl w:ilvl="5" w:tplc="0409001B">
      <w:start w:val="1"/>
      <w:numFmt w:val="lowerRoman"/>
      <w:lvlText w:val="%6."/>
      <w:lvlJc w:val="right"/>
      <w:pPr>
        <w:ind w:left="2923" w:hanging="440"/>
      </w:pPr>
    </w:lvl>
    <w:lvl w:ilvl="6" w:tplc="0409000F">
      <w:start w:val="1"/>
      <w:numFmt w:val="decimal"/>
      <w:lvlText w:val="%7."/>
      <w:lvlJc w:val="left"/>
      <w:pPr>
        <w:ind w:left="3363" w:hanging="440"/>
      </w:pPr>
    </w:lvl>
    <w:lvl w:ilvl="7" w:tplc="04090019">
      <w:start w:val="1"/>
      <w:numFmt w:val="lowerLetter"/>
      <w:lvlText w:val="%8)"/>
      <w:lvlJc w:val="left"/>
      <w:pPr>
        <w:ind w:left="3803" w:hanging="440"/>
      </w:pPr>
    </w:lvl>
    <w:lvl w:ilvl="8" w:tplc="0409001B">
      <w:start w:val="1"/>
      <w:numFmt w:val="lowerRoman"/>
      <w:lvlText w:val="%9."/>
      <w:lvlJc w:val="right"/>
      <w:pPr>
        <w:ind w:left="4243" w:hanging="440"/>
      </w:pPr>
    </w:lvl>
  </w:abstractNum>
  <w:abstractNum w:abstractNumId="103" w15:restartNumberingAfterBreak="0">
    <w:nsid w:val="5F615B95"/>
    <w:multiLevelType w:val="hybridMultilevel"/>
    <w:tmpl w:val="025AB352"/>
    <w:lvl w:ilvl="0" w:tplc="9862617A">
      <w:start w:val="1"/>
      <w:numFmt w:val="lowerLetter"/>
      <w:suff w:val="space"/>
      <w:lvlText w:val="%1)"/>
      <w:lvlJc w:val="left"/>
      <w:pPr>
        <w:ind w:left="12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00" w:hanging="440"/>
      </w:pPr>
    </w:lvl>
    <w:lvl w:ilvl="2" w:tplc="0409001B" w:tentative="1">
      <w:start w:val="1"/>
      <w:numFmt w:val="lowerRoman"/>
      <w:lvlText w:val="%3."/>
      <w:lvlJc w:val="right"/>
      <w:pPr>
        <w:ind w:left="2140" w:hanging="440"/>
      </w:pPr>
    </w:lvl>
    <w:lvl w:ilvl="3" w:tplc="0409000F" w:tentative="1">
      <w:start w:val="1"/>
      <w:numFmt w:val="decimal"/>
      <w:lvlText w:val="%4."/>
      <w:lvlJc w:val="left"/>
      <w:pPr>
        <w:ind w:left="2580" w:hanging="440"/>
      </w:pPr>
    </w:lvl>
    <w:lvl w:ilvl="4" w:tplc="04090019" w:tentative="1">
      <w:start w:val="1"/>
      <w:numFmt w:val="lowerLetter"/>
      <w:lvlText w:val="%5)"/>
      <w:lvlJc w:val="left"/>
      <w:pPr>
        <w:ind w:left="3020" w:hanging="440"/>
      </w:pPr>
    </w:lvl>
    <w:lvl w:ilvl="5" w:tplc="0409001B" w:tentative="1">
      <w:start w:val="1"/>
      <w:numFmt w:val="lowerRoman"/>
      <w:lvlText w:val="%6."/>
      <w:lvlJc w:val="right"/>
      <w:pPr>
        <w:ind w:left="3460" w:hanging="440"/>
      </w:pPr>
    </w:lvl>
    <w:lvl w:ilvl="6" w:tplc="0409000F" w:tentative="1">
      <w:start w:val="1"/>
      <w:numFmt w:val="decimal"/>
      <w:lvlText w:val="%7."/>
      <w:lvlJc w:val="left"/>
      <w:pPr>
        <w:ind w:left="3900" w:hanging="440"/>
      </w:pPr>
    </w:lvl>
    <w:lvl w:ilvl="7" w:tplc="04090019" w:tentative="1">
      <w:start w:val="1"/>
      <w:numFmt w:val="lowerLetter"/>
      <w:lvlText w:val="%8)"/>
      <w:lvlJc w:val="left"/>
      <w:pPr>
        <w:ind w:left="4340" w:hanging="440"/>
      </w:pPr>
    </w:lvl>
    <w:lvl w:ilvl="8" w:tplc="0409001B" w:tentative="1">
      <w:start w:val="1"/>
      <w:numFmt w:val="lowerRoman"/>
      <w:lvlText w:val="%9."/>
      <w:lvlJc w:val="right"/>
      <w:pPr>
        <w:ind w:left="4780" w:hanging="440"/>
      </w:pPr>
    </w:lvl>
  </w:abstractNum>
  <w:abstractNum w:abstractNumId="104" w15:restartNumberingAfterBreak="0">
    <w:nsid w:val="5FF516F9"/>
    <w:multiLevelType w:val="hybridMultilevel"/>
    <w:tmpl w:val="827C592A"/>
    <w:lvl w:ilvl="0" w:tplc="4F443FCE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5" w15:restartNumberingAfterBreak="0">
    <w:nsid w:val="61E02994"/>
    <w:multiLevelType w:val="hybridMultilevel"/>
    <w:tmpl w:val="231C2C6C"/>
    <w:lvl w:ilvl="0" w:tplc="88940DD0">
      <w:start w:val="1"/>
      <w:numFmt w:val="decimal"/>
      <w:lvlText w:val="(%1)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6" w15:restartNumberingAfterBreak="0">
    <w:nsid w:val="631144E4"/>
    <w:multiLevelType w:val="hybridMultilevel"/>
    <w:tmpl w:val="8F2613B4"/>
    <w:lvl w:ilvl="0" w:tplc="F830EFC6">
      <w:start w:val="1"/>
      <w:numFmt w:val="decimal"/>
      <w:suff w:val="space"/>
      <w:lvlText w:val="%1."/>
      <w:lvlJc w:val="left"/>
      <w:pPr>
        <w:ind w:left="780" w:hanging="440"/>
      </w:pPr>
      <w:rPr>
        <w:rFonts w:hint="eastAsia"/>
      </w:rPr>
    </w:lvl>
    <w:lvl w:ilvl="1" w:tplc="65EA1CAE">
      <w:start w:val="1"/>
      <w:numFmt w:val="lowerLetter"/>
      <w:suff w:val="space"/>
      <w:lvlText w:val="%2)"/>
      <w:lvlJc w:val="left"/>
      <w:pPr>
        <w:ind w:left="12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60" w:hanging="440"/>
      </w:pPr>
    </w:lvl>
    <w:lvl w:ilvl="3" w:tplc="0409000F" w:tentative="1">
      <w:start w:val="1"/>
      <w:numFmt w:val="decimal"/>
      <w:lvlText w:val="%4."/>
      <w:lvlJc w:val="left"/>
      <w:pPr>
        <w:ind w:left="2100" w:hanging="440"/>
      </w:pPr>
    </w:lvl>
    <w:lvl w:ilvl="4" w:tplc="04090019" w:tentative="1">
      <w:start w:val="1"/>
      <w:numFmt w:val="lowerLetter"/>
      <w:lvlText w:val="%5)"/>
      <w:lvlJc w:val="left"/>
      <w:pPr>
        <w:ind w:left="2540" w:hanging="440"/>
      </w:pPr>
    </w:lvl>
    <w:lvl w:ilvl="5" w:tplc="0409001B" w:tentative="1">
      <w:start w:val="1"/>
      <w:numFmt w:val="lowerRoman"/>
      <w:lvlText w:val="%6."/>
      <w:lvlJc w:val="right"/>
      <w:pPr>
        <w:ind w:left="2980" w:hanging="440"/>
      </w:pPr>
    </w:lvl>
    <w:lvl w:ilvl="6" w:tplc="0409000F" w:tentative="1">
      <w:start w:val="1"/>
      <w:numFmt w:val="decimal"/>
      <w:lvlText w:val="%7."/>
      <w:lvlJc w:val="left"/>
      <w:pPr>
        <w:ind w:left="3420" w:hanging="440"/>
      </w:pPr>
    </w:lvl>
    <w:lvl w:ilvl="7" w:tplc="04090019" w:tentative="1">
      <w:start w:val="1"/>
      <w:numFmt w:val="lowerLetter"/>
      <w:lvlText w:val="%8)"/>
      <w:lvlJc w:val="left"/>
      <w:pPr>
        <w:ind w:left="3860" w:hanging="440"/>
      </w:pPr>
    </w:lvl>
    <w:lvl w:ilvl="8" w:tplc="0409001B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107" w15:restartNumberingAfterBreak="0">
    <w:nsid w:val="64891C2D"/>
    <w:multiLevelType w:val="hybridMultilevel"/>
    <w:tmpl w:val="DCAAE554"/>
    <w:lvl w:ilvl="0" w:tplc="FFFFFFFF">
      <w:start w:val="1"/>
      <w:numFmt w:val="decimal"/>
      <w:suff w:val="space"/>
      <w:lvlText w:val="(%1)"/>
      <w:lvlJc w:val="left"/>
      <w:pPr>
        <w:ind w:left="340" w:hanging="227"/>
      </w:pPr>
      <w:rPr>
        <w:rFonts w:asciiTheme="minorEastAsia" w:eastAsia="宋体" w:hAnsiTheme="minorEastAsia" w:cs="Times New Roman" w:hint="default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hint="eastAsia"/>
        <w:sz w:val="24"/>
        <w:szCs w:val="24"/>
      </w:rPr>
    </w:lvl>
    <w:lvl w:ilvl="2" w:tplc="FFFFFFFF">
      <w:start w:val="1"/>
      <w:numFmt w:val="lowerRoman"/>
      <w:suff w:val="space"/>
      <w:lvlText w:val="%3."/>
      <w:lvlJc w:val="right"/>
      <w:pPr>
        <w:ind w:left="1320" w:hanging="44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8" w15:restartNumberingAfterBreak="0">
    <w:nsid w:val="64973476"/>
    <w:multiLevelType w:val="hybridMultilevel"/>
    <w:tmpl w:val="75FA630E"/>
    <w:lvl w:ilvl="0" w:tplc="10ACF710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99" w:hanging="440"/>
      </w:pPr>
    </w:lvl>
    <w:lvl w:ilvl="2" w:tplc="0409001B" w:tentative="1">
      <w:start w:val="1"/>
      <w:numFmt w:val="lowerRoman"/>
      <w:lvlText w:val="%3."/>
      <w:lvlJc w:val="right"/>
      <w:pPr>
        <w:ind w:left="1739" w:hanging="440"/>
      </w:pPr>
    </w:lvl>
    <w:lvl w:ilvl="3" w:tplc="0409000F" w:tentative="1">
      <w:start w:val="1"/>
      <w:numFmt w:val="decimal"/>
      <w:lvlText w:val="%4."/>
      <w:lvlJc w:val="left"/>
      <w:pPr>
        <w:ind w:left="2179" w:hanging="440"/>
      </w:pPr>
    </w:lvl>
    <w:lvl w:ilvl="4" w:tplc="04090019" w:tentative="1">
      <w:start w:val="1"/>
      <w:numFmt w:val="lowerLetter"/>
      <w:lvlText w:val="%5)"/>
      <w:lvlJc w:val="left"/>
      <w:pPr>
        <w:ind w:left="2619" w:hanging="440"/>
      </w:pPr>
    </w:lvl>
    <w:lvl w:ilvl="5" w:tplc="0409001B" w:tentative="1">
      <w:start w:val="1"/>
      <w:numFmt w:val="lowerRoman"/>
      <w:lvlText w:val="%6."/>
      <w:lvlJc w:val="right"/>
      <w:pPr>
        <w:ind w:left="3059" w:hanging="440"/>
      </w:pPr>
    </w:lvl>
    <w:lvl w:ilvl="6" w:tplc="0409000F" w:tentative="1">
      <w:start w:val="1"/>
      <w:numFmt w:val="decimal"/>
      <w:lvlText w:val="%7."/>
      <w:lvlJc w:val="left"/>
      <w:pPr>
        <w:ind w:left="3499" w:hanging="440"/>
      </w:pPr>
    </w:lvl>
    <w:lvl w:ilvl="7" w:tplc="04090019" w:tentative="1">
      <w:start w:val="1"/>
      <w:numFmt w:val="lowerLetter"/>
      <w:lvlText w:val="%8)"/>
      <w:lvlJc w:val="left"/>
      <w:pPr>
        <w:ind w:left="3939" w:hanging="440"/>
      </w:pPr>
    </w:lvl>
    <w:lvl w:ilvl="8" w:tplc="0409001B" w:tentative="1">
      <w:start w:val="1"/>
      <w:numFmt w:val="lowerRoman"/>
      <w:lvlText w:val="%9."/>
      <w:lvlJc w:val="right"/>
      <w:pPr>
        <w:ind w:left="4379" w:hanging="440"/>
      </w:pPr>
    </w:lvl>
  </w:abstractNum>
  <w:abstractNum w:abstractNumId="109" w15:restartNumberingAfterBreak="0">
    <w:nsid w:val="65117939"/>
    <w:multiLevelType w:val="hybridMultilevel"/>
    <w:tmpl w:val="5E344EF2"/>
    <w:lvl w:ilvl="0" w:tplc="FFFFFFFF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0" w15:restartNumberingAfterBreak="0">
    <w:nsid w:val="654264E5"/>
    <w:multiLevelType w:val="hybridMultilevel"/>
    <w:tmpl w:val="70B66326"/>
    <w:lvl w:ilvl="0" w:tplc="FFFFFFFF">
      <w:start w:val="1"/>
      <w:numFmt w:val="decimal"/>
      <w:lvlText w:val="(%1)"/>
      <w:lvlJc w:val="left"/>
      <w:pPr>
        <w:ind w:left="79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79" w:hanging="440"/>
      </w:pPr>
    </w:lvl>
    <w:lvl w:ilvl="2" w:tplc="FFFFFFFF" w:tentative="1">
      <w:start w:val="1"/>
      <w:numFmt w:val="lowerRoman"/>
      <w:lvlText w:val="%3."/>
      <w:lvlJc w:val="right"/>
      <w:pPr>
        <w:ind w:left="2119" w:hanging="440"/>
      </w:pPr>
    </w:lvl>
    <w:lvl w:ilvl="3" w:tplc="FFFFFFFF" w:tentative="1">
      <w:start w:val="1"/>
      <w:numFmt w:val="decimal"/>
      <w:lvlText w:val="%4."/>
      <w:lvlJc w:val="left"/>
      <w:pPr>
        <w:ind w:left="2559" w:hanging="440"/>
      </w:pPr>
    </w:lvl>
    <w:lvl w:ilvl="4" w:tplc="FFFFFFFF" w:tentative="1">
      <w:start w:val="1"/>
      <w:numFmt w:val="lowerLetter"/>
      <w:lvlText w:val="%5)"/>
      <w:lvlJc w:val="left"/>
      <w:pPr>
        <w:ind w:left="2999" w:hanging="440"/>
      </w:pPr>
    </w:lvl>
    <w:lvl w:ilvl="5" w:tplc="FFFFFFFF" w:tentative="1">
      <w:start w:val="1"/>
      <w:numFmt w:val="lowerRoman"/>
      <w:lvlText w:val="%6."/>
      <w:lvlJc w:val="right"/>
      <w:pPr>
        <w:ind w:left="3439" w:hanging="440"/>
      </w:pPr>
    </w:lvl>
    <w:lvl w:ilvl="6" w:tplc="FFFFFFFF" w:tentative="1">
      <w:start w:val="1"/>
      <w:numFmt w:val="decimal"/>
      <w:lvlText w:val="%7."/>
      <w:lvlJc w:val="left"/>
      <w:pPr>
        <w:ind w:left="3879" w:hanging="440"/>
      </w:pPr>
    </w:lvl>
    <w:lvl w:ilvl="7" w:tplc="FFFFFFFF" w:tentative="1">
      <w:start w:val="1"/>
      <w:numFmt w:val="lowerLetter"/>
      <w:lvlText w:val="%8)"/>
      <w:lvlJc w:val="left"/>
      <w:pPr>
        <w:ind w:left="4319" w:hanging="440"/>
      </w:pPr>
    </w:lvl>
    <w:lvl w:ilvl="8" w:tplc="FFFFFFFF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111" w15:restartNumberingAfterBreak="0">
    <w:nsid w:val="670503E9"/>
    <w:multiLevelType w:val="hybridMultilevel"/>
    <w:tmpl w:val="75FA630E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99" w:hanging="440"/>
      </w:pPr>
    </w:lvl>
    <w:lvl w:ilvl="2" w:tplc="FFFFFFFF" w:tentative="1">
      <w:start w:val="1"/>
      <w:numFmt w:val="lowerRoman"/>
      <w:lvlText w:val="%3."/>
      <w:lvlJc w:val="right"/>
      <w:pPr>
        <w:ind w:left="1739" w:hanging="440"/>
      </w:pPr>
    </w:lvl>
    <w:lvl w:ilvl="3" w:tplc="FFFFFFFF" w:tentative="1">
      <w:start w:val="1"/>
      <w:numFmt w:val="decimal"/>
      <w:lvlText w:val="%4."/>
      <w:lvlJc w:val="left"/>
      <w:pPr>
        <w:ind w:left="2179" w:hanging="440"/>
      </w:pPr>
    </w:lvl>
    <w:lvl w:ilvl="4" w:tplc="FFFFFFFF" w:tentative="1">
      <w:start w:val="1"/>
      <w:numFmt w:val="lowerLetter"/>
      <w:lvlText w:val="%5)"/>
      <w:lvlJc w:val="left"/>
      <w:pPr>
        <w:ind w:left="2619" w:hanging="440"/>
      </w:pPr>
    </w:lvl>
    <w:lvl w:ilvl="5" w:tplc="FFFFFFFF" w:tentative="1">
      <w:start w:val="1"/>
      <w:numFmt w:val="lowerRoman"/>
      <w:lvlText w:val="%6."/>
      <w:lvlJc w:val="right"/>
      <w:pPr>
        <w:ind w:left="3059" w:hanging="440"/>
      </w:pPr>
    </w:lvl>
    <w:lvl w:ilvl="6" w:tplc="FFFFFFFF" w:tentative="1">
      <w:start w:val="1"/>
      <w:numFmt w:val="decimal"/>
      <w:lvlText w:val="%7."/>
      <w:lvlJc w:val="left"/>
      <w:pPr>
        <w:ind w:left="3499" w:hanging="440"/>
      </w:pPr>
    </w:lvl>
    <w:lvl w:ilvl="7" w:tplc="FFFFFFFF" w:tentative="1">
      <w:start w:val="1"/>
      <w:numFmt w:val="lowerLetter"/>
      <w:lvlText w:val="%8)"/>
      <w:lvlJc w:val="left"/>
      <w:pPr>
        <w:ind w:left="3939" w:hanging="440"/>
      </w:pPr>
    </w:lvl>
    <w:lvl w:ilvl="8" w:tplc="FFFFFFFF" w:tentative="1">
      <w:start w:val="1"/>
      <w:numFmt w:val="lowerRoman"/>
      <w:lvlText w:val="%9."/>
      <w:lvlJc w:val="right"/>
      <w:pPr>
        <w:ind w:left="4379" w:hanging="440"/>
      </w:pPr>
    </w:lvl>
  </w:abstractNum>
  <w:abstractNum w:abstractNumId="112" w15:restartNumberingAfterBreak="0">
    <w:nsid w:val="670A45F8"/>
    <w:multiLevelType w:val="multilevel"/>
    <w:tmpl w:val="1E2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613C08"/>
    <w:multiLevelType w:val="hybridMultilevel"/>
    <w:tmpl w:val="46A0B58E"/>
    <w:lvl w:ilvl="0" w:tplc="9FC03222">
      <w:start w:val="1"/>
      <w:numFmt w:val="lowerLetter"/>
      <w:suff w:val="space"/>
      <w:lvlText w:val="%1)"/>
      <w:lvlJc w:val="left"/>
      <w:pPr>
        <w:ind w:left="797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14" w15:restartNumberingAfterBreak="0">
    <w:nsid w:val="682E0AA9"/>
    <w:multiLevelType w:val="hybridMultilevel"/>
    <w:tmpl w:val="E8EAE948"/>
    <w:lvl w:ilvl="0" w:tplc="A3CA1A2E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5" w15:restartNumberingAfterBreak="0">
    <w:nsid w:val="68BF34DE"/>
    <w:multiLevelType w:val="hybridMultilevel"/>
    <w:tmpl w:val="4F4A2244"/>
    <w:lvl w:ilvl="0" w:tplc="FFFFFFFF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6" w15:restartNumberingAfterBreak="0">
    <w:nsid w:val="6A0D4886"/>
    <w:multiLevelType w:val="hybridMultilevel"/>
    <w:tmpl w:val="4F4A2244"/>
    <w:lvl w:ilvl="0" w:tplc="4F92E360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7" w15:restartNumberingAfterBreak="0">
    <w:nsid w:val="6C485B43"/>
    <w:multiLevelType w:val="multilevel"/>
    <w:tmpl w:val="A026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D91177"/>
    <w:multiLevelType w:val="hybridMultilevel"/>
    <w:tmpl w:val="FC5CFD36"/>
    <w:lvl w:ilvl="0" w:tplc="E43A263C">
      <w:start w:val="1"/>
      <w:numFmt w:val="decimal"/>
      <w:suff w:val="space"/>
      <w:lvlText w:val="%1."/>
      <w:lvlJc w:val="left"/>
      <w:pPr>
        <w:ind w:left="12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00" w:hanging="440"/>
      </w:pPr>
    </w:lvl>
    <w:lvl w:ilvl="2" w:tplc="0409001B" w:tentative="1">
      <w:start w:val="1"/>
      <w:numFmt w:val="lowerRoman"/>
      <w:lvlText w:val="%3."/>
      <w:lvlJc w:val="right"/>
      <w:pPr>
        <w:ind w:left="2140" w:hanging="440"/>
      </w:pPr>
    </w:lvl>
    <w:lvl w:ilvl="3" w:tplc="0409000F" w:tentative="1">
      <w:start w:val="1"/>
      <w:numFmt w:val="decimal"/>
      <w:lvlText w:val="%4."/>
      <w:lvlJc w:val="left"/>
      <w:pPr>
        <w:ind w:left="2580" w:hanging="440"/>
      </w:pPr>
    </w:lvl>
    <w:lvl w:ilvl="4" w:tplc="04090019" w:tentative="1">
      <w:start w:val="1"/>
      <w:numFmt w:val="lowerLetter"/>
      <w:lvlText w:val="%5)"/>
      <w:lvlJc w:val="left"/>
      <w:pPr>
        <w:ind w:left="3020" w:hanging="440"/>
      </w:pPr>
    </w:lvl>
    <w:lvl w:ilvl="5" w:tplc="0409001B" w:tentative="1">
      <w:start w:val="1"/>
      <w:numFmt w:val="lowerRoman"/>
      <w:lvlText w:val="%6."/>
      <w:lvlJc w:val="right"/>
      <w:pPr>
        <w:ind w:left="3460" w:hanging="440"/>
      </w:pPr>
    </w:lvl>
    <w:lvl w:ilvl="6" w:tplc="0409000F" w:tentative="1">
      <w:start w:val="1"/>
      <w:numFmt w:val="decimal"/>
      <w:lvlText w:val="%7."/>
      <w:lvlJc w:val="left"/>
      <w:pPr>
        <w:ind w:left="3900" w:hanging="440"/>
      </w:pPr>
    </w:lvl>
    <w:lvl w:ilvl="7" w:tplc="04090019" w:tentative="1">
      <w:start w:val="1"/>
      <w:numFmt w:val="lowerLetter"/>
      <w:lvlText w:val="%8)"/>
      <w:lvlJc w:val="left"/>
      <w:pPr>
        <w:ind w:left="4340" w:hanging="440"/>
      </w:pPr>
    </w:lvl>
    <w:lvl w:ilvl="8" w:tplc="0409001B" w:tentative="1">
      <w:start w:val="1"/>
      <w:numFmt w:val="lowerRoman"/>
      <w:lvlText w:val="%9."/>
      <w:lvlJc w:val="right"/>
      <w:pPr>
        <w:ind w:left="4780" w:hanging="440"/>
      </w:pPr>
    </w:lvl>
  </w:abstractNum>
  <w:abstractNum w:abstractNumId="119" w15:restartNumberingAfterBreak="0">
    <w:nsid w:val="6DFF1254"/>
    <w:multiLevelType w:val="hybridMultilevel"/>
    <w:tmpl w:val="DCAAE554"/>
    <w:lvl w:ilvl="0" w:tplc="FFFFFFFF">
      <w:start w:val="1"/>
      <w:numFmt w:val="decimal"/>
      <w:suff w:val="space"/>
      <w:lvlText w:val="(%1)"/>
      <w:lvlJc w:val="left"/>
      <w:pPr>
        <w:ind w:left="340" w:hanging="227"/>
      </w:pPr>
      <w:rPr>
        <w:rFonts w:asciiTheme="minorEastAsia" w:eastAsia="宋体" w:hAnsiTheme="minorEastAsia" w:cs="Times New Roman" w:hint="default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hint="eastAsia"/>
        <w:sz w:val="24"/>
        <w:szCs w:val="24"/>
      </w:rPr>
    </w:lvl>
    <w:lvl w:ilvl="2" w:tplc="FFFFFFFF">
      <w:start w:val="1"/>
      <w:numFmt w:val="lowerRoman"/>
      <w:suff w:val="space"/>
      <w:lvlText w:val="%3."/>
      <w:lvlJc w:val="right"/>
      <w:pPr>
        <w:ind w:left="1320" w:hanging="44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0" w15:restartNumberingAfterBreak="0">
    <w:nsid w:val="6E6E381F"/>
    <w:multiLevelType w:val="hybridMultilevel"/>
    <w:tmpl w:val="D0F020BE"/>
    <w:lvl w:ilvl="0" w:tplc="D30CE986">
      <w:start w:val="1"/>
      <w:numFmt w:val="decimal"/>
      <w:lvlText w:val="(%1)"/>
      <w:lvlJc w:val="left"/>
      <w:pPr>
        <w:ind w:left="88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121" w15:restartNumberingAfterBreak="0">
    <w:nsid w:val="6EDB184E"/>
    <w:multiLevelType w:val="hybridMultilevel"/>
    <w:tmpl w:val="FB3CF28C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2" w15:restartNumberingAfterBreak="0">
    <w:nsid w:val="6F69602C"/>
    <w:multiLevelType w:val="hybridMultilevel"/>
    <w:tmpl w:val="7B1084B2"/>
    <w:lvl w:ilvl="0" w:tplc="D508566A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3" w15:restartNumberingAfterBreak="0">
    <w:nsid w:val="70582BDD"/>
    <w:multiLevelType w:val="hybridMultilevel"/>
    <w:tmpl w:val="33C44B20"/>
    <w:lvl w:ilvl="0" w:tplc="86EA2ACC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99" w:hanging="440"/>
      </w:pPr>
    </w:lvl>
    <w:lvl w:ilvl="2" w:tplc="0409001B" w:tentative="1">
      <w:start w:val="1"/>
      <w:numFmt w:val="lowerRoman"/>
      <w:lvlText w:val="%3."/>
      <w:lvlJc w:val="right"/>
      <w:pPr>
        <w:ind w:left="1739" w:hanging="440"/>
      </w:pPr>
    </w:lvl>
    <w:lvl w:ilvl="3" w:tplc="0409000F" w:tentative="1">
      <w:start w:val="1"/>
      <w:numFmt w:val="decimal"/>
      <w:lvlText w:val="%4."/>
      <w:lvlJc w:val="left"/>
      <w:pPr>
        <w:ind w:left="2179" w:hanging="440"/>
      </w:pPr>
    </w:lvl>
    <w:lvl w:ilvl="4" w:tplc="04090019" w:tentative="1">
      <w:start w:val="1"/>
      <w:numFmt w:val="lowerLetter"/>
      <w:lvlText w:val="%5)"/>
      <w:lvlJc w:val="left"/>
      <w:pPr>
        <w:ind w:left="2619" w:hanging="440"/>
      </w:pPr>
    </w:lvl>
    <w:lvl w:ilvl="5" w:tplc="0409001B" w:tentative="1">
      <w:start w:val="1"/>
      <w:numFmt w:val="lowerRoman"/>
      <w:lvlText w:val="%6."/>
      <w:lvlJc w:val="right"/>
      <w:pPr>
        <w:ind w:left="3059" w:hanging="440"/>
      </w:pPr>
    </w:lvl>
    <w:lvl w:ilvl="6" w:tplc="0409000F" w:tentative="1">
      <w:start w:val="1"/>
      <w:numFmt w:val="decimal"/>
      <w:lvlText w:val="%7."/>
      <w:lvlJc w:val="left"/>
      <w:pPr>
        <w:ind w:left="3499" w:hanging="440"/>
      </w:pPr>
    </w:lvl>
    <w:lvl w:ilvl="7" w:tplc="04090019" w:tentative="1">
      <w:start w:val="1"/>
      <w:numFmt w:val="lowerLetter"/>
      <w:lvlText w:val="%8)"/>
      <w:lvlJc w:val="left"/>
      <w:pPr>
        <w:ind w:left="3939" w:hanging="440"/>
      </w:pPr>
    </w:lvl>
    <w:lvl w:ilvl="8" w:tplc="0409001B" w:tentative="1">
      <w:start w:val="1"/>
      <w:numFmt w:val="lowerRoman"/>
      <w:lvlText w:val="%9."/>
      <w:lvlJc w:val="right"/>
      <w:pPr>
        <w:ind w:left="4379" w:hanging="440"/>
      </w:pPr>
    </w:lvl>
  </w:abstractNum>
  <w:abstractNum w:abstractNumId="124" w15:restartNumberingAfterBreak="0">
    <w:nsid w:val="735C6314"/>
    <w:multiLevelType w:val="hybridMultilevel"/>
    <w:tmpl w:val="1FD232B6"/>
    <w:lvl w:ilvl="0" w:tplc="69488F5C">
      <w:start w:val="1"/>
      <w:numFmt w:val="decimal"/>
      <w:lvlText w:val="(%1)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5" w15:restartNumberingAfterBreak="0">
    <w:nsid w:val="747050E9"/>
    <w:multiLevelType w:val="hybridMultilevel"/>
    <w:tmpl w:val="70B66326"/>
    <w:lvl w:ilvl="0" w:tplc="FFFFFFFF">
      <w:start w:val="1"/>
      <w:numFmt w:val="decimal"/>
      <w:lvlText w:val="(%1)"/>
      <w:lvlJc w:val="left"/>
      <w:pPr>
        <w:ind w:left="79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79" w:hanging="440"/>
      </w:pPr>
    </w:lvl>
    <w:lvl w:ilvl="2" w:tplc="FFFFFFFF" w:tentative="1">
      <w:start w:val="1"/>
      <w:numFmt w:val="lowerRoman"/>
      <w:lvlText w:val="%3."/>
      <w:lvlJc w:val="right"/>
      <w:pPr>
        <w:ind w:left="2119" w:hanging="440"/>
      </w:pPr>
    </w:lvl>
    <w:lvl w:ilvl="3" w:tplc="FFFFFFFF" w:tentative="1">
      <w:start w:val="1"/>
      <w:numFmt w:val="decimal"/>
      <w:lvlText w:val="%4."/>
      <w:lvlJc w:val="left"/>
      <w:pPr>
        <w:ind w:left="2559" w:hanging="440"/>
      </w:pPr>
    </w:lvl>
    <w:lvl w:ilvl="4" w:tplc="FFFFFFFF" w:tentative="1">
      <w:start w:val="1"/>
      <w:numFmt w:val="lowerLetter"/>
      <w:lvlText w:val="%5)"/>
      <w:lvlJc w:val="left"/>
      <w:pPr>
        <w:ind w:left="2999" w:hanging="440"/>
      </w:pPr>
    </w:lvl>
    <w:lvl w:ilvl="5" w:tplc="FFFFFFFF" w:tentative="1">
      <w:start w:val="1"/>
      <w:numFmt w:val="lowerRoman"/>
      <w:lvlText w:val="%6."/>
      <w:lvlJc w:val="right"/>
      <w:pPr>
        <w:ind w:left="3439" w:hanging="440"/>
      </w:pPr>
    </w:lvl>
    <w:lvl w:ilvl="6" w:tplc="FFFFFFFF" w:tentative="1">
      <w:start w:val="1"/>
      <w:numFmt w:val="decimal"/>
      <w:lvlText w:val="%7."/>
      <w:lvlJc w:val="left"/>
      <w:pPr>
        <w:ind w:left="3879" w:hanging="440"/>
      </w:pPr>
    </w:lvl>
    <w:lvl w:ilvl="7" w:tplc="FFFFFFFF" w:tentative="1">
      <w:start w:val="1"/>
      <w:numFmt w:val="lowerLetter"/>
      <w:lvlText w:val="%8)"/>
      <w:lvlJc w:val="left"/>
      <w:pPr>
        <w:ind w:left="4319" w:hanging="440"/>
      </w:pPr>
    </w:lvl>
    <w:lvl w:ilvl="8" w:tplc="FFFFFFFF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126" w15:restartNumberingAfterBreak="0">
    <w:nsid w:val="74D730FF"/>
    <w:multiLevelType w:val="hybridMultilevel"/>
    <w:tmpl w:val="551EF7F6"/>
    <w:lvl w:ilvl="0" w:tplc="59A0E046">
      <w:start w:val="1"/>
      <w:numFmt w:val="lowerLetter"/>
      <w:suff w:val="space"/>
      <w:lvlText w:val="%1)"/>
      <w:lvlJc w:val="left"/>
      <w:pPr>
        <w:ind w:left="340" w:hanging="56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958" w:hanging="440"/>
      </w:pPr>
    </w:lvl>
    <w:lvl w:ilvl="2" w:tplc="FFFFFFFF" w:tentative="1">
      <w:start w:val="1"/>
      <w:numFmt w:val="lowerRoman"/>
      <w:lvlText w:val="%3."/>
      <w:lvlJc w:val="right"/>
      <w:pPr>
        <w:ind w:left="3398" w:hanging="440"/>
      </w:pPr>
    </w:lvl>
    <w:lvl w:ilvl="3" w:tplc="FFFFFFFF" w:tentative="1">
      <w:start w:val="1"/>
      <w:numFmt w:val="decimal"/>
      <w:lvlText w:val="%4."/>
      <w:lvlJc w:val="left"/>
      <w:pPr>
        <w:ind w:left="3838" w:hanging="440"/>
      </w:pPr>
    </w:lvl>
    <w:lvl w:ilvl="4" w:tplc="FFFFFFFF" w:tentative="1">
      <w:start w:val="1"/>
      <w:numFmt w:val="lowerLetter"/>
      <w:lvlText w:val="%5)"/>
      <w:lvlJc w:val="left"/>
      <w:pPr>
        <w:ind w:left="4278" w:hanging="440"/>
      </w:pPr>
    </w:lvl>
    <w:lvl w:ilvl="5" w:tplc="FFFFFFFF" w:tentative="1">
      <w:start w:val="1"/>
      <w:numFmt w:val="lowerRoman"/>
      <w:lvlText w:val="%6."/>
      <w:lvlJc w:val="right"/>
      <w:pPr>
        <w:ind w:left="4718" w:hanging="440"/>
      </w:pPr>
    </w:lvl>
    <w:lvl w:ilvl="6" w:tplc="FFFFFFFF" w:tentative="1">
      <w:start w:val="1"/>
      <w:numFmt w:val="decimal"/>
      <w:lvlText w:val="%7."/>
      <w:lvlJc w:val="left"/>
      <w:pPr>
        <w:ind w:left="5158" w:hanging="440"/>
      </w:pPr>
    </w:lvl>
    <w:lvl w:ilvl="7" w:tplc="FFFFFFFF" w:tentative="1">
      <w:start w:val="1"/>
      <w:numFmt w:val="lowerLetter"/>
      <w:lvlText w:val="%8)"/>
      <w:lvlJc w:val="left"/>
      <w:pPr>
        <w:ind w:left="5598" w:hanging="440"/>
      </w:pPr>
    </w:lvl>
    <w:lvl w:ilvl="8" w:tplc="FFFFFFFF" w:tentative="1">
      <w:start w:val="1"/>
      <w:numFmt w:val="lowerRoman"/>
      <w:lvlText w:val="%9."/>
      <w:lvlJc w:val="right"/>
      <w:pPr>
        <w:ind w:left="6038" w:hanging="440"/>
      </w:pPr>
    </w:lvl>
  </w:abstractNum>
  <w:abstractNum w:abstractNumId="127" w15:restartNumberingAfterBreak="0">
    <w:nsid w:val="761D1216"/>
    <w:multiLevelType w:val="hybridMultilevel"/>
    <w:tmpl w:val="9B766836"/>
    <w:lvl w:ilvl="0" w:tplc="2B269F56">
      <w:start w:val="1"/>
      <w:numFmt w:val="decimal"/>
      <w:suff w:val="space"/>
      <w:lvlText w:val="(%1)"/>
      <w:lvlJc w:val="left"/>
      <w:pPr>
        <w:ind w:left="270" w:firstLine="14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805" w:hanging="440"/>
      </w:pPr>
    </w:lvl>
    <w:lvl w:ilvl="2" w:tplc="FFFFFFFF" w:tentative="1">
      <w:start w:val="1"/>
      <w:numFmt w:val="lowerRoman"/>
      <w:lvlText w:val="%3."/>
      <w:lvlJc w:val="right"/>
      <w:pPr>
        <w:ind w:left="2245" w:hanging="440"/>
      </w:pPr>
    </w:lvl>
    <w:lvl w:ilvl="3" w:tplc="FFFFFFFF" w:tentative="1">
      <w:start w:val="1"/>
      <w:numFmt w:val="decimal"/>
      <w:lvlText w:val="%4."/>
      <w:lvlJc w:val="left"/>
      <w:pPr>
        <w:ind w:left="2685" w:hanging="440"/>
      </w:pPr>
    </w:lvl>
    <w:lvl w:ilvl="4" w:tplc="FFFFFFFF" w:tentative="1">
      <w:start w:val="1"/>
      <w:numFmt w:val="lowerLetter"/>
      <w:lvlText w:val="%5)"/>
      <w:lvlJc w:val="left"/>
      <w:pPr>
        <w:ind w:left="3125" w:hanging="440"/>
      </w:pPr>
    </w:lvl>
    <w:lvl w:ilvl="5" w:tplc="FFFFFFFF" w:tentative="1">
      <w:start w:val="1"/>
      <w:numFmt w:val="lowerRoman"/>
      <w:lvlText w:val="%6."/>
      <w:lvlJc w:val="right"/>
      <w:pPr>
        <w:ind w:left="3565" w:hanging="440"/>
      </w:pPr>
    </w:lvl>
    <w:lvl w:ilvl="6" w:tplc="FFFFFFFF" w:tentative="1">
      <w:start w:val="1"/>
      <w:numFmt w:val="decimal"/>
      <w:lvlText w:val="%7."/>
      <w:lvlJc w:val="left"/>
      <w:pPr>
        <w:ind w:left="4005" w:hanging="440"/>
      </w:pPr>
    </w:lvl>
    <w:lvl w:ilvl="7" w:tplc="FFFFFFFF" w:tentative="1">
      <w:start w:val="1"/>
      <w:numFmt w:val="lowerLetter"/>
      <w:lvlText w:val="%8)"/>
      <w:lvlJc w:val="left"/>
      <w:pPr>
        <w:ind w:left="4445" w:hanging="440"/>
      </w:pPr>
    </w:lvl>
    <w:lvl w:ilvl="8" w:tplc="FFFFFFFF" w:tentative="1">
      <w:start w:val="1"/>
      <w:numFmt w:val="lowerRoman"/>
      <w:lvlText w:val="%9."/>
      <w:lvlJc w:val="right"/>
      <w:pPr>
        <w:ind w:left="4885" w:hanging="440"/>
      </w:pPr>
    </w:lvl>
  </w:abstractNum>
  <w:abstractNum w:abstractNumId="128" w15:restartNumberingAfterBreak="0">
    <w:nsid w:val="76C95652"/>
    <w:multiLevelType w:val="hybridMultilevel"/>
    <w:tmpl w:val="70B66326"/>
    <w:lvl w:ilvl="0" w:tplc="FFFFFFFF">
      <w:start w:val="1"/>
      <w:numFmt w:val="decimal"/>
      <w:lvlText w:val="(%1)"/>
      <w:lvlJc w:val="left"/>
      <w:pPr>
        <w:ind w:left="797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79" w:hanging="440"/>
      </w:pPr>
    </w:lvl>
    <w:lvl w:ilvl="2" w:tplc="FFFFFFFF" w:tentative="1">
      <w:start w:val="1"/>
      <w:numFmt w:val="lowerRoman"/>
      <w:lvlText w:val="%3."/>
      <w:lvlJc w:val="right"/>
      <w:pPr>
        <w:ind w:left="2119" w:hanging="440"/>
      </w:pPr>
    </w:lvl>
    <w:lvl w:ilvl="3" w:tplc="FFFFFFFF" w:tentative="1">
      <w:start w:val="1"/>
      <w:numFmt w:val="decimal"/>
      <w:lvlText w:val="%4."/>
      <w:lvlJc w:val="left"/>
      <w:pPr>
        <w:ind w:left="2559" w:hanging="440"/>
      </w:pPr>
    </w:lvl>
    <w:lvl w:ilvl="4" w:tplc="FFFFFFFF" w:tentative="1">
      <w:start w:val="1"/>
      <w:numFmt w:val="lowerLetter"/>
      <w:lvlText w:val="%5)"/>
      <w:lvlJc w:val="left"/>
      <w:pPr>
        <w:ind w:left="2999" w:hanging="440"/>
      </w:pPr>
    </w:lvl>
    <w:lvl w:ilvl="5" w:tplc="FFFFFFFF" w:tentative="1">
      <w:start w:val="1"/>
      <w:numFmt w:val="lowerRoman"/>
      <w:lvlText w:val="%6."/>
      <w:lvlJc w:val="right"/>
      <w:pPr>
        <w:ind w:left="3439" w:hanging="440"/>
      </w:pPr>
    </w:lvl>
    <w:lvl w:ilvl="6" w:tplc="FFFFFFFF" w:tentative="1">
      <w:start w:val="1"/>
      <w:numFmt w:val="decimal"/>
      <w:lvlText w:val="%7."/>
      <w:lvlJc w:val="left"/>
      <w:pPr>
        <w:ind w:left="3879" w:hanging="440"/>
      </w:pPr>
    </w:lvl>
    <w:lvl w:ilvl="7" w:tplc="FFFFFFFF" w:tentative="1">
      <w:start w:val="1"/>
      <w:numFmt w:val="lowerLetter"/>
      <w:lvlText w:val="%8)"/>
      <w:lvlJc w:val="left"/>
      <w:pPr>
        <w:ind w:left="4319" w:hanging="440"/>
      </w:pPr>
    </w:lvl>
    <w:lvl w:ilvl="8" w:tplc="FFFFFFFF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129" w15:restartNumberingAfterBreak="0">
    <w:nsid w:val="79C842DF"/>
    <w:multiLevelType w:val="hybridMultilevel"/>
    <w:tmpl w:val="F0385C0A"/>
    <w:lvl w:ilvl="0" w:tplc="29D09F12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0" w15:restartNumberingAfterBreak="0">
    <w:nsid w:val="7BB34AE2"/>
    <w:multiLevelType w:val="hybridMultilevel"/>
    <w:tmpl w:val="97BA241E"/>
    <w:lvl w:ilvl="0" w:tplc="AE8E2DDE">
      <w:start w:val="1"/>
      <w:numFmt w:val="lowerLetter"/>
      <w:suff w:val="space"/>
      <w:lvlText w:val="%1)"/>
      <w:lvlJc w:val="left"/>
      <w:pPr>
        <w:ind w:left="7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20" w:hanging="440"/>
      </w:pPr>
    </w:lvl>
    <w:lvl w:ilvl="2" w:tplc="0409001B" w:tentative="1">
      <w:start w:val="1"/>
      <w:numFmt w:val="lowerRoman"/>
      <w:lvlText w:val="%3."/>
      <w:lvlJc w:val="right"/>
      <w:pPr>
        <w:ind w:left="1660" w:hanging="440"/>
      </w:pPr>
    </w:lvl>
    <w:lvl w:ilvl="3" w:tplc="0409000F" w:tentative="1">
      <w:start w:val="1"/>
      <w:numFmt w:val="decimal"/>
      <w:lvlText w:val="%4."/>
      <w:lvlJc w:val="left"/>
      <w:pPr>
        <w:ind w:left="2100" w:hanging="440"/>
      </w:pPr>
    </w:lvl>
    <w:lvl w:ilvl="4" w:tplc="04090019" w:tentative="1">
      <w:start w:val="1"/>
      <w:numFmt w:val="lowerLetter"/>
      <w:lvlText w:val="%5)"/>
      <w:lvlJc w:val="left"/>
      <w:pPr>
        <w:ind w:left="2540" w:hanging="440"/>
      </w:pPr>
    </w:lvl>
    <w:lvl w:ilvl="5" w:tplc="0409001B" w:tentative="1">
      <w:start w:val="1"/>
      <w:numFmt w:val="lowerRoman"/>
      <w:lvlText w:val="%6."/>
      <w:lvlJc w:val="right"/>
      <w:pPr>
        <w:ind w:left="2980" w:hanging="440"/>
      </w:pPr>
    </w:lvl>
    <w:lvl w:ilvl="6" w:tplc="0409000F" w:tentative="1">
      <w:start w:val="1"/>
      <w:numFmt w:val="decimal"/>
      <w:lvlText w:val="%7."/>
      <w:lvlJc w:val="left"/>
      <w:pPr>
        <w:ind w:left="3420" w:hanging="440"/>
      </w:pPr>
    </w:lvl>
    <w:lvl w:ilvl="7" w:tplc="04090019" w:tentative="1">
      <w:start w:val="1"/>
      <w:numFmt w:val="lowerLetter"/>
      <w:lvlText w:val="%8)"/>
      <w:lvlJc w:val="left"/>
      <w:pPr>
        <w:ind w:left="3860" w:hanging="440"/>
      </w:pPr>
    </w:lvl>
    <w:lvl w:ilvl="8" w:tplc="0409001B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131" w15:restartNumberingAfterBreak="0">
    <w:nsid w:val="7D266187"/>
    <w:multiLevelType w:val="hybridMultilevel"/>
    <w:tmpl w:val="BAC8FFFA"/>
    <w:lvl w:ilvl="0" w:tplc="D5CC9ECE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2" w15:restartNumberingAfterBreak="0">
    <w:nsid w:val="7D726177"/>
    <w:multiLevelType w:val="hybridMultilevel"/>
    <w:tmpl w:val="75FA630E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99" w:hanging="440"/>
      </w:pPr>
    </w:lvl>
    <w:lvl w:ilvl="2" w:tplc="FFFFFFFF" w:tentative="1">
      <w:start w:val="1"/>
      <w:numFmt w:val="lowerRoman"/>
      <w:lvlText w:val="%3."/>
      <w:lvlJc w:val="right"/>
      <w:pPr>
        <w:ind w:left="1739" w:hanging="440"/>
      </w:pPr>
    </w:lvl>
    <w:lvl w:ilvl="3" w:tplc="FFFFFFFF" w:tentative="1">
      <w:start w:val="1"/>
      <w:numFmt w:val="decimal"/>
      <w:lvlText w:val="%4."/>
      <w:lvlJc w:val="left"/>
      <w:pPr>
        <w:ind w:left="2179" w:hanging="440"/>
      </w:pPr>
    </w:lvl>
    <w:lvl w:ilvl="4" w:tplc="FFFFFFFF" w:tentative="1">
      <w:start w:val="1"/>
      <w:numFmt w:val="lowerLetter"/>
      <w:lvlText w:val="%5)"/>
      <w:lvlJc w:val="left"/>
      <w:pPr>
        <w:ind w:left="2619" w:hanging="440"/>
      </w:pPr>
    </w:lvl>
    <w:lvl w:ilvl="5" w:tplc="FFFFFFFF" w:tentative="1">
      <w:start w:val="1"/>
      <w:numFmt w:val="lowerRoman"/>
      <w:lvlText w:val="%6."/>
      <w:lvlJc w:val="right"/>
      <w:pPr>
        <w:ind w:left="3059" w:hanging="440"/>
      </w:pPr>
    </w:lvl>
    <w:lvl w:ilvl="6" w:tplc="FFFFFFFF" w:tentative="1">
      <w:start w:val="1"/>
      <w:numFmt w:val="decimal"/>
      <w:lvlText w:val="%7."/>
      <w:lvlJc w:val="left"/>
      <w:pPr>
        <w:ind w:left="3499" w:hanging="440"/>
      </w:pPr>
    </w:lvl>
    <w:lvl w:ilvl="7" w:tplc="FFFFFFFF" w:tentative="1">
      <w:start w:val="1"/>
      <w:numFmt w:val="lowerLetter"/>
      <w:lvlText w:val="%8)"/>
      <w:lvlJc w:val="left"/>
      <w:pPr>
        <w:ind w:left="3939" w:hanging="440"/>
      </w:pPr>
    </w:lvl>
    <w:lvl w:ilvl="8" w:tplc="FFFFFFFF" w:tentative="1">
      <w:start w:val="1"/>
      <w:numFmt w:val="lowerRoman"/>
      <w:lvlText w:val="%9."/>
      <w:lvlJc w:val="right"/>
      <w:pPr>
        <w:ind w:left="4379" w:hanging="440"/>
      </w:pPr>
    </w:lvl>
  </w:abstractNum>
  <w:abstractNum w:abstractNumId="133" w15:restartNumberingAfterBreak="0">
    <w:nsid w:val="7D8954A7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134" w15:restartNumberingAfterBreak="0">
    <w:nsid w:val="7EB25314"/>
    <w:multiLevelType w:val="hybridMultilevel"/>
    <w:tmpl w:val="B966EF08"/>
    <w:lvl w:ilvl="0" w:tplc="E82C794A">
      <w:start w:val="1"/>
      <w:numFmt w:val="lowerLetter"/>
      <w:lvlText w:val="%1)"/>
      <w:lvlJc w:val="left"/>
      <w:pPr>
        <w:ind w:left="1336" w:hanging="440"/>
      </w:pPr>
      <w:rPr>
        <w:rFonts w:hint="eastAsia"/>
      </w:rPr>
    </w:lvl>
    <w:lvl w:ilvl="1" w:tplc="55226758">
      <w:start w:val="1"/>
      <w:numFmt w:val="lowerRoman"/>
      <w:suff w:val="space"/>
      <w:lvlText w:val="%2."/>
      <w:lvlJc w:val="left"/>
      <w:pPr>
        <w:ind w:left="1776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216" w:hanging="440"/>
      </w:pPr>
    </w:lvl>
    <w:lvl w:ilvl="3" w:tplc="0409000F" w:tentative="1">
      <w:start w:val="1"/>
      <w:numFmt w:val="decimal"/>
      <w:lvlText w:val="%4."/>
      <w:lvlJc w:val="left"/>
      <w:pPr>
        <w:ind w:left="2656" w:hanging="440"/>
      </w:pPr>
    </w:lvl>
    <w:lvl w:ilvl="4" w:tplc="04090019" w:tentative="1">
      <w:start w:val="1"/>
      <w:numFmt w:val="lowerLetter"/>
      <w:lvlText w:val="%5)"/>
      <w:lvlJc w:val="left"/>
      <w:pPr>
        <w:ind w:left="3096" w:hanging="440"/>
      </w:pPr>
    </w:lvl>
    <w:lvl w:ilvl="5" w:tplc="0409001B" w:tentative="1">
      <w:start w:val="1"/>
      <w:numFmt w:val="lowerRoman"/>
      <w:lvlText w:val="%6."/>
      <w:lvlJc w:val="right"/>
      <w:pPr>
        <w:ind w:left="3536" w:hanging="440"/>
      </w:pPr>
    </w:lvl>
    <w:lvl w:ilvl="6" w:tplc="0409000F" w:tentative="1">
      <w:start w:val="1"/>
      <w:numFmt w:val="decimal"/>
      <w:lvlText w:val="%7."/>
      <w:lvlJc w:val="left"/>
      <w:pPr>
        <w:ind w:left="3976" w:hanging="440"/>
      </w:pPr>
    </w:lvl>
    <w:lvl w:ilvl="7" w:tplc="04090019" w:tentative="1">
      <w:start w:val="1"/>
      <w:numFmt w:val="lowerLetter"/>
      <w:lvlText w:val="%8)"/>
      <w:lvlJc w:val="left"/>
      <w:pPr>
        <w:ind w:left="4416" w:hanging="440"/>
      </w:pPr>
    </w:lvl>
    <w:lvl w:ilvl="8" w:tplc="0409001B" w:tentative="1">
      <w:start w:val="1"/>
      <w:numFmt w:val="lowerRoman"/>
      <w:lvlText w:val="%9."/>
      <w:lvlJc w:val="right"/>
      <w:pPr>
        <w:ind w:left="4856" w:hanging="440"/>
      </w:pPr>
    </w:lvl>
  </w:abstractNum>
  <w:abstractNum w:abstractNumId="135" w15:restartNumberingAfterBreak="0">
    <w:nsid w:val="7FD32358"/>
    <w:multiLevelType w:val="hybridMultilevel"/>
    <w:tmpl w:val="43A0CBCC"/>
    <w:lvl w:ilvl="0" w:tplc="FFFFFFFF">
      <w:start w:val="1"/>
      <w:numFmt w:val="decimal"/>
      <w:suff w:val="space"/>
      <w:lvlText w:val="%1."/>
      <w:lvlJc w:val="left"/>
      <w:pPr>
        <w:ind w:left="797" w:hanging="440"/>
      </w:pPr>
      <w:rPr>
        <w:rFonts w:hint="eastAsia"/>
      </w:rPr>
    </w:lvl>
    <w:lvl w:ilvl="1" w:tplc="4208B07A">
      <w:start w:val="1"/>
      <w:numFmt w:val="decimal"/>
      <w:suff w:val="space"/>
      <w:lvlText w:val="(%2)"/>
      <w:lvlJc w:val="left"/>
      <w:pPr>
        <w:ind w:left="797" w:hanging="440"/>
      </w:pPr>
      <w:rPr>
        <w:rFonts w:hint="eastAsia"/>
      </w:rPr>
    </w:lvl>
    <w:lvl w:ilvl="2" w:tplc="FFFFFFFF">
      <w:start w:val="1"/>
      <w:numFmt w:val="lowerRoman"/>
      <w:lvlText w:val="%3."/>
      <w:lvlJc w:val="right"/>
      <w:pPr>
        <w:ind w:left="1677" w:hanging="440"/>
      </w:pPr>
    </w:lvl>
    <w:lvl w:ilvl="3" w:tplc="A66E559A">
      <w:start w:val="1"/>
      <w:numFmt w:val="lowerLetter"/>
      <w:lvlText w:val="%4)"/>
      <w:lvlJc w:val="left"/>
      <w:pPr>
        <w:ind w:left="2057" w:hanging="380"/>
      </w:pPr>
      <w:rPr>
        <w:rFonts w:hint="default"/>
      </w:rPr>
    </w:lvl>
    <w:lvl w:ilvl="4" w:tplc="FFFFFFFF" w:tentative="1">
      <w:start w:val="1"/>
      <w:numFmt w:val="lowerLetter"/>
      <w:lvlText w:val="%5)"/>
      <w:lvlJc w:val="left"/>
      <w:pPr>
        <w:ind w:left="2557" w:hanging="440"/>
      </w:pPr>
    </w:lvl>
    <w:lvl w:ilvl="5" w:tplc="FFFFFFFF" w:tentative="1">
      <w:start w:val="1"/>
      <w:numFmt w:val="lowerRoman"/>
      <w:lvlText w:val="%6."/>
      <w:lvlJc w:val="right"/>
      <w:pPr>
        <w:ind w:left="2997" w:hanging="440"/>
      </w:pPr>
    </w:lvl>
    <w:lvl w:ilvl="6" w:tplc="FFFFFFFF" w:tentative="1">
      <w:start w:val="1"/>
      <w:numFmt w:val="decimal"/>
      <w:lvlText w:val="%7."/>
      <w:lvlJc w:val="left"/>
      <w:pPr>
        <w:ind w:left="3437" w:hanging="440"/>
      </w:pPr>
    </w:lvl>
    <w:lvl w:ilvl="7" w:tplc="FFFFFFFF" w:tentative="1">
      <w:start w:val="1"/>
      <w:numFmt w:val="lowerLetter"/>
      <w:lvlText w:val="%8)"/>
      <w:lvlJc w:val="left"/>
      <w:pPr>
        <w:ind w:left="3877" w:hanging="440"/>
      </w:pPr>
    </w:lvl>
    <w:lvl w:ilvl="8" w:tplc="FFFFFFFF" w:tentative="1">
      <w:start w:val="1"/>
      <w:numFmt w:val="lowerRoman"/>
      <w:lvlText w:val="%9."/>
      <w:lvlJc w:val="right"/>
      <w:pPr>
        <w:ind w:left="4317" w:hanging="440"/>
      </w:pPr>
    </w:lvl>
  </w:abstractNum>
  <w:num w:numId="1" w16cid:durableId="1707677330">
    <w:abstractNumId w:val="1"/>
  </w:num>
  <w:num w:numId="2" w16cid:durableId="1268392721">
    <w:abstractNumId w:val="4"/>
  </w:num>
  <w:num w:numId="3" w16cid:durableId="321544107">
    <w:abstractNumId w:val="5"/>
  </w:num>
  <w:num w:numId="4" w16cid:durableId="695695218">
    <w:abstractNumId w:val="0"/>
  </w:num>
  <w:num w:numId="5" w16cid:durableId="2012248696">
    <w:abstractNumId w:val="102"/>
  </w:num>
  <w:num w:numId="6" w16cid:durableId="850411031">
    <w:abstractNumId w:val="73"/>
  </w:num>
  <w:num w:numId="7" w16cid:durableId="563488444">
    <w:abstractNumId w:val="107"/>
  </w:num>
  <w:num w:numId="8" w16cid:durableId="173615960">
    <w:abstractNumId w:val="20"/>
  </w:num>
  <w:num w:numId="9" w16cid:durableId="1742555285">
    <w:abstractNumId w:val="77"/>
  </w:num>
  <w:num w:numId="10" w16cid:durableId="1390807350">
    <w:abstractNumId w:val="119"/>
  </w:num>
  <w:num w:numId="11" w16cid:durableId="1269241784">
    <w:abstractNumId w:val="32"/>
  </w:num>
  <w:num w:numId="12" w16cid:durableId="1814062333">
    <w:abstractNumId w:val="43"/>
  </w:num>
  <w:num w:numId="13" w16cid:durableId="1914394169">
    <w:abstractNumId w:val="62"/>
  </w:num>
  <w:num w:numId="14" w16cid:durableId="825360495">
    <w:abstractNumId w:val="51"/>
  </w:num>
  <w:num w:numId="15" w16cid:durableId="2122337577">
    <w:abstractNumId w:val="34"/>
  </w:num>
  <w:num w:numId="16" w16cid:durableId="1002129332">
    <w:abstractNumId w:val="72"/>
  </w:num>
  <w:num w:numId="17" w16cid:durableId="431441826">
    <w:abstractNumId w:val="87"/>
  </w:num>
  <w:num w:numId="18" w16cid:durableId="1211192271">
    <w:abstractNumId w:val="29"/>
  </w:num>
  <w:num w:numId="19" w16cid:durableId="1645701417">
    <w:abstractNumId w:val="133"/>
  </w:num>
  <w:num w:numId="20" w16cid:durableId="1087574038">
    <w:abstractNumId w:val="65"/>
  </w:num>
  <w:num w:numId="21" w16cid:durableId="1353797046">
    <w:abstractNumId w:val="22"/>
  </w:num>
  <w:num w:numId="22" w16cid:durableId="643436354">
    <w:abstractNumId w:val="6"/>
  </w:num>
  <w:num w:numId="23" w16cid:durableId="1531916640">
    <w:abstractNumId w:val="118"/>
  </w:num>
  <w:num w:numId="24" w16cid:durableId="1353609490">
    <w:abstractNumId w:val="10"/>
  </w:num>
  <w:num w:numId="25" w16cid:durableId="1912693613">
    <w:abstractNumId w:val="27"/>
  </w:num>
  <w:num w:numId="26" w16cid:durableId="515970824">
    <w:abstractNumId w:val="58"/>
  </w:num>
  <w:num w:numId="27" w16cid:durableId="1712656064">
    <w:abstractNumId w:val="11"/>
  </w:num>
  <w:num w:numId="28" w16cid:durableId="1904754027">
    <w:abstractNumId w:val="70"/>
  </w:num>
  <w:num w:numId="29" w16cid:durableId="2129735740">
    <w:abstractNumId w:val="94"/>
  </w:num>
  <w:num w:numId="30" w16cid:durableId="1687563105">
    <w:abstractNumId w:val="106"/>
  </w:num>
  <w:num w:numId="31" w16cid:durableId="1661275399">
    <w:abstractNumId w:val="130"/>
  </w:num>
  <w:num w:numId="32" w16cid:durableId="1905486748">
    <w:abstractNumId w:val="79"/>
  </w:num>
  <w:num w:numId="33" w16cid:durableId="348797067">
    <w:abstractNumId w:val="88"/>
  </w:num>
  <w:num w:numId="34" w16cid:durableId="540245505">
    <w:abstractNumId w:val="28"/>
  </w:num>
  <w:num w:numId="35" w16cid:durableId="1532836169">
    <w:abstractNumId w:val="103"/>
  </w:num>
  <w:num w:numId="36" w16cid:durableId="1367949040">
    <w:abstractNumId w:val="81"/>
  </w:num>
  <w:num w:numId="37" w16cid:durableId="773207337">
    <w:abstractNumId w:val="9"/>
  </w:num>
  <w:num w:numId="38" w16cid:durableId="929043996">
    <w:abstractNumId w:val="96"/>
  </w:num>
  <w:num w:numId="39" w16cid:durableId="179126799">
    <w:abstractNumId w:val="134"/>
  </w:num>
  <w:num w:numId="40" w16cid:durableId="1972204699">
    <w:abstractNumId w:val="50"/>
  </w:num>
  <w:num w:numId="41" w16cid:durableId="1337852317">
    <w:abstractNumId w:val="101"/>
  </w:num>
  <w:num w:numId="42" w16cid:durableId="1982032344">
    <w:abstractNumId w:val="84"/>
  </w:num>
  <w:num w:numId="43" w16cid:durableId="1035076880">
    <w:abstractNumId w:val="91"/>
  </w:num>
  <w:num w:numId="44" w16cid:durableId="1850214371">
    <w:abstractNumId w:val="31"/>
  </w:num>
  <w:num w:numId="45" w16cid:durableId="1251162291">
    <w:abstractNumId w:val="74"/>
  </w:num>
  <w:num w:numId="46" w16cid:durableId="1565289953">
    <w:abstractNumId w:val="17"/>
  </w:num>
  <w:num w:numId="47" w16cid:durableId="365374987">
    <w:abstractNumId w:val="12"/>
  </w:num>
  <w:num w:numId="48" w16cid:durableId="80686586">
    <w:abstractNumId w:val="26"/>
  </w:num>
  <w:num w:numId="49" w16cid:durableId="585310407">
    <w:abstractNumId w:val="25"/>
  </w:num>
  <w:num w:numId="50" w16cid:durableId="1082066039">
    <w:abstractNumId w:val="129"/>
  </w:num>
  <w:num w:numId="51" w16cid:durableId="1343363897">
    <w:abstractNumId w:val="109"/>
  </w:num>
  <w:num w:numId="52" w16cid:durableId="833028432">
    <w:abstractNumId w:val="131"/>
  </w:num>
  <w:num w:numId="53" w16cid:durableId="1729575139">
    <w:abstractNumId w:val="36"/>
  </w:num>
  <w:num w:numId="54" w16cid:durableId="1581327099">
    <w:abstractNumId w:val="35"/>
  </w:num>
  <w:num w:numId="55" w16cid:durableId="1551114625">
    <w:abstractNumId w:val="80"/>
  </w:num>
  <w:num w:numId="56" w16cid:durableId="281616660">
    <w:abstractNumId w:val="102"/>
  </w:num>
  <w:num w:numId="57" w16cid:durableId="1279557630">
    <w:abstractNumId w:val="3"/>
  </w:num>
  <w:num w:numId="58" w16cid:durableId="1357190641">
    <w:abstractNumId w:val="7"/>
  </w:num>
  <w:num w:numId="59" w16cid:durableId="2042588856">
    <w:abstractNumId w:val="108"/>
  </w:num>
  <w:num w:numId="60" w16cid:durableId="610015379">
    <w:abstractNumId w:val="123"/>
  </w:num>
  <w:num w:numId="61" w16cid:durableId="284774497">
    <w:abstractNumId w:val="61"/>
  </w:num>
  <w:num w:numId="62" w16cid:durableId="171528675">
    <w:abstractNumId w:val="69"/>
  </w:num>
  <w:num w:numId="63" w16cid:durableId="1406150037">
    <w:abstractNumId w:val="132"/>
  </w:num>
  <w:num w:numId="64" w16cid:durableId="1620990825">
    <w:abstractNumId w:val="13"/>
  </w:num>
  <w:num w:numId="65" w16cid:durableId="845946998">
    <w:abstractNumId w:val="111"/>
  </w:num>
  <w:num w:numId="66" w16cid:durableId="9067197">
    <w:abstractNumId w:val="86"/>
  </w:num>
  <w:num w:numId="67" w16cid:durableId="929311417">
    <w:abstractNumId w:val="2"/>
  </w:num>
  <w:num w:numId="68" w16cid:durableId="1399479758">
    <w:abstractNumId w:val="104"/>
  </w:num>
  <w:num w:numId="69" w16cid:durableId="685710285">
    <w:abstractNumId w:val="53"/>
  </w:num>
  <w:num w:numId="70" w16cid:durableId="502429020">
    <w:abstractNumId w:val="18"/>
  </w:num>
  <w:num w:numId="71" w16cid:durableId="1056248064">
    <w:abstractNumId w:val="122"/>
  </w:num>
  <w:num w:numId="72" w16cid:durableId="1108622390">
    <w:abstractNumId w:val="54"/>
  </w:num>
  <w:num w:numId="73" w16cid:durableId="1524245051">
    <w:abstractNumId w:val="114"/>
  </w:num>
  <w:num w:numId="74" w16cid:durableId="1697732656">
    <w:abstractNumId w:val="33"/>
  </w:num>
  <w:num w:numId="75" w16cid:durableId="1102535144">
    <w:abstractNumId w:val="120"/>
  </w:num>
  <w:num w:numId="76" w16cid:durableId="951865602">
    <w:abstractNumId w:val="66"/>
  </w:num>
  <w:num w:numId="77" w16cid:durableId="984746381">
    <w:abstractNumId w:val="55"/>
  </w:num>
  <w:num w:numId="78" w16cid:durableId="843277865">
    <w:abstractNumId w:val="40"/>
  </w:num>
  <w:num w:numId="79" w16cid:durableId="888614402">
    <w:abstractNumId w:val="16"/>
  </w:num>
  <w:num w:numId="80" w16cid:durableId="2063358859">
    <w:abstractNumId w:val="75"/>
  </w:num>
  <w:num w:numId="81" w16cid:durableId="1982075363">
    <w:abstractNumId w:val="45"/>
  </w:num>
  <w:num w:numId="82" w16cid:durableId="874122032">
    <w:abstractNumId w:val="92"/>
  </w:num>
  <w:num w:numId="83" w16cid:durableId="28117536">
    <w:abstractNumId w:val="78"/>
  </w:num>
  <w:num w:numId="84" w16cid:durableId="562836415">
    <w:abstractNumId w:val="24"/>
  </w:num>
  <w:num w:numId="85" w16cid:durableId="1801025736">
    <w:abstractNumId w:val="117"/>
  </w:num>
  <w:num w:numId="86" w16cid:durableId="511577499">
    <w:abstractNumId w:val="98"/>
  </w:num>
  <w:num w:numId="87" w16cid:durableId="1241791620">
    <w:abstractNumId w:val="37"/>
  </w:num>
  <w:num w:numId="88" w16cid:durableId="1596553076">
    <w:abstractNumId w:val="85"/>
  </w:num>
  <w:num w:numId="89" w16cid:durableId="252591364">
    <w:abstractNumId w:val="112"/>
  </w:num>
  <w:num w:numId="90" w16cid:durableId="2135784222">
    <w:abstractNumId w:val="95"/>
  </w:num>
  <w:num w:numId="91" w16cid:durableId="645204597">
    <w:abstractNumId w:val="8"/>
  </w:num>
  <w:num w:numId="92" w16cid:durableId="1102072540">
    <w:abstractNumId w:val="71"/>
  </w:num>
  <w:num w:numId="93" w16cid:durableId="862472361">
    <w:abstractNumId w:val="44"/>
  </w:num>
  <w:num w:numId="94" w16cid:durableId="443885091">
    <w:abstractNumId w:val="56"/>
  </w:num>
  <w:num w:numId="95" w16cid:durableId="1900675137">
    <w:abstractNumId w:val="116"/>
  </w:num>
  <w:num w:numId="96" w16cid:durableId="1013149711">
    <w:abstractNumId w:val="68"/>
  </w:num>
  <w:num w:numId="97" w16cid:durableId="1484538782">
    <w:abstractNumId w:val="64"/>
  </w:num>
  <w:num w:numId="98" w16cid:durableId="1063721336">
    <w:abstractNumId w:val="99"/>
  </w:num>
  <w:num w:numId="99" w16cid:durableId="1598904700">
    <w:abstractNumId w:val="90"/>
  </w:num>
  <w:num w:numId="100" w16cid:durableId="1026179494">
    <w:abstractNumId w:val="105"/>
  </w:num>
  <w:num w:numId="101" w16cid:durableId="805437689">
    <w:abstractNumId w:val="121"/>
  </w:num>
  <w:num w:numId="102" w16cid:durableId="75715523">
    <w:abstractNumId w:val="46"/>
  </w:num>
  <w:num w:numId="103" w16cid:durableId="1335837262">
    <w:abstractNumId w:val="57"/>
  </w:num>
  <w:num w:numId="104" w16cid:durableId="568426453">
    <w:abstractNumId w:val="15"/>
  </w:num>
  <w:num w:numId="105" w16cid:durableId="1593322207">
    <w:abstractNumId w:val="115"/>
  </w:num>
  <w:num w:numId="106" w16cid:durableId="187331509">
    <w:abstractNumId w:val="39"/>
  </w:num>
  <w:num w:numId="107" w16cid:durableId="1820615724">
    <w:abstractNumId w:val="49"/>
  </w:num>
  <w:num w:numId="108" w16cid:durableId="111749477">
    <w:abstractNumId w:val="124"/>
  </w:num>
  <w:num w:numId="109" w16cid:durableId="437801016">
    <w:abstractNumId w:val="23"/>
  </w:num>
  <w:num w:numId="110" w16cid:durableId="2016951487">
    <w:abstractNumId w:val="110"/>
  </w:num>
  <w:num w:numId="111" w16cid:durableId="1173644750">
    <w:abstractNumId w:val="128"/>
  </w:num>
  <w:num w:numId="112" w16cid:durableId="396436264">
    <w:abstractNumId w:val="41"/>
  </w:num>
  <w:num w:numId="113" w16cid:durableId="874080876">
    <w:abstractNumId w:val="82"/>
  </w:num>
  <w:num w:numId="114" w16cid:durableId="2119987287">
    <w:abstractNumId w:val="42"/>
  </w:num>
  <w:num w:numId="115" w16cid:durableId="535851901">
    <w:abstractNumId w:val="97"/>
  </w:num>
  <w:num w:numId="116" w16cid:durableId="1655446319">
    <w:abstractNumId w:val="21"/>
  </w:num>
  <w:num w:numId="117" w16cid:durableId="197395951">
    <w:abstractNumId w:val="38"/>
  </w:num>
  <w:num w:numId="118" w16cid:durableId="1352760762">
    <w:abstractNumId w:val="93"/>
  </w:num>
  <w:num w:numId="119" w16cid:durableId="1330711879">
    <w:abstractNumId w:val="14"/>
  </w:num>
  <w:num w:numId="120" w16cid:durableId="1411537974">
    <w:abstractNumId w:val="125"/>
  </w:num>
  <w:num w:numId="121" w16cid:durableId="152649002">
    <w:abstractNumId w:val="100"/>
  </w:num>
  <w:num w:numId="122" w16cid:durableId="408575122">
    <w:abstractNumId w:val="135"/>
  </w:num>
  <w:num w:numId="123" w16cid:durableId="1619335090">
    <w:abstractNumId w:val="60"/>
  </w:num>
  <w:num w:numId="124" w16cid:durableId="1193688844">
    <w:abstractNumId w:val="52"/>
  </w:num>
  <w:num w:numId="125" w16cid:durableId="887032584">
    <w:abstractNumId w:val="89"/>
  </w:num>
  <w:num w:numId="126" w16cid:durableId="1799519842">
    <w:abstractNumId w:val="83"/>
  </w:num>
  <w:num w:numId="127" w16cid:durableId="124273756">
    <w:abstractNumId w:val="127"/>
  </w:num>
  <w:num w:numId="128" w16cid:durableId="1738093704">
    <w:abstractNumId w:val="63"/>
  </w:num>
  <w:num w:numId="129" w16cid:durableId="1668708059">
    <w:abstractNumId w:val="126"/>
  </w:num>
  <w:num w:numId="130" w16cid:durableId="898594034">
    <w:abstractNumId w:val="59"/>
  </w:num>
  <w:num w:numId="131" w16cid:durableId="1966230021">
    <w:abstractNumId w:val="67"/>
  </w:num>
  <w:num w:numId="132" w16cid:durableId="379015106">
    <w:abstractNumId w:val="19"/>
  </w:num>
  <w:num w:numId="133" w16cid:durableId="934049128">
    <w:abstractNumId w:val="113"/>
  </w:num>
  <w:num w:numId="134" w16cid:durableId="977220426">
    <w:abstractNumId w:val="76"/>
  </w:num>
  <w:num w:numId="135" w16cid:durableId="1977449385">
    <w:abstractNumId w:val="48"/>
  </w:num>
  <w:num w:numId="136" w16cid:durableId="1039168447">
    <w:abstractNumId w:val="30"/>
  </w:num>
  <w:num w:numId="137" w16cid:durableId="196747115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1917"/>
    <w:rsid w:val="00021549"/>
    <w:rsid w:val="0004032B"/>
    <w:rsid w:val="0004265C"/>
    <w:rsid w:val="00051D2E"/>
    <w:rsid w:val="000E4E57"/>
    <w:rsid w:val="00103BBF"/>
    <w:rsid w:val="00136630"/>
    <w:rsid w:val="00155795"/>
    <w:rsid w:val="001627E7"/>
    <w:rsid w:val="0016483B"/>
    <w:rsid w:val="001A28B5"/>
    <w:rsid w:val="001C5E7F"/>
    <w:rsid w:val="001D10CE"/>
    <w:rsid w:val="001D6035"/>
    <w:rsid w:val="001E7429"/>
    <w:rsid w:val="00234500"/>
    <w:rsid w:val="002347A2"/>
    <w:rsid w:val="00252757"/>
    <w:rsid w:val="002557ED"/>
    <w:rsid w:val="0028011D"/>
    <w:rsid w:val="002826FF"/>
    <w:rsid w:val="002A4BDE"/>
    <w:rsid w:val="00300D7E"/>
    <w:rsid w:val="0033005F"/>
    <w:rsid w:val="00354F81"/>
    <w:rsid w:val="003718C4"/>
    <w:rsid w:val="003F448E"/>
    <w:rsid w:val="00413E45"/>
    <w:rsid w:val="00420562"/>
    <w:rsid w:val="00423596"/>
    <w:rsid w:val="00431DA6"/>
    <w:rsid w:val="00435D55"/>
    <w:rsid w:val="00450BDD"/>
    <w:rsid w:val="00471509"/>
    <w:rsid w:val="00476C87"/>
    <w:rsid w:val="00481F4D"/>
    <w:rsid w:val="004C1055"/>
    <w:rsid w:val="0051010D"/>
    <w:rsid w:val="0051019C"/>
    <w:rsid w:val="0051027D"/>
    <w:rsid w:val="00515D9E"/>
    <w:rsid w:val="00527B6E"/>
    <w:rsid w:val="0053057F"/>
    <w:rsid w:val="00545EF8"/>
    <w:rsid w:val="00560F37"/>
    <w:rsid w:val="00580D81"/>
    <w:rsid w:val="0058211F"/>
    <w:rsid w:val="005825B5"/>
    <w:rsid w:val="00591D7F"/>
    <w:rsid w:val="005C7D58"/>
    <w:rsid w:val="005D01E6"/>
    <w:rsid w:val="005D503A"/>
    <w:rsid w:val="00614022"/>
    <w:rsid w:val="0062240C"/>
    <w:rsid w:val="00641BC8"/>
    <w:rsid w:val="00655565"/>
    <w:rsid w:val="006F56DA"/>
    <w:rsid w:val="006F596C"/>
    <w:rsid w:val="007257EA"/>
    <w:rsid w:val="00746667"/>
    <w:rsid w:val="00775019"/>
    <w:rsid w:val="00785594"/>
    <w:rsid w:val="0079727A"/>
    <w:rsid w:val="007A5284"/>
    <w:rsid w:val="007C4CC2"/>
    <w:rsid w:val="007E4216"/>
    <w:rsid w:val="007E69CA"/>
    <w:rsid w:val="008076CE"/>
    <w:rsid w:val="00814F6C"/>
    <w:rsid w:val="00836296"/>
    <w:rsid w:val="00864EA6"/>
    <w:rsid w:val="00873FBF"/>
    <w:rsid w:val="00877977"/>
    <w:rsid w:val="008E6B29"/>
    <w:rsid w:val="00962573"/>
    <w:rsid w:val="00975073"/>
    <w:rsid w:val="009B533E"/>
    <w:rsid w:val="009C2224"/>
    <w:rsid w:val="009C41BE"/>
    <w:rsid w:val="009D7BFE"/>
    <w:rsid w:val="00A33641"/>
    <w:rsid w:val="00A67500"/>
    <w:rsid w:val="00A8207C"/>
    <w:rsid w:val="00A87355"/>
    <w:rsid w:val="00AA0A83"/>
    <w:rsid w:val="00AA1305"/>
    <w:rsid w:val="00AC411D"/>
    <w:rsid w:val="00AD199F"/>
    <w:rsid w:val="00AF00E5"/>
    <w:rsid w:val="00B2151D"/>
    <w:rsid w:val="00B84304"/>
    <w:rsid w:val="00BC430F"/>
    <w:rsid w:val="00BF658A"/>
    <w:rsid w:val="00C00F32"/>
    <w:rsid w:val="00C10BFA"/>
    <w:rsid w:val="00C12AC2"/>
    <w:rsid w:val="00C35FFB"/>
    <w:rsid w:val="00C44561"/>
    <w:rsid w:val="00C63CF6"/>
    <w:rsid w:val="00CA6CDC"/>
    <w:rsid w:val="00CC4902"/>
    <w:rsid w:val="00D1352A"/>
    <w:rsid w:val="00D27234"/>
    <w:rsid w:val="00D3526E"/>
    <w:rsid w:val="00D44045"/>
    <w:rsid w:val="00D7312F"/>
    <w:rsid w:val="00D76E9C"/>
    <w:rsid w:val="00DA08BA"/>
    <w:rsid w:val="00DA1607"/>
    <w:rsid w:val="00DD5246"/>
    <w:rsid w:val="00DE43CE"/>
    <w:rsid w:val="00E02ED6"/>
    <w:rsid w:val="00E85C3E"/>
    <w:rsid w:val="00E9582E"/>
    <w:rsid w:val="00F05F09"/>
    <w:rsid w:val="00F11917"/>
    <w:rsid w:val="00F419A9"/>
    <w:rsid w:val="00F65D38"/>
    <w:rsid w:val="00F836AE"/>
    <w:rsid w:val="00F83CE4"/>
    <w:rsid w:val="00F9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DB7FF"/>
  <w15:docId w15:val="{CEA271A5-E624-4680-81CB-867EB5B0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12F"/>
    <w:pPr>
      <w:widowControl w:val="0"/>
      <w:suppressAutoHyphens/>
      <w:jc w:val="both"/>
    </w:pPr>
    <w:rPr>
      <w:rFonts w:ascii="Times New Roman" w:eastAsia="宋体" w:hAnsi="Times New Roman" w:cs="Times New Roman"/>
      <w:kern w:val="1"/>
      <w:szCs w:val="20"/>
    </w:rPr>
  </w:style>
  <w:style w:type="paragraph" w:styleId="2">
    <w:name w:val="heading 2"/>
    <w:basedOn w:val="a"/>
    <w:next w:val="a"/>
    <w:link w:val="20"/>
    <w:qFormat/>
    <w:rsid w:val="00DE43CE"/>
    <w:pPr>
      <w:keepNext/>
      <w:keepLines/>
      <w:spacing w:before="260" w:after="260" w:line="412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qFormat/>
    <w:rsid w:val="00021549"/>
    <w:pPr>
      <w:keepNext/>
      <w:keepLines/>
      <w:spacing w:line="412" w:lineRule="auto"/>
      <w:ind w:leftChars="100" w:left="210" w:rightChars="100" w:right="100"/>
      <w:outlineLvl w:val="2"/>
    </w:pPr>
    <w:rPr>
      <w:rFonts w:eastAsia="楷体"/>
      <w:sz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05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43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43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43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43CE"/>
    <w:rPr>
      <w:sz w:val="18"/>
      <w:szCs w:val="18"/>
    </w:rPr>
  </w:style>
  <w:style w:type="character" w:customStyle="1" w:styleId="20">
    <w:name w:val="标题 2 字符"/>
    <w:basedOn w:val="a0"/>
    <w:link w:val="2"/>
    <w:rsid w:val="00DE43CE"/>
    <w:rPr>
      <w:rFonts w:ascii="Arial" w:eastAsia="黑体" w:hAnsi="Arial" w:cs="Times New Roman"/>
      <w:b/>
      <w:kern w:val="1"/>
      <w:sz w:val="32"/>
      <w:szCs w:val="20"/>
    </w:rPr>
  </w:style>
  <w:style w:type="character" w:customStyle="1" w:styleId="30">
    <w:name w:val="标题 3 字符"/>
    <w:basedOn w:val="a0"/>
    <w:link w:val="3"/>
    <w:rsid w:val="00021549"/>
    <w:rPr>
      <w:rFonts w:ascii="Times New Roman" w:eastAsia="楷体" w:hAnsi="Times New Roman" w:cs="Times New Roman"/>
      <w:kern w:val="1"/>
      <w:sz w:val="30"/>
      <w:szCs w:val="20"/>
    </w:rPr>
  </w:style>
  <w:style w:type="character" w:styleId="a7">
    <w:name w:val="Hyperlink"/>
    <w:semiHidden/>
    <w:rsid w:val="00DE43CE"/>
    <w:rPr>
      <w:color w:val="0000FF"/>
    </w:rPr>
  </w:style>
  <w:style w:type="paragraph" w:styleId="a8">
    <w:name w:val="List Paragraph"/>
    <w:basedOn w:val="a"/>
    <w:uiPriority w:val="34"/>
    <w:qFormat/>
    <w:rsid w:val="00BF658A"/>
    <w:pPr>
      <w:suppressAutoHyphens w:val="0"/>
      <w:ind w:left="720"/>
      <w:contextualSpacing/>
    </w:pPr>
    <w:rPr>
      <w:rFonts w:asciiTheme="minorHAnsi" w:eastAsiaTheme="minorEastAsia" w:hAnsiTheme="minorHAnsi" w:cstheme="minorBidi"/>
      <w:kern w:val="2"/>
      <w:szCs w:val="22"/>
      <w14:ligatures w14:val="standardContextual"/>
    </w:rPr>
  </w:style>
  <w:style w:type="character" w:styleId="a9">
    <w:name w:val="Emphasis"/>
    <w:basedOn w:val="a0"/>
    <w:uiPriority w:val="20"/>
    <w:qFormat/>
    <w:rsid w:val="00C63CF6"/>
    <w:rPr>
      <w:i/>
      <w:iCs/>
    </w:rPr>
  </w:style>
  <w:style w:type="table" w:styleId="aa">
    <w:name w:val="Table Grid"/>
    <w:basedOn w:val="a1"/>
    <w:uiPriority w:val="59"/>
    <w:rsid w:val="007855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33005F"/>
    <w:rPr>
      <w:rFonts w:asciiTheme="majorHAnsi" w:eastAsiaTheme="majorEastAsia" w:hAnsiTheme="majorHAnsi" w:cstheme="majorBidi"/>
      <w:b/>
      <w:bCs/>
      <w:kern w:val="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10</Pages>
  <Words>1772</Words>
  <Characters>10101</Characters>
  <Application>Microsoft Office Word</Application>
  <DocSecurity>0</DocSecurity>
  <Lines>84</Lines>
  <Paragraphs>23</Paragraphs>
  <ScaleCrop>false</ScaleCrop>
  <Company>Hewlett-Packard</Company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guzhang jixie</cp:lastModifiedBy>
  <cp:revision>31</cp:revision>
  <cp:lastPrinted>2025-10-31T13:30:00Z</cp:lastPrinted>
  <dcterms:created xsi:type="dcterms:W3CDTF">2015-09-23T14:18:00Z</dcterms:created>
  <dcterms:modified xsi:type="dcterms:W3CDTF">2025-11-07T15:50:00Z</dcterms:modified>
</cp:coreProperties>
</file>